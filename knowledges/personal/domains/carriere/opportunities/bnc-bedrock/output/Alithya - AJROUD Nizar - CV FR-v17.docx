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7846" w14:textId="77777777" w:rsidR="007B3F91" w:rsidRPr="00644B93" w:rsidRDefault="007B3F91" w:rsidP="00AE51FC">
      <w:pPr>
        <w:spacing w:line="276" w:lineRule="auto"/>
        <w:rPr>
          <w:rFonts w:ascii="Arial" w:hAnsi="Arial" w:cs="Arial"/>
          <w:color w:val="001557"/>
          <w:bdr w:val="single" w:sz="4" w:space="0" w:color="FFFFFF" w:themeColor="background1"/>
          <w:lang w:eastAsia="fr-CA"/>
        </w:rPr>
      </w:pPr>
    </w:p>
    <w:p w14:paraId="3311F377" w14:textId="77777777" w:rsidR="007B3F91" w:rsidRPr="00644B93" w:rsidRDefault="007B3F91" w:rsidP="00AE51FC">
      <w:pPr>
        <w:spacing w:line="276" w:lineRule="auto"/>
        <w:rPr>
          <w:rFonts w:ascii="Arial" w:hAnsi="Arial" w:cs="Arial"/>
          <w:color w:val="001557"/>
          <w:bdr w:val="single" w:sz="4" w:space="0" w:color="FFFFFF" w:themeColor="background1"/>
          <w:lang w:eastAsia="fr-CA"/>
        </w:rPr>
      </w:pPr>
    </w:p>
    <w:p w14:paraId="52B5F47F" w14:textId="77777777" w:rsidR="007B3F91" w:rsidRPr="00644B93" w:rsidRDefault="007B3F91" w:rsidP="00AE51FC">
      <w:pPr>
        <w:spacing w:line="276" w:lineRule="auto"/>
        <w:rPr>
          <w:rFonts w:ascii="Arial" w:hAnsi="Arial" w:cs="Arial"/>
          <w:color w:val="001557"/>
          <w:bdr w:val="single" w:sz="4" w:space="0" w:color="FFFFFF" w:themeColor="background1"/>
          <w:lang w:eastAsia="fr-CA"/>
        </w:rPr>
      </w:pPr>
    </w:p>
    <w:p w14:paraId="297184EE" w14:textId="77777777" w:rsidR="007B3F91" w:rsidRPr="00644B93" w:rsidRDefault="007B3F91" w:rsidP="00AE51FC">
      <w:pPr>
        <w:spacing w:line="276" w:lineRule="auto"/>
        <w:rPr>
          <w:rFonts w:ascii="Arial" w:hAnsi="Arial" w:cs="Arial"/>
          <w:color w:val="001557"/>
          <w:bdr w:val="single" w:sz="4" w:space="0" w:color="FFFFFF" w:themeColor="background1"/>
          <w:lang w:eastAsia="fr-CA"/>
        </w:rPr>
      </w:pPr>
    </w:p>
    <w:p w14:paraId="03055B4F" w14:textId="77777777" w:rsidR="007B3F91" w:rsidRPr="00644B93" w:rsidRDefault="007B3F91" w:rsidP="00AE51FC">
      <w:pPr>
        <w:spacing w:line="276" w:lineRule="auto"/>
        <w:rPr>
          <w:rFonts w:ascii="Arial" w:hAnsi="Arial" w:cs="Arial"/>
          <w:color w:val="001557"/>
          <w:bdr w:val="single" w:sz="4" w:space="0" w:color="FFFFFF" w:themeColor="background1"/>
          <w:lang w:eastAsia="fr-CA"/>
        </w:rPr>
      </w:pPr>
    </w:p>
    <w:p w14:paraId="7F8C85B1" w14:textId="3714171F" w:rsidR="007B3F91" w:rsidRPr="00644B93" w:rsidRDefault="007B3F91" w:rsidP="00AE51FC">
      <w:pPr>
        <w:spacing w:line="276" w:lineRule="auto"/>
        <w:rPr>
          <w:rFonts w:ascii="Arial" w:hAnsi="Arial" w:cs="Arial"/>
          <w:color w:val="001557"/>
          <w:bdr w:val="single" w:sz="4" w:space="0" w:color="FFFFFF" w:themeColor="background1"/>
          <w:lang w:eastAsia="fr-CA"/>
        </w:rPr>
      </w:pPr>
    </w:p>
    <w:p w14:paraId="11F09100" w14:textId="77777777" w:rsidR="00E41C68" w:rsidRPr="00644B93" w:rsidRDefault="00E41C68" w:rsidP="00D343E0">
      <w:pPr>
        <w:pStyle w:val="Puces1"/>
        <w:numPr>
          <w:ilvl w:val="0"/>
          <w:numId w:val="0"/>
        </w:numPr>
        <w:tabs>
          <w:tab w:val="clear" w:pos="9214"/>
          <w:tab w:val="right" w:pos="9354"/>
        </w:tabs>
        <w:spacing w:line="276" w:lineRule="auto"/>
        <w:rPr>
          <w:rFonts w:ascii="Poppins Light" w:hAnsi="Poppins Light" w:cs="Poppins Light"/>
          <w:color w:val="002957"/>
          <w:sz w:val="20"/>
          <w:szCs w:val="20"/>
          <w:shd w:val="clear" w:color="auto" w:fill="FFFFFF"/>
        </w:rPr>
      </w:pPr>
    </w:p>
    <w:p w14:paraId="3C2CB572" w14:textId="77777777" w:rsidR="008018BF" w:rsidRPr="00644B93" w:rsidRDefault="008018BF" w:rsidP="00852FCD">
      <w:pPr>
        <w:pStyle w:val="Puce1"/>
        <w:sectPr w:rsidR="008018BF" w:rsidRPr="00644B93" w:rsidSect="007D5079">
          <w:headerReference w:type="default" r:id="rId12"/>
          <w:footerReference w:type="default" r:id="rId13"/>
          <w:headerReference w:type="first" r:id="rId14"/>
          <w:footerReference w:type="first" r:id="rId15"/>
          <w:type w:val="continuous"/>
          <w:pgSz w:w="12240" w:h="15840"/>
          <w:pgMar w:top="2126" w:right="1327" w:bottom="1440" w:left="1559" w:header="567" w:footer="397" w:gutter="0"/>
          <w:cols w:space="708"/>
          <w:titlePg/>
          <w:docGrid w:linePitch="360"/>
        </w:sectPr>
      </w:pPr>
    </w:p>
    <w:p w14:paraId="237F205E" w14:textId="37D99319" w:rsidR="008D4768" w:rsidRPr="00644B93" w:rsidRDefault="00955F11" w:rsidP="00656748">
      <w:pPr>
        <w:spacing w:line="360" w:lineRule="auto"/>
        <w:rPr>
          <w:rFonts w:ascii="Arial" w:hAnsi="Arial" w:cs="Poppins Light"/>
          <w:color w:val="002957"/>
          <w:szCs w:val="20"/>
        </w:rPr>
      </w:pPr>
      <w:r w:rsidRPr="00644B93">
        <w:rPr>
          <w:rFonts w:ascii="Arial" w:hAnsi="Arial" w:cs="Poppins Light"/>
          <w:color w:val="002957"/>
          <w:szCs w:val="20"/>
        </w:rPr>
        <w:t>Monsieur </w:t>
      </w:r>
      <w:hyperlink r:id="rId16" w:history="1">
        <w:r w:rsidR="008D4768" w:rsidRPr="00714B32">
          <w:rPr>
            <w:rStyle w:val="Hyperlien"/>
            <w:rFonts w:ascii="Arial" w:hAnsi="Arial" w:cs="Poppins Light"/>
            <w:szCs w:val="20"/>
          </w:rPr>
          <w:t>Ajroud</w:t>
        </w:r>
      </w:hyperlink>
      <w:r w:rsidR="008D4768" w:rsidRPr="00644B93">
        <w:rPr>
          <w:rFonts w:ascii="Arial" w:hAnsi="Arial" w:cs="Poppins Light"/>
          <w:color w:val="002957"/>
          <w:szCs w:val="20"/>
        </w:rPr>
        <w:t xml:space="preserve"> </w:t>
      </w:r>
      <w:r w:rsidRPr="00644B93">
        <w:rPr>
          <w:rFonts w:ascii="Arial" w:hAnsi="Arial" w:cs="Poppins Light"/>
          <w:color w:val="002957"/>
          <w:szCs w:val="20"/>
        </w:rPr>
        <w:t xml:space="preserve">est un professionnel possédant plus de </w:t>
      </w:r>
      <w:r w:rsidR="008D4768" w:rsidRPr="00644B93">
        <w:rPr>
          <w:rFonts w:ascii="Arial" w:hAnsi="Arial" w:cs="Poppins Light"/>
          <w:b/>
          <w:bCs/>
          <w:color w:val="002957"/>
          <w:szCs w:val="20"/>
        </w:rPr>
        <w:t>1</w:t>
      </w:r>
      <w:r w:rsidR="00C2505A">
        <w:rPr>
          <w:rFonts w:ascii="Arial" w:hAnsi="Arial" w:cs="Poppins Light"/>
          <w:b/>
          <w:bCs/>
          <w:color w:val="002957"/>
          <w:szCs w:val="20"/>
        </w:rPr>
        <w:t>6</w:t>
      </w:r>
      <w:r w:rsidRPr="00644B93">
        <w:rPr>
          <w:rFonts w:ascii="Arial" w:hAnsi="Arial" w:cs="Poppins Light"/>
          <w:b/>
          <w:bCs/>
          <w:color w:val="002957"/>
          <w:szCs w:val="20"/>
        </w:rPr>
        <w:t> ans d’expérience</w:t>
      </w:r>
      <w:r w:rsidRPr="00644B93">
        <w:rPr>
          <w:rFonts w:ascii="Arial" w:hAnsi="Arial" w:cs="Poppins Light"/>
          <w:color w:val="002957"/>
          <w:szCs w:val="20"/>
        </w:rPr>
        <w:t xml:space="preserve"> </w:t>
      </w:r>
      <w:r w:rsidR="008D4768" w:rsidRPr="00644B93">
        <w:rPr>
          <w:rFonts w:ascii="Arial" w:hAnsi="Arial" w:cs="Poppins Light"/>
          <w:color w:val="002957"/>
          <w:szCs w:val="20"/>
        </w:rPr>
        <w:t xml:space="preserve">en tant que </w:t>
      </w:r>
      <w:r w:rsidR="00C2505A">
        <w:rPr>
          <w:rFonts w:ascii="Arial" w:hAnsi="Arial" w:cs="Poppins Light"/>
          <w:color w:val="002957"/>
          <w:szCs w:val="20"/>
        </w:rPr>
        <w:t xml:space="preserve">Technical Leader </w:t>
      </w:r>
      <w:r w:rsidRPr="00644B93">
        <w:rPr>
          <w:rFonts w:ascii="Arial" w:hAnsi="Arial" w:cs="Poppins Light"/>
          <w:color w:val="002957"/>
          <w:szCs w:val="20"/>
        </w:rPr>
        <w:t xml:space="preserve">avec une </w:t>
      </w:r>
      <w:hyperlink r:id="rId17" w:history="1">
        <w:r w:rsidRPr="00C2505A">
          <w:rPr>
            <w:rStyle w:val="Hyperlien"/>
            <w:rFonts w:ascii="Arial" w:hAnsi="Arial" w:cs="Poppins Light"/>
            <w:szCs w:val="20"/>
          </w:rPr>
          <w:t>spécialisation</w:t>
        </w:r>
      </w:hyperlink>
      <w:r w:rsidRPr="00644B93">
        <w:rPr>
          <w:rFonts w:ascii="Arial" w:hAnsi="Arial" w:cs="Poppins Light"/>
          <w:color w:val="002957"/>
          <w:szCs w:val="20"/>
        </w:rPr>
        <w:t xml:space="preserve"> en </w:t>
      </w:r>
      <w:r w:rsidR="00C87049" w:rsidRPr="00644B93">
        <w:rPr>
          <w:rFonts w:ascii="Arial" w:hAnsi="Arial" w:cs="Poppins Light"/>
          <w:color w:val="002957"/>
          <w:szCs w:val="20"/>
        </w:rPr>
        <w:t xml:space="preserve">cloud </w:t>
      </w:r>
      <w:r w:rsidR="00C87049" w:rsidRPr="00C2505A">
        <w:rPr>
          <w:rFonts w:ascii="Arial" w:hAnsi="Arial" w:cs="Poppins Light"/>
          <w:szCs w:val="20"/>
        </w:rPr>
        <w:t>AWS</w:t>
      </w:r>
      <w:r w:rsidR="00C87049" w:rsidRPr="00644B93">
        <w:rPr>
          <w:rFonts w:ascii="Arial" w:hAnsi="Arial" w:cs="Poppins Light"/>
          <w:color w:val="002957"/>
          <w:szCs w:val="20"/>
        </w:rPr>
        <w:t>,</w:t>
      </w:r>
      <w:r w:rsidRPr="00644B93">
        <w:rPr>
          <w:rFonts w:ascii="Arial" w:hAnsi="Arial" w:cs="Poppins Light"/>
          <w:color w:val="002957"/>
          <w:szCs w:val="20"/>
        </w:rPr>
        <w:t xml:space="preserve"> </w:t>
      </w:r>
      <w:r w:rsidR="008D4768" w:rsidRPr="00644B93">
        <w:rPr>
          <w:rFonts w:ascii="Arial" w:hAnsi="Arial" w:cs="Poppins Light"/>
          <w:color w:val="002957"/>
          <w:szCs w:val="20"/>
        </w:rPr>
        <w:t>Integration</w:t>
      </w:r>
      <w:r w:rsidR="00656748" w:rsidRPr="00644B93">
        <w:rPr>
          <w:rFonts w:ascii="Arial" w:hAnsi="Arial" w:cs="Poppins Light"/>
          <w:color w:val="002957"/>
          <w:szCs w:val="20"/>
        </w:rPr>
        <w:t xml:space="preserve"> </w:t>
      </w:r>
      <w:r w:rsidR="008D4768" w:rsidRPr="00644B93">
        <w:rPr>
          <w:rFonts w:ascii="Arial" w:hAnsi="Arial" w:cs="Poppins Light"/>
          <w:color w:val="002957"/>
          <w:szCs w:val="20"/>
        </w:rPr>
        <w:t>&amp;</w:t>
      </w:r>
      <w:r w:rsidR="00656748" w:rsidRPr="00644B93">
        <w:rPr>
          <w:rFonts w:ascii="Arial" w:hAnsi="Arial" w:cs="Poppins Light"/>
          <w:color w:val="002957"/>
          <w:szCs w:val="20"/>
        </w:rPr>
        <w:t xml:space="preserve"> </w:t>
      </w:r>
      <w:r w:rsidR="008D4768" w:rsidRPr="00644B93">
        <w:rPr>
          <w:rFonts w:ascii="Arial" w:hAnsi="Arial" w:cs="Poppins Light"/>
          <w:color w:val="002957"/>
          <w:szCs w:val="20"/>
        </w:rPr>
        <w:t>Livraison continue (CI/CD</w:t>
      </w:r>
      <w:r w:rsidR="00871CAA" w:rsidRPr="00644B93">
        <w:rPr>
          <w:rFonts w:ascii="Arial" w:hAnsi="Arial" w:cs="Poppins Light"/>
          <w:color w:val="002957"/>
          <w:szCs w:val="20"/>
        </w:rPr>
        <w:t>) et</w:t>
      </w:r>
      <w:r w:rsidR="008D4768" w:rsidRPr="00644B93">
        <w:rPr>
          <w:rFonts w:ascii="Arial" w:hAnsi="Arial" w:cs="Poppins Light"/>
          <w:color w:val="002957"/>
          <w:szCs w:val="20"/>
        </w:rPr>
        <w:t xml:space="preserve"> Outils </w:t>
      </w:r>
      <w:r w:rsidR="00C87049" w:rsidRPr="00644B93">
        <w:rPr>
          <w:rFonts w:ascii="Arial" w:hAnsi="Arial" w:cs="Poppins Light"/>
          <w:color w:val="002957"/>
          <w:szCs w:val="20"/>
        </w:rPr>
        <w:t>&amp;</w:t>
      </w:r>
      <w:r w:rsidR="008D4768" w:rsidRPr="00644B93">
        <w:rPr>
          <w:rFonts w:ascii="Arial" w:hAnsi="Arial" w:cs="Poppins Light"/>
          <w:color w:val="002957"/>
          <w:szCs w:val="20"/>
        </w:rPr>
        <w:t xml:space="preserve"> processus DevOps</w:t>
      </w:r>
      <w:r w:rsidRPr="00644B93">
        <w:rPr>
          <w:rFonts w:ascii="Arial" w:hAnsi="Arial" w:cs="Poppins Light"/>
          <w:color w:val="002957"/>
          <w:szCs w:val="20"/>
        </w:rPr>
        <w:t xml:space="preserve">. Il est également compétent dans d’autres </w:t>
      </w:r>
      <w:r w:rsidR="00C87049" w:rsidRPr="00644B93">
        <w:rPr>
          <w:rFonts w:ascii="Arial" w:hAnsi="Arial" w:cs="Poppins Light"/>
          <w:color w:val="002957"/>
          <w:szCs w:val="20"/>
        </w:rPr>
        <w:t>domaines telles</w:t>
      </w:r>
      <w:r w:rsidRPr="00644B93">
        <w:rPr>
          <w:rFonts w:ascii="Arial" w:hAnsi="Arial" w:cs="Poppins Light"/>
          <w:color w:val="002957"/>
          <w:szCs w:val="20"/>
        </w:rPr>
        <w:t xml:space="preserve"> que </w:t>
      </w:r>
      <w:r w:rsidR="008D4768" w:rsidRPr="00644B93">
        <w:rPr>
          <w:rFonts w:ascii="Arial" w:hAnsi="Arial" w:cs="Poppins Light"/>
          <w:color w:val="002957"/>
          <w:szCs w:val="20"/>
        </w:rPr>
        <w:t xml:space="preserve">l’architecture d’infrastructure AWS, </w:t>
      </w:r>
      <w:r w:rsidR="00C87049" w:rsidRPr="00644B93">
        <w:rPr>
          <w:rFonts w:ascii="Arial" w:hAnsi="Arial" w:cs="Poppins Light"/>
          <w:color w:val="002957"/>
          <w:szCs w:val="20"/>
        </w:rPr>
        <w:t>la c</w:t>
      </w:r>
      <w:r w:rsidR="008D4768" w:rsidRPr="00644B93">
        <w:rPr>
          <w:rFonts w:ascii="Arial" w:hAnsi="Arial" w:cs="Poppins Light"/>
          <w:color w:val="002957"/>
          <w:szCs w:val="20"/>
        </w:rPr>
        <w:t xml:space="preserve">onteneurisation Docker et </w:t>
      </w:r>
      <w:r w:rsidR="00C87049" w:rsidRPr="00644B93">
        <w:rPr>
          <w:rFonts w:ascii="Arial" w:hAnsi="Arial" w:cs="Poppins Light"/>
          <w:color w:val="002957"/>
          <w:szCs w:val="20"/>
        </w:rPr>
        <w:t>l’</w:t>
      </w:r>
      <w:r w:rsidR="008D4768" w:rsidRPr="00644B93">
        <w:rPr>
          <w:rFonts w:ascii="Arial" w:hAnsi="Arial" w:cs="Poppins Light"/>
          <w:color w:val="002957"/>
          <w:szCs w:val="20"/>
        </w:rPr>
        <w:t xml:space="preserve">orchestration </w:t>
      </w:r>
      <w:proofErr w:type="spellStart"/>
      <w:r w:rsidR="008D4768" w:rsidRPr="00644B93">
        <w:rPr>
          <w:rFonts w:ascii="Arial" w:hAnsi="Arial" w:cs="Poppins Light"/>
          <w:color w:val="002957"/>
          <w:szCs w:val="20"/>
        </w:rPr>
        <w:t>Kubernetes</w:t>
      </w:r>
      <w:proofErr w:type="spellEnd"/>
      <w:r w:rsidRPr="00644B93">
        <w:rPr>
          <w:rFonts w:ascii="Arial" w:hAnsi="Arial" w:cs="Poppins Light"/>
          <w:color w:val="002957"/>
          <w:szCs w:val="20"/>
        </w:rPr>
        <w:t>. Il maîtrise l</w:t>
      </w:r>
      <w:r w:rsidR="00C87049" w:rsidRPr="00644B93">
        <w:rPr>
          <w:rFonts w:ascii="Arial" w:hAnsi="Arial" w:cs="Poppins Light"/>
          <w:color w:val="002957"/>
          <w:szCs w:val="20"/>
        </w:rPr>
        <w:t xml:space="preserve">a planification des taches et roadmap projet </w:t>
      </w:r>
      <w:r w:rsidRPr="00644B93">
        <w:rPr>
          <w:rFonts w:ascii="Arial" w:hAnsi="Arial" w:cs="Poppins Light"/>
          <w:color w:val="002957"/>
          <w:szCs w:val="20"/>
        </w:rPr>
        <w:t xml:space="preserve">ainsi que </w:t>
      </w:r>
      <w:r w:rsidR="00C87049" w:rsidRPr="00644B93">
        <w:rPr>
          <w:rFonts w:ascii="Arial" w:hAnsi="Arial" w:cs="Poppins Light"/>
          <w:color w:val="002957"/>
          <w:szCs w:val="20"/>
        </w:rPr>
        <w:t>le lead des équipes Scrum et Safe.</w:t>
      </w:r>
    </w:p>
    <w:p w14:paraId="5B6CF228" w14:textId="77777777" w:rsidR="008D4768" w:rsidRPr="00644B93" w:rsidRDefault="008D4768" w:rsidP="00656748">
      <w:pPr>
        <w:pStyle w:val="NormalArial"/>
        <w:spacing w:line="360" w:lineRule="auto"/>
      </w:pPr>
    </w:p>
    <w:p w14:paraId="39666666" w14:textId="77777777" w:rsidR="00955F11" w:rsidRPr="00644B93" w:rsidRDefault="00955F11" w:rsidP="00656748">
      <w:pPr>
        <w:pStyle w:val="NormalArial"/>
        <w:spacing w:line="360" w:lineRule="auto"/>
      </w:pPr>
    </w:p>
    <w:p w14:paraId="33694EBE" w14:textId="295574CC" w:rsidR="00F846A4" w:rsidRPr="00F846A4" w:rsidRDefault="00F846A4" w:rsidP="00F846A4">
      <w:pPr>
        <w:pStyle w:val="NormalArial"/>
        <w:spacing w:line="360" w:lineRule="auto"/>
        <w:rPr>
          <w:lang w:val="fr-FR"/>
        </w:rPr>
      </w:pPr>
      <w:r w:rsidRPr="00F846A4">
        <w:rPr>
          <w:lang w:val="fr-FR"/>
        </w:rPr>
        <w:t>Détenteur du prestigieux AWS Golden Jacket (</w:t>
      </w:r>
      <w:hyperlink r:id="rId18" w:history="1">
        <w:r w:rsidRPr="00F846A4">
          <w:rPr>
            <w:rStyle w:val="Hyperlien"/>
            <w:lang w:val="fr-FR"/>
          </w:rPr>
          <w:t>137e</w:t>
        </w:r>
      </w:hyperlink>
      <w:r w:rsidRPr="00F846A4">
        <w:rPr>
          <w:lang w:val="fr-FR"/>
        </w:rPr>
        <w:t xml:space="preserve"> mondial, </w:t>
      </w:r>
      <w:hyperlink r:id="rId19" w:history="1">
        <w:r w:rsidRPr="00F846A4">
          <w:rPr>
            <w:rStyle w:val="Hyperlien"/>
            <w:lang w:val="fr-FR"/>
          </w:rPr>
          <w:t>5e</w:t>
        </w:r>
      </w:hyperlink>
      <w:r w:rsidRPr="00F846A4">
        <w:rPr>
          <w:lang w:val="fr-FR"/>
        </w:rPr>
        <w:t xml:space="preserve"> canadien), Monsieur Ajroud est </w:t>
      </w:r>
      <w:hyperlink r:id="rId20" w:history="1">
        <w:r w:rsidRPr="00F846A4">
          <w:rPr>
            <w:rStyle w:val="Hyperlien"/>
            <w:lang w:val="fr-FR"/>
          </w:rPr>
          <w:t>entièrement</w:t>
        </w:r>
      </w:hyperlink>
      <w:r w:rsidRPr="00F846A4">
        <w:rPr>
          <w:lang w:val="fr-FR"/>
        </w:rPr>
        <w:t xml:space="preserve"> certifié AWS (12×) - Associate, Professional et Specialty - et a récemment complété les </w:t>
      </w:r>
      <w:hyperlink r:id="rId21" w:history="1">
        <w:proofErr w:type="spellStart"/>
        <w:r w:rsidRPr="00714B32">
          <w:rPr>
            <w:rStyle w:val="Hyperlien"/>
            <w:lang w:val="fr-FR"/>
          </w:rPr>
          <w:t>Microcredentials</w:t>
        </w:r>
        <w:proofErr w:type="spellEnd"/>
      </w:hyperlink>
      <w:r w:rsidRPr="00F846A4">
        <w:rPr>
          <w:lang w:val="fr-FR"/>
        </w:rPr>
        <w:t xml:space="preserve"> AWS </w:t>
      </w:r>
      <w:proofErr w:type="spellStart"/>
      <w:r w:rsidRPr="00F846A4">
        <w:rPr>
          <w:lang w:val="fr-FR"/>
        </w:rPr>
        <w:t>Agentic</w:t>
      </w:r>
      <w:proofErr w:type="spellEnd"/>
      <w:r w:rsidRPr="00F846A4">
        <w:rPr>
          <w:lang w:val="fr-FR"/>
        </w:rPr>
        <w:t xml:space="preserve"> AI et AWS </w:t>
      </w:r>
      <w:proofErr w:type="spellStart"/>
      <w:r w:rsidRPr="00F846A4">
        <w:rPr>
          <w:lang w:val="fr-FR"/>
        </w:rPr>
        <w:t>Serverless</w:t>
      </w:r>
      <w:proofErr w:type="spellEnd"/>
      <w:r w:rsidRPr="00F846A4">
        <w:rPr>
          <w:lang w:val="fr-FR"/>
        </w:rPr>
        <w:t xml:space="preserve"> par hands-on exam </w:t>
      </w:r>
      <w:proofErr w:type="spellStart"/>
      <w:r w:rsidRPr="00F846A4">
        <w:rPr>
          <w:lang w:val="fr-FR"/>
        </w:rPr>
        <w:t>labs</w:t>
      </w:r>
      <w:proofErr w:type="spellEnd"/>
      <w:r w:rsidRPr="00F846A4">
        <w:rPr>
          <w:lang w:val="fr-FR"/>
        </w:rPr>
        <w:t>. Cette expertise lui permet de livrer systématiquement des solutions cloud évolutives, sécurisées et efficaces, en parfaite adéquation avec les objectifs d'affaires.</w:t>
      </w:r>
    </w:p>
    <w:p w14:paraId="69FE990D" w14:textId="77777777" w:rsidR="00F846A4" w:rsidRPr="00F846A4" w:rsidRDefault="00F846A4" w:rsidP="00F846A4">
      <w:pPr>
        <w:pStyle w:val="NormalArial"/>
        <w:spacing w:line="360" w:lineRule="auto"/>
        <w:rPr>
          <w:lang w:val="fr-FR"/>
        </w:rPr>
      </w:pPr>
      <w:r w:rsidRPr="00F846A4">
        <w:rPr>
          <w:lang w:val="fr-FR"/>
        </w:rPr>
        <w:t>Résident permanent au Canada avec équivalence MIFI, il s'implique activement dans l'amélioration continue des processus d'équipe tout en priorisant la réussite des projets et la satisfaction client. Responsable, flexible et en constante recherche de perfectionnement, il représente un atout stratégique pour toute organisation visant à déployer une infrastructure AWS robuste et une chaîne CI/CD performante et durable.</w:t>
      </w:r>
    </w:p>
    <w:p w14:paraId="11799F88" w14:textId="6742733E" w:rsidR="008A4FD1" w:rsidRPr="00644B93" w:rsidRDefault="008A4FD1" w:rsidP="00656748">
      <w:pPr>
        <w:pStyle w:val="NormalArial"/>
        <w:spacing w:line="360" w:lineRule="auto"/>
      </w:pPr>
    </w:p>
    <w:p w14:paraId="15128540" w14:textId="438CF001" w:rsidR="00DD5FCE" w:rsidRPr="00644B93" w:rsidRDefault="00DD5FCE" w:rsidP="00DD5FCE">
      <w:pPr>
        <w:tabs>
          <w:tab w:val="left" w:pos="284"/>
        </w:tabs>
        <w:spacing w:after="200" w:line="276" w:lineRule="auto"/>
        <w:rPr>
          <w:rFonts w:ascii="Arial" w:hAnsi="Arial" w:cs="Arial"/>
          <w:color w:val="595959" w:themeColor="text1" w:themeTint="A6"/>
          <w:bdr w:val="single" w:sz="4" w:space="0" w:color="FFFFFF" w:themeColor="background1"/>
          <w:lang w:eastAsia="fr-CA"/>
        </w:rPr>
      </w:pPr>
      <w:r w:rsidRPr="00644B93">
        <w:rPr>
          <w:rFonts w:ascii="Arial" w:hAnsi="Arial" w:cs="Arial"/>
          <w:color w:val="595959" w:themeColor="text1" w:themeTint="A6"/>
          <w:bdr w:val="single" w:sz="4" w:space="0" w:color="FFFFFF" w:themeColor="background1"/>
          <w:lang w:eastAsia="fr-CA"/>
        </w:rPr>
        <w:t xml:space="preserve"> </w:t>
      </w:r>
    </w:p>
    <w:p w14:paraId="45D38322" w14:textId="10EFF4BE" w:rsidR="00F31BEF" w:rsidRPr="00644B93" w:rsidRDefault="00F31BEF" w:rsidP="002276F9">
      <w:pPr>
        <w:tabs>
          <w:tab w:val="left" w:pos="284"/>
        </w:tabs>
        <w:spacing w:after="200" w:line="276" w:lineRule="auto"/>
        <w:rPr>
          <w:rFonts w:ascii="Arial" w:hAnsi="Arial" w:cs="Arial"/>
          <w:color w:val="002060"/>
          <w:bdr w:val="single" w:sz="4" w:space="0" w:color="FFFFFF" w:themeColor="background1"/>
          <w:lang w:eastAsia="fr-CA"/>
        </w:rPr>
      </w:pPr>
      <w:r w:rsidRPr="00644B93">
        <w:rPr>
          <w:rFonts w:ascii="Arial" w:hAnsi="Arial" w:cs="Arial"/>
          <w:color w:val="595959" w:themeColor="text1" w:themeTint="A6"/>
          <w:bdr w:val="single" w:sz="4" w:space="0" w:color="FFFFFF" w:themeColor="background1"/>
          <w:lang w:eastAsia="fr-CA"/>
        </w:rPr>
        <w:br w:type="page"/>
      </w:r>
    </w:p>
    <w:p w14:paraId="2AF6CB71" w14:textId="3F2FE4F5" w:rsidR="002B4961" w:rsidRPr="00644B93" w:rsidRDefault="00E201CC" w:rsidP="00754600">
      <w:pPr>
        <w:pStyle w:val="Exprience"/>
      </w:pPr>
      <w:r w:rsidRPr="00644B93">
        <w:rPr>
          <w:rStyle w:val="ExprienceCar"/>
          <w:bCs/>
        </w:rPr>
        <w:lastRenderedPageBreak/>
        <w:t>Expérience</w:t>
      </w:r>
      <w:r w:rsidRPr="00644B93">
        <w:t xml:space="preserve"> </w:t>
      </w:r>
      <w:r w:rsidR="00E838C5" w:rsidRPr="00644B93">
        <w:t>p</w:t>
      </w:r>
      <w:r w:rsidRPr="00644B93">
        <w:t>rofessionnelle</w:t>
      </w:r>
    </w:p>
    <w:p w14:paraId="2025A375" w14:textId="02A5F034" w:rsidR="004D31AB" w:rsidRDefault="004D31AB" w:rsidP="00997216">
      <w:pPr>
        <w:tabs>
          <w:tab w:val="right" w:pos="9354"/>
        </w:tabs>
        <w:rPr>
          <w:rStyle w:val="DatedateCar"/>
        </w:rPr>
      </w:pPr>
      <w:r w:rsidRPr="00644B93">
        <w:rPr>
          <w:rStyle w:val="EMPLOYEURChar"/>
        </w:rPr>
        <w:t>ALITHYA</w:t>
      </w:r>
      <w:r w:rsidRPr="00644B93">
        <w:rPr>
          <w:rStyle w:val="DatedateCar"/>
        </w:rPr>
        <w:tab/>
        <w:t>0</w:t>
      </w:r>
      <w:r w:rsidR="00132543" w:rsidRPr="00644B93">
        <w:rPr>
          <w:rStyle w:val="DatedateCar"/>
        </w:rPr>
        <w:t>7</w:t>
      </w:r>
      <w:r w:rsidRPr="00644B93">
        <w:rPr>
          <w:rStyle w:val="DatedateCar"/>
        </w:rPr>
        <w:t>/202</w:t>
      </w:r>
      <w:r w:rsidR="00132543" w:rsidRPr="00644B93">
        <w:rPr>
          <w:rStyle w:val="DatedateCar"/>
        </w:rPr>
        <w:t>2</w:t>
      </w:r>
      <w:r w:rsidRPr="00644B93">
        <w:rPr>
          <w:rStyle w:val="DatedateCar"/>
        </w:rPr>
        <w:t xml:space="preserve"> à ce jour</w:t>
      </w:r>
    </w:p>
    <w:p w14:paraId="44E48147" w14:textId="77777777" w:rsidR="00D04CB1" w:rsidRPr="00667F4F" w:rsidRDefault="00D04CB1" w:rsidP="00D04CB1">
      <w:pPr>
        <w:pStyle w:val="NormalArial"/>
      </w:pPr>
    </w:p>
    <w:p>
      <w:pPr>
        <w:pStyle w:val="NormalArial"/>
        <w:tabs>
          <w:tab w:val="right" w:pos="9354"/>
        </w:tabs>
        <w:spacing w:line="360" w:lineRule="auto"/>
        <w:rPr>
          <w:b/>
        </w:rPr>
      </w:pPr>
      <w:r>
        <w:rPr>
          <w:b/>
        </w:rPr>
        <w:t>Client : Beneva</w:t>
      </w:r>
      <w:r>
        <w:rPr>
          <w:b/>
        </w:rPr>
        <w:tab/>
      </w:r>
      <w:r>
        <w:rPr>
          <w:b/>
        </w:rPr>
        <w:t>04/2026 à ce jour</w:t>
      </w:r>
    </w:p>
    <w:p>
      <w:pPr>
        <w:pStyle w:val="NormalArial"/>
      </w:pPr>
    </w:p>
    <w:p>
      <w:pPr>
        <w:pStyle w:val="Gras"/>
      </w:pPr>
      <w:r>
        <w:t xml:space="preserve"># </w:t>
      </w:r>
      <w:r>
        <w:t>10</w:t>
      </w:r>
      <w:r>
        <w:tab/>
      </w:r>
      <w:r>
        <w:t>AWS Cloud Architect – Serverless &amp; Integration Platform</w:t>
      </w:r>
    </w:p>
    <w:p>
      <w:pPr>
        <w:pStyle w:val="NormalArial"/>
      </w:pPr>
    </w:p>
    <w:p>
      <w:pPr>
        <w:pStyle w:val="NormalArial"/>
        <w:spacing w:line="360" w:lineRule="auto"/>
        <w:rPr>
          <w:b/>
        </w:rPr>
      </w:pPr>
      <w:r>
        <w:rPr>
          <w:b/>
        </w:rPr>
        <w:t>Projet : AWS Serverless Integration Platform</w:t>
      </w:r>
    </w:p>
    <w:p>
      <w:pPr>
        <w:pStyle w:val="NormalArial"/>
      </w:pPr>
    </w:p>
    <w:p>
      <w:pPr>
        <w:pStyle w:val="NormalArial"/>
        <w:spacing w:line="360" w:lineRule="auto"/>
      </w:pPr>
      <w:r>
        <w:t>En tant que AWS Cloud Architect au sein de l'équipe d'intégration SALSA chez Beneva, je conçois et maintiens la plateforme serverless d'entreprise qui fournit des blueprints d'infrastructure réutilisables, des pipelines CI/CD et des directives architecturales permettant aux équipes produit de déployer des workloads event-driven sur AWS en respectant les standards organisationnels et les bonnes pratiques de sécurité.</w:t>
      </w:r>
    </w:p>
    <w:p>
      <w:pPr>
        <w:pStyle w:val="NormalArial"/>
      </w:pPr>
    </w:p>
    <w:p>
      <w:pPr>
        <w:pStyle w:val="Puce1"/>
        <w:spacing w:line="360" w:lineRule="auto"/>
      </w:pPr>
      <w:r>
        <w:t>Conception de modules Terraform partagés réutilisables et de software templates Backstage sur le portail développeur interne, permettant aux équipes produit de provisionner en self-service une infrastructure AWS serverless standardisée avec des garde-fous de conformité et de gouvernance intégrés.</w:t>
      </w:r>
    </w:p>
    <w:p>
      <w:pPr>
        <w:pStyle w:val="Puce1"/>
        <w:spacing w:line="360" w:lineRule="auto"/>
      </w:pPr>
      <w:r>
        <w:t>Ingénierie de workflows réutilisables GitHub Actions pour les pipelines CI/CD serverless, standardisant les processus de build, test et déploiement à travers plusieurs équipes produit et environnements (lab, dev, production).</w:t>
      </w:r>
    </w:p>
    <w:p>
      <w:pPr>
        <w:pStyle w:val="Puce1"/>
        <w:spacing w:line="360" w:lineRule="auto"/>
      </w:pPr>
      <w:r>
        <w:t>Rédaction et maintenance des directives architecturales et standards de développement pour les services AWS serverless (Lambda, API Gateway, Glue, EventBridge, AppSync, S3, CloudFront, SES), assurant la cohérence et l'excellence opérationnelle à travers l'organisation.</w:t>
      </w:r>
    </w:p>
    <w:p>
      <w:pPr>
        <w:pStyle w:val="Puce1"/>
        <w:spacing w:line="360" w:lineRule="auto"/>
      </w:pPr>
      <w:r>
        <w:t>Implémentation de contrôles de gouvernance via Service Control Policies (SCPs), Permission Boundaries et AWS Config rules pour garantir la conformité des déploiements dans un environnement financier réglementé.</w:t>
      </w:r>
    </w:p>
    <w:p>
      <w:pPr>
        <w:pStyle w:val="Puce1"/>
        <w:spacing w:line="360" w:lineRule="auto"/>
      </w:pPr>
      <w:r>
        <w:t>Configuration de VPC Endpoints (PrivateLink) pour l'isolation réseau des services serverless et mise en place de politiques de chiffrement KMS pour la protection des données au repos et en transit.</w:t>
      </w:r>
    </w:p>
    <w:p>
      <w:pPr>
        <w:pStyle w:val="NormalArial"/>
      </w:pPr>
    </w:p>
    <w:p>
      <w:pPr>
        <w:pStyle w:val="Gras"/>
      </w:pPr>
      <w:r>
        <w:t>Environnement technologique :</w:t>
      </w:r>
    </w:p>
    <w:p>
      <w:pPr>
        <w:pStyle w:val="NormalArial"/>
      </w:pPr>
    </w:p>
    <w:p>
      <w:pPr>
        <w:pStyle w:val="Puce1"/>
        <w:spacing w:line="360" w:lineRule="auto"/>
      </w:pPr>
      <w:r>
        <w:t>Cloud Services : AWS Lambda, API Gateway, S3, Glue, EventBridge, AppSync, SES, CloudFront, Kinesis, IAM, AWS SSO</w:t>
      </w:r>
    </w:p>
    <w:p>
      <w:pPr>
        <w:pStyle w:val="Puce1"/>
        <w:spacing w:line="360" w:lineRule="auto"/>
      </w:pPr>
      <w:r>
        <w:t>Gouvernance &amp; Sécurité : SCPs, Permission Boundaries, AWS Config, KMS, VPC Endpoints (PrivateLink)</w:t>
      </w:r>
    </w:p>
    <w:p>
      <w:pPr>
        <w:pStyle w:val="Puce1"/>
        <w:spacing w:line="360" w:lineRule="auto"/>
      </w:pPr>
      <w:r>
        <w:t>Infrastructure as Code : Terraform (modules partagés)</w:t>
      </w:r>
    </w:p>
    <w:p>
      <w:pPr>
        <w:pStyle w:val="Puce1"/>
        <w:spacing w:line="360" w:lineRule="auto"/>
      </w:pPr>
      <w:r>
        <w:t>CI/CD : GitHub Actions (workflows réutilisables &amp; composite actions), Jenkins, Nexus, HashiCorp Vault</w:t>
      </w:r>
    </w:p>
    <w:p>
      <w:pPr>
        <w:pStyle w:val="Puce1"/>
        <w:spacing w:line="360" w:lineRule="auto"/>
      </w:pPr>
      <w:r>
        <w:t>Developer Platform : Backstage (Developer Portal, Software Templates), Renovate</w:t>
      </w:r>
    </w:p>
    <w:p>
      <w:pPr>
        <w:pStyle w:val="Puce1"/>
        <w:spacing w:line="360" w:lineRule="auto"/>
      </w:pPr>
      <w:r>
        <w:t>Containers &amp; Orchestration : Kubernetes (EKS), Testkube, FluxCD (GitOps)</w:t>
      </w:r>
    </w:p>
    <w:p>
      <w:pPr>
        <w:pStyle w:val="Puce1"/>
        <w:spacing w:line="360" w:lineRule="auto"/>
      </w:pPr>
      <w:r>
        <w:t>Observabilité : Dynatrace, CloudWatch (logging &amp; metrics)</w:t>
      </w:r>
    </w:p>
    <w:p>
      <w:pPr>
        <w:pStyle w:val="Puce1"/>
        <w:spacing w:line="360" w:lineRule="auto"/>
      </w:pPr>
      <w:r>
        <w:t>Langages : TypeScript, Python (Lambda Powertools)</w:t>
      </w:r>
    </w:p>
    <w:p>
      <w:pPr>
        <w:pStyle w:val="NormalArial"/>
      </w:pPr>
    </w:p>
    <w:p>
      <w:pPr>
        <w:pStyle w:val="NormalArial"/>
        <w:spacing w:line="360" w:lineRule="auto"/>
        <w:rPr>
          <w:b/>
        </w:rPr>
      </w:pPr>
      <w:r>
        <w:rPr>
          <w:b/>
        </w:rPr>
        <w:t>Méthodologies : SAFe/Agile</w:t>
      </w:r>
    </w:p>
    <w:p>
      <w:pPr>
        <w:pStyle w:val="NormalArial"/>
      </w:pPr>
    </w:p>
    <w:p>
      <w:pPr>
        <w:pStyle w:val="NormalArial"/>
        <w:tabs>
          <w:tab w:val="right" w:pos="9354"/>
        </w:tabs>
        <w:spacing w:line="360" w:lineRule="auto"/>
        <w:rPr>
          <w:b/>
        </w:rPr>
      </w:pPr>
      <w:r>
        <w:rPr>
          <w:b/>
        </w:rPr>
        <w:t>Projet interne ·</w:t>
      </w:r>
      <w:r>
        <w:rPr>
          <w:b/>
        </w:rPr>
        <w:tab/>
      </w:r>
      <w:r>
        <w:rPr>
          <w:b/>
        </w:rPr>
        <w:t>03/2026 à 04/2026</w:t>
      </w:r>
    </w:p>
    <w:p>
      <w:pPr>
        <w:pStyle w:val="NormalArial"/>
      </w:pPr>
    </w:p>
    <w:p>
      <w:pPr>
        <w:pStyle w:val="Gras"/>
      </w:pPr>
      <w:r>
        <w:t xml:space="preserve"># </w:t>
      </w:r>
      <w:r>
        <w:t>9</w:t>
      </w:r>
      <w:r>
        <w:tab/>
      </w:r>
      <w:r>
        <w:t>AWS Solutions Architect</w:t>
      </w:r>
    </w:p>
    <w:p>
      <w:pPr>
        <w:pStyle w:val="NormalArial"/>
      </w:pPr>
    </w:p>
    <w:p>
      <w:pPr>
        <w:pStyle w:val="NormalArial"/>
        <w:spacing w:line="360" w:lineRule="auto"/>
        <w:rPr>
          <w:b/>
        </w:rPr>
      </w:pPr>
      <w:r>
        <w:rPr>
          <w:b/>
        </w:rPr>
        <w:t>Projet : AWS Migration &amp; Infrastructure Modernization — BIXI Montréal</w:t>
      </w:r>
    </w:p>
    <w:p>
      <w:pPr>
        <w:pStyle w:val="NormalArial"/>
      </w:pPr>
    </w:p>
    <w:p>
      <w:pPr>
        <w:pStyle w:val="NormalArial"/>
        <w:spacing w:line="360" w:lineRule="auto"/>
      </w:pPr>
      <w:r>
        <w:t>En tant que AWS Solutions Architect, j'ai dirigé l'analyse complète et la conception de la stratégie de migration cloud pour BIXI Montréal, dans le cadre d'un mandat couvrant la migration de l'infrastructure opérationnelle vers AWS, parallèlement à une migration de fournisseur (Lyft → Helium).</w:t>
      </w:r>
    </w:p>
    <w:p>
      <w:pPr>
        <w:pStyle w:val="NormalArial"/>
      </w:pPr>
    </w:p>
    <w:p>
      <w:pPr>
        <w:pStyle w:val="Puce1"/>
        <w:spacing w:line="360" w:lineRule="auto"/>
      </w:pPr>
      <w:r>
        <w:t>Analyse et documentation de l'infrastructure existante : 20 scripts Python sur des VMs Windows (automatisation opérationnelle), l'application Panorama (Vue3 + Express, Docker on-prem), et leurs dépendances aux APIs Lyft, au Datamart MySQL et à 8 services externes.</w:t>
      </w:r>
    </w:p>
    <w:p>
      <w:pPr>
        <w:pStyle w:val="Puce1"/>
        <w:spacing w:line="360" w:lineRule="auto"/>
      </w:pPr>
      <w:r>
        <w:t>Conception et évaluation de 3 scénarios de migration AWS (Big Bang, Hybride + Shadow Mode, Conservateur) avec estimations de coûts (AWS Pricing Calculator), matrices de risques, tableaux d'effort par script, et alignement avec le AWS Well-Architected Framework.</w:t>
      </w:r>
    </w:p>
    <w:p>
      <w:pPr>
        <w:pStyle w:val="Puce1"/>
        <w:spacing w:line="360" w:lineRule="auto"/>
      </w:pPr>
      <w:r>
        <w:t>Production de documentation architecturale détaillée et support du processus de revue sécurité avec les équipes plateforme et infrastructure du client.</w:t>
      </w:r>
    </w:p>
    <w:p>
      <w:pPr>
        <w:pStyle w:val="NormalArial"/>
      </w:pPr>
    </w:p>
    <w:p>
      <w:pPr>
        <w:pStyle w:val="Gras"/>
      </w:pPr>
      <w:r>
        <w:t>Environnement technologique :</w:t>
      </w:r>
    </w:p>
    <w:p>
      <w:pPr>
        <w:pStyle w:val="NormalArial"/>
      </w:pPr>
    </w:p>
    <w:p>
      <w:pPr>
        <w:pStyle w:val="Puce1"/>
        <w:spacing w:line="360" w:lineRule="auto"/>
      </w:pPr>
      <w:r>
        <w:t>Cloud &amp; AWS Services : Lambda, ECS Fargate, EventBridge Scheduler, AppConfig, Secrets Manager, CloudWatch (EMF), NAT Gateway, VPC, ECR, ALB, S3, KMS, IAM</w:t>
      </w:r>
    </w:p>
    <w:p>
      <w:pPr>
        <w:pStyle w:val="Puce1"/>
        <w:spacing w:line="360" w:lineRule="auto"/>
      </w:pPr>
      <w:r>
        <w:t>Infrastructure : Windows VM (Task Scheduler), Docker, GitHub Actions (CI/CD)</w:t>
      </w:r>
    </w:p>
    <w:p>
      <w:pPr>
        <w:pStyle w:val="Puce1"/>
        <w:spacing w:line="360" w:lineRule="auto"/>
      </w:pPr>
      <w:r>
        <w:t>Données : Snowflake, MySQL (Datamart), Parquet/S3 (HDP), REST APIs (HCP/Helium)</w:t>
      </w:r>
    </w:p>
    <w:p>
      <w:pPr>
        <w:pStyle w:val="Puce1"/>
        <w:spacing w:line="360" w:lineRule="auto"/>
      </w:pPr>
      <w:r>
        <w:t>Outils : AWS Pricing Calculator, Python (diagrams library), Notion API, python-pptx</w:t>
      </w:r>
    </w:p>
    <w:p>
      <w:pPr>
        <w:pStyle w:val="NormalArial"/>
      </w:pPr>
    </w:p>
    <w:p>
      <w:pPr>
        <w:pStyle w:val="NormalArial"/>
        <w:spacing w:line="360" w:lineRule="auto"/>
        <w:rPr>
          <w:b/>
        </w:rPr>
      </w:pPr>
      <w:r>
        <w:rPr>
          <w:b/>
        </w:rPr>
        <w:t>Méthodologies : Agile</w:t>
      </w:r>
    </w:p>
    <w:p>
      <w:pPr>
        <w:pStyle w:val="NormalArial"/>
      </w:pPr>
    </w:p>
    <w:p>
      <w:pPr>
        <w:pStyle w:val="NormalArial"/>
        <w:tabs>
          <w:tab w:val="right" w:pos="9354"/>
        </w:tabs>
        <w:spacing w:line="360" w:lineRule="auto"/>
        <w:rPr>
          <w:b/>
        </w:rPr>
      </w:pPr>
      <w:r>
        <w:rPr>
          <w:b/>
        </w:rPr>
        <w:t>Projet interne : Chatbot Alithya</w:t>
      </w:r>
      <w:r>
        <w:rPr>
          <w:b/>
        </w:rPr>
        <w:tab/>
      </w:r>
      <w:r>
        <w:rPr>
          <w:b/>
        </w:rPr>
        <w:t>02/2026 à 03/2026</w:t>
      </w:r>
    </w:p>
    <w:p>
      <w:pPr>
        <w:pStyle w:val="NormalArial"/>
      </w:pPr>
    </w:p>
    <w:p>
      <w:pPr>
        <w:pStyle w:val="Gras"/>
      </w:pPr>
      <w:r>
        <w:t xml:space="preserve"># </w:t>
      </w:r>
      <w:r>
        <w:t>8</w:t>
      </w:r>
      <w:r>
        <w:tab/>
      </w:r>
      <w:r>
        <w:t>Generative AI Architect</w:t>
      </w:r>
    </w:p>
    <w:p>
      <w:pPr>
        <w:pStyle w:val="NormalArial"/>
      </w:pPr>
    </w:p>
    <w:p>
      <w:pPr>
        <w:pStyle w:val="NormalArial"/>
        <w:spacing w:line="360" w:lineRule="auto"/>
        <w:rPr>
          <w:b/>
        </w:rPr>
      </w:pPr>
      <w:r>
        <w:rPr>
          <w:b/>
        </w:rPr>
        <w:t>Projet : Intégration du support multi-modèles AWS Bedrock dans le Chatbot interne Alithya</w:t>
      </w:r>
    </w:p>
    <w:p>
      <w:pPr>
        <w:pStyle w:val="NormalArial"/>
      </w:pPr>
    </w:p>
    <w:p>
      <w:pPr>
        <w:pStyle w:val="NormalArial"/>
        <w:spacing w:line="360" w:lineRule="auto"/>
      </w:pPr>
      <w:r>
        <w:t>En tant que Generative AI Architect, j'ai conçu et implémenté une architecture IA générative multi-fournisseur pour le chatbot interne d'Alithya, intégrant les modèles fondation d'AWS Bedrock (Claude pour la génération de texte, Titan pour les embeddings) aux capacités OpenAI existantes. Cette amélioration permet à la plateforme de tirer parti des services IA managés d'Amazon avec une sélection flexible de modèles, offrant des alternatives rentables tout en maintenant des réponses conversationnelles de haute qualité via une architecture RAG (Retrieval-Augmented Generation).</w:t>
      </w:r>
    </w:p>
    <w:p>
      <w:pPr>
        <w:pStyle w:val="NormalArial"/>
      </w:pPr>
    </w:p>
    <w:p>
      <w:pPr>
        <w:pStyle w:val="Puce1"/>
        <w:spacing w:line="360" w:lineRule="auto"/>
      </w:pPr>
      <w:r>
        <w:t>Intégration de l'API AWS Bedrock Converse avec support de plusieurs modèles fondation Claude (3.5 Haiku, 3.5 Sonnet, 4.5 Haiku, Opus) pour la génération en langage naturel et des embeddings Amazon Titan pour la recherche sémantique, implémentant une logique intelligente de détection et d'instanciation de modèles.</w:t>
      </w:r>
    </w:p>
    <w:p>
      <w:pPr>
        <w:pStyle w:val="Puce1"/>
        <w:spacing w:line="360" w:lineRule="auto"/>
      </w:pPr>
      <w:r>
        <w:t>Conception et configuration du pipeline RAG (Retrieval-Augmented Generation) utilisant PostgreSQL avec l'extension pgvector pour la recherche par similarité vectorielle, permettant des réponses contextuelles en récupérant les documents pertinents de la base de connaissances via des embeddings sémantiques.</w:t>
      </w:r>
    </w:p>
    <w:p>
      <w:pPr>
        <w:pStyle w:val="Puce1"/>
        <w:spacing w:line="360" w:lineRule="auto"/>
      </w:pPr>
      <w:r>
        <w:t>Mise en place de Bedrock Guardrails pour le filtrage de contenu, la détection de PII et la protection contre les attaques de prompt, avec application de politiques organisationnelles pour contrôler l'accès aux modèles et l'inférence cross-région via les Inference Profiles.</w:t>
      </w:r>
    </w:p>
    <w:p>
      <w:pPr>
        <w:pStyle w:val="Puce1"/>
        <w:spacing w:line="360" w:lineRule="auto"/>
      </w:pPr>
      <w:r>
        <w:t>Configuration de la stratégie de déploiement multi-environnement à travers Docker Compose (développement local) et Kubernetes/Helm (production), gérant les credentials des services IA et les variables d'environnement pour 4 environnements (dev, qa, demo, production).</w:t>
      </w:r>
    </w:p>
    <w:p>
      <w:pPr>
        <w:pStyle w:val="Puce1"/>
        <w:spacing w:line="360" w:lineRule="auto"/>
      </w:pPr>
      <w:r>
        <w:t>Implémentation de l'observabilité avec CloudWatch (logging, métriques de latence et de coût par modèle) et traçage des invocations Bedrock pour le monitoring de la qualité des réponses.</w:t>
      </w:r>
    </w:p>
    <w:p>
      <w:pPr>
        <w:pStyle w:val="NormalArial"/>
      </w:pPr>
    </w:p>
    <w:p>
      <w:pPr>
        <w:pStyle w:val="Gras"/>
      </w:pPr>
      <w:r>
        <w:t>Environnement technologique :</w:t>
      </w:r>
    </w:p>
    <w:p>
      <w:pPr>
        <w:pStyle w:val="NormalArial"/>
      </w:pPr>
    </w:p>
    <w:p>
      <w:pPr>
        <w:pStyle w:val="Puce1"/>
        <w:spacing w:line="360" w:lineRule="auto"/>
      </w:pPr>
      <w:r>
        <w:t>Cloud &amp; IA : AWS Bedrock (Claude, Titan), Bedrock Guardrails, Bedrock Knowledge Bases, Inference Profiles, OpenAI API, AWS IAM</w:t>
      </w:r>
    </w:p>
    <w:p>
      <w:pPr>
        <w:pStyle w:val="Puce1"/>
        <w:spacing w:line="360" w:lineRule="auto"/>
      </w:pPr>
      <w:r>
        <w:t>Bases de données : PostgreSQL avec extension pgvector pour la recherche par similarité vectorielle</w:t>
      </w:r>
    </w:p>
    <w:p>
      <w:pPr>
        <w:pStyle w:val="Puce1"/>
        <w:spacing w:line="360" w:lineRule="auto"/>
      </w:pPr>
      <w:r>
        <w:t>Sécurité &amp; Gouvernance : KMS (chiffrement des données), IAM roles, Bedrock organizational policies</w:t>
      </w:r>
    </w:p>
    <w:p>
      <w:pPr>
        <w:pStyle w:val="Puce1"/>
        <w:spacing w:line="360" w:lineRule="auto"/>
      </w:pPr>
      <w:r>
        <w:t>Infrastructure : Docker Compose, Kubernetes (EKS), Helm, FluxCD (GitOps)</w:t>
      </w:r>
    </w:p>
    <w:p>
      <w:pPr>
        <w:pStyle w:val="Puce1"/>
        <w:spacing w:line="360" w:lineRule="auto"/>
      </w:pPr>
      <w:r>
        <w:t>CI/CD : Bitbucket Pipelines, Changesets pour le versioning</w:t>
      </w:r>
    </w:p>
    <w:p>
      <w:pPr>
        <w:pStyle w:val="Puce1"/>
        <w:spacing w:line="360" w:lineRule="auto"/>
      </w:pPr>
      <w:r>
        <w:t>Observabilité : CloudWatch (logging, metrics, tracing)</w:t>
      </w:r>
    </w:p>
    <w:p>
      <w:pPr>
        <w:pStyle w:val="Puce1"/>
        <w:spacing w:line="360" w:lineRule="auto"/>
      </w:pPr>
      <w:r>
        <w:t>Monorepo : Turborepo avec pnpm workspaces</w:t>
      </w:r>
    </w:p>
    <w:p>
      <w:pPr>
        <w:pStyle w:val="NormalArial"/>
      </w:pPr>
    </w:p>
    <w:p>
      <w:pPr>
        <w:pStyle w:val="NormalArial"/>
        <w:spacing w:line="360" w:lineRule="auto"/>
        <w:rPr>
          <w:b/>
        </w:rPr>
      </w:pPr>
      <w:r>
        <w:rPr>
          <w:b/>
        </w:rPr>
        <w:t>Méthodologies : Agile/Scrum</w:t>
      </w:r>
    </w:p>
    <w:p>
      <w:pPr>
        <w:pStyle w:val="NormalArial"/>
      </w:pPr>
    </w:p>
    <w:p w14:paraId="0D404C2D" w14:textId="45B6D381" w:rsidR="00D04CB1" w:rsidRPr="00656638" w:rsidRDefault="00D04CB1" w:rsidP="00D04CB1">
      <w:pPr>
        <w:pStyle w:val="NormalArial"/>
        <w:rPr>
          <w:b/>
          <w:caps/>
        </w:rPr>
      </w:pPr>
      <w:r w:rsidRPr="00656638">
        <w:rPr>
          <w:b/>
        </w:rPr>
        <w:t>Client </w:t>
      </w:r>
      <w:r w:rsidRPr="00656638">
        <w:rPr>
          <w:b/>
          <w:caps/>
        </w:rPr>
        <w:t xml:space="preserve">: </w:t>
      </w:r>
      <w:r>
        <w:rPr>
          <w:b/>
          <w:caps/>
        </w:rPr>
        <w:t>BENEVA</w:t>
      </w:r>
      <w:r w:rsidRPr="00656638">
        <w:rPr>
          <w:b/>
          <w:caps/>
        </w:rPr>
        <w:tab/>
      </w:r>
      <w:r>
        <w:rPr>
          <w:b/>
          <w:caps/>
        </w:rPr>
        <w:t>10</w:t>
      </w:r>
      <w:r w:rsidRPr="00667F4F">
        <w:rPr>
          <w:b/>
          <w:caps/>
        </w:rPr>
        <w:t xml:space="preserve">/2024 </w:t>
      </w:r>
      <w:r w:rsidR="00E730A0" w:rsidRPr="00644B93">
        <w:rPr>
          <w:b/>
        </w:rPr>
        <w:t>à</w:t>
      </w:r>
      <w:r w:rsidR="00E730A0" w:rsidRPr="00644B93">
        <w:rPr>
          <w:b/>
          <w:caps/>
        </w:rPr>
        <w:t xml:space="preserve"> </w:t>
      </w:r>
      <w:r w:rsidR="00E730A0" w:rsidRPr="00644B93">
        <w:rPr>
          <w:b/>
        </w:rPr>
        <w:t>ce jour</w:t>
      </w:r>
    </w:p>
    <w:p w14:paraId="76B7037B" w14:textId="77777777" w:rsidR="00D04CB1" w:rsidRPr="00656638" w:rsidRDefault="00D04CB1" w:rsidP="00D04CB1">
      <w:pPr>
        <w:pStyle w:val="NormalArial"/>
        <w:rPr>
          <w:b/>
          <w:caps/>
        </w:rPr>
      </w:pPr>
    </w:p>
    <w:p w14:paraId="01B9E0E3" w14:textId="21FCCB28" w:rsidR="00D04CB1" w:rsidRPr="00C2505A" w:rsidRDefault="00D04CB1" w:rsidP="00D04CB1">
      <w:pPr>
        <w:pStyle w:val="NormalArial"/>
        <w:rPr>
          <w:lang w:val="fr-FR"/>
        </w:rPr>
      </w:pPr>
      <w:r w:rsidRPr="00667F4F">
        <w:rPr>
          <w:rStyle w:val="GrasCar"/>
        </w:rPr>
        <w:t>Effort :</w:t>
      </w:r>
      <w:r w:rsidRPr="00667F4F">
        <w:t xml:space="preserve"> </w:t>
      </w:r>
      <w:proofErr w:type="gramStart"/>
      <w:r>
        <w:t xml:space="preserve">380 </w:t>
      </w:r>
      <w:r w:rsidRPr="00C2505A">
        <w:rPr>
          <w:lang w:val="fr-FR"/>
        </w:rPr>
        <w:t xml:space="preserve"> jours</w:t>
      </w:r>
      <w:proofErr w:type="gramEnd"/>
      <w:r w:rsidRPr="00C2505A">
        <w:rPr>
          <w:lang w:val="fr-FR"/>
        </w:rPr>
        <w:t>-personnes</w:t>
      </w:r>
    </w:p>
    <w:p w14:paraId="660D7B2B" w14:textId="52F50FFF" w:rsidR="00D04CB1" w:rsidRPr="00667F4F" w:rsidRDefault="00D04CB1" w:rsidP="00D04CB1">
      <w:pPr>
        <w:pStyle w:val="NormalArial"/>
      </w:pPr>
    </w:p>
    <w:p w14:paraId="2E3B19A2" w14:textId="77777777" w:rsidR="00D04CB1" w:rsidRPr="00B2123D" w:rsidRDefault="00D04CB1" w:rsidP="00D04CB1">
      <w:pPr>
        <w:pStyle w:val="NormalArial"/>
      </w:pPr>
    </w:p>
    <w:p w14:paraId="2C531CBE" w14:textId="77777777" w:rsidR="00D04CB1" w:rsidRPr="00B2123D" w:rsidRDefault="00D04CB1" w:rsidP="00D04CB1">
      <w:pPr>
        <w:pStyle w:val="NormalArial"/>
      </w:pPr>
    </w:p>
    <w:p w14:paraId="0B82640B" w14:textId="77777777" w:rsidR="00D04CB1" w:rsidRPr="00B2123D" w:rsidRDefault="00D04CB1" w:rsidP="00D04CB1">
      <w:pPr>
        <w:pStyle w:val="Gras"/>
      </w:pPr>
      <w:r w:rsidRPr="00B2123D">
        <w:t xml:space="preserve"># </w:t>
      </w:r>
      <w:r>
        <w:t>7</w:t>
      </w:r>
      <w:r w:rsidRPr="00B2123D">
        <w:tab/>
      </w:r>
      <w:r>
        <w:t>Technical Leader</w:t>
      </w:r>
    </w:p>
    <w:p w14:paraId="2444A442" w14:textId="77777777" w:rsidR="00D04CB1" w:rsidRPr="00B2123D" w:rsidRDefault="00D04CB1" w:rsidP="00D04CB1">
      <w:pPr>
        <w:pStyle w:val="NormalArial"/>
      </w:pPr>
    </w:p>
    <w:p w14:paraId="785E3C88" w14:textId="230E5319" w:rsidR="00D04CB1" w:rsidRPr="00C2505A" w:rsidRDefault="00D04CB1" w:rsidP="00D04CB1">
      <w:pPr>
        <w:pStyle w:val="NormalArial"/>
        <w:rPr>
          <w:lang w:val="fr-FR"/>
        </w:rPr>
      </w:pPr>
      <w:r w:rsidRPr="00C2505A">
        <w:rPr>
          <w:b/>
          <w:lang w:val="fr-FR"/>
        </w:rPr>
        <w:t xml:space="preserve">Projet : </w:t>
      </w:r>
      <w:r w:rsidRPr="002F00E0">
        <w:rPr>
          <w:rStyle w:val="GrasCar"/>
          <w:b w:val="0"/>
          <w:bCs w:val="0"/>
        </w:rPr>
        <w:t xml:space="preserve">Migration </w:t>
      </w:r>
      <w:r w:rsidR="00A82142">
        <w:rPr>
          <w:rStyle w:val="GrasCar"/>
          <w:b w:val="0"/>
          <w:bCs w:val="0"/>
        </w:rPr>
        <w:t>des actifs Beneva de G</w:t>
      </w:r>
      <w:r w:rsidRPr="002F00E0">
        <w:rPr>
          <w:rStyle w:val="GrasCar"/>
          <w:b w:val="0"/>
          <w:bCs w:val="0"/>
        </w:rPr>
        <w:t xml:space="preserve">CP </w:t>
      </w:r>
      <w:r w:rsidR="00A82142">
        <w:rPr>
          <w:rStyle w:val="GrasCar"/>
          <w:b w:val="0"/>
          <w:bCs w:val="0"/>
        </w:rPr>
        <w:t xml:space="preserve">vers </w:t>
      </w:r>
      <w:r w:rsidRPr="002F00E0">
        <w:rPr>
          <w:rStyle w:val="GrasCar"/>
          <w:b w:val="0"/>
          <w:bCs w:val="0"/>
        </w:rPr>
        <w:t>AWS</w:t>
      </w:r>
    </w:p>
    <w:p w14:paraId="52453553" w14:textId="77777777" w:rsidR="00D04CB1" w:rsidRPr="00C2505A" w:rsidRDefault="00D04CB1" w:rsidP="00D04CB1">
      <w:pPr>
        <w:pStyle w:val="NormalArial"/>
        <w:rPr>
          <w:lang w:val="fr-FR"/>
        </w:rPr>
      </w:pPr>
    </w:p>
    <w:p w14:paraId="441B9E2C" w14:textId="44A0623A" w:rsidR="00D04CB1" w:rsidRPr="00C2505A" w:rsidRDefault="00A82142" w:rsidP="00D04CB1">
      <w:pPr>
        <w:pStyle w:val="NormalArial"/>
        <w:spacing w:line="360" w:lineRule="auto"/>
        <w:rPr>
          <w:lang w:val="fr-FR"/>
        </w:rPr>
      </w:pPr>
      <w:r w:rsidRPr="00A82142">
        <w:t xml:space="preserve">En tant que Technical Leader, je dirige actuellement la migration de plus de 100 applications de GCP vers AWS, en gérant une équipe de 10 membres (développeurs, QA, DevOps) composée de professionnels francophones et anglophones répartis sur plusieurs fuseaux horaires (4 à 6 heures de décalage). Cela présente deux défis majeurs : la barrière linguistique (la documentation de Beneva étant exclusivement en français) et la coordination efficace d'équipes géographiquement </w:t>
      </w:r>
      <w:proofErr w:type="gramStart"/>
      <w:r w:rsidRPr="00A82142">
        <w:t>distribuées.</w:t>
      </w:r>
      <w:r w:rsidR="00D04CB1" w:rsidRPr="00C2505A">
        <w:rPr>
          <w:lang w:val="fr-FR"/>
        </w:rPr>
        <w:t>.</w:t>
      </w:r>
      <w:proofErr w:type="gramEnd"/>
    </w:p>
    <w:p w14:paraId="728FE2D6" w14:textId="77777777" w:rsidR="00D04CB1" w:rsidRPr="00656638" w:rsidRDefault="00D04CB1" w:rsidP="00D04CB1">
      <w:pPr>
        <w:pStyle w:val="NormalArial"/>
        <w:spacing w:line="360" w:lineRule="auto"/>
      </w:pPr>
    </w:p>
    <w:p w14:paraId="14FE1851" w14:textId="67DCD3E2" w:rsidR="00D04CB1" w:rsidRDefault="00A82142" w:rsidP="00D04CB1">
      <w:pPr>
        <w:pStyle w:val="Puce1"/>
        <w:spacing w:line="360" w:lineRule="auto"/>
      </w:pPr>
      <w:r w:rsidRPr="00A82142">
        <w:t>Point de contact principal avec le client Beneva, centralisant toutes les demandes, créant les tâches correspondantes dans Jira, les assignant et assurant le suivi quotidien de l'avancement.</w:t>
      </w:r>
    </w:p>
    <w:p w14:paraId="72F7968B" w14:textId="000A6CAE" w:rsidR="00D04CB1" w:rsidRDefault="00E730A0" w:rsidP="00D04CB1">
      <w:pPr>
        <w:pStyle w:val="Puce1"/>
        <w:spacing w:line="360" w:lineRule="auto"/>
      </w:pPr>
      <w:r w:rsidRPr="00E730A0">
        <w:t>Dirig</w:t>
      </w:r>
      <w:r>
        <w:t>er</w:t>
      </w:r>
      <w:r w:rsidRPr="00E730A0">
        <w:t xml:space="preserve"> et exécut</w:t>
      </w:r>
      <w:r>
        <w:t>er</w:t>
      </w:r>
      <w:r w:rsidRPr="00E730A0">
        <w:t xml:space="preserve"> la migration des applications et des bases de données de GCP vers AWS en respectant les normes de sécurité et de qualité</w:t>
      </w:r>
      <w:r w:rsidR="00D04CB1" w:rsidRPr="002F00E0">
        <w:t>.</w:t>
      </w:r>
    </w:p>
    <w:p w14:paraId="1F573867" w14:textId="16F1553E" w:rsidR="00D04CB1" w:rsidRDefault="00E730A0" w:rsidP="00D04CB1">
      <w:pPr>
        <w:pStyle w:val="Puce1"/>
        <w:spacing w:line="360" w:lineRule="auto"/>
      </w:pPr>
      <w:r w:rsidRPr="00E730A0">
        <w:t>Exploit</w:t>
      </w:r>
      <w:r>
        <w:t xml:space="preserve">er </w:t>
      </w:r>
      <w:r w:rsidRPr="00E730A0">
        <w:t xml:space="preserve">Amazon Q CLI pour accélérer les flux de travail de développement, en utilisant les capacités de transformation AWS pour automatiser les migrations de </w:t>
      </w:r>
      <w:proofErr w:type="spellStart"/>
      <w:r w:rsidRPr="00E730A0">
        <w:t>frameworks</w:t>
      </w:r>
      <w:proofErr w:type="spellEnd"/>
      <w:r w:rsidRPr="00E730A0">
        <w:t xml:space="preserve"> et moderniser les bases de code des applications, augmentant considérablement la productivité de l'équipe</w:t>
      </w:r>
      <w:r w:rsidR="00D04CB1">
        <w:t>.</w:t>
      </w:r>
    </w:p>
    <w:p w14:paraId="701B7C17" w14:textId="725B9128" w:rsidR="00D04CB1" w:rsidRDefault="00E730A0" w:rsidP="00D04CB1">
      <w:pPr>
        <w:pStyle w:val="Puce1"/>
        <w:spacing w:line="360" w:lineRule="auto"/>
      </w:pPr>
      <w:r w:rsidRPr="00E730A0">
        <w:t xml:space="preserve">Mis en place une approche </w:t>
      </w:r>
      <w:proofErr w:type="spellStart"/>
      <w:r w:rsidRPr="00E730A0">
        <w:t>GitOps</w:t>
      </w:r>
      <w:proofErr w:type="spellEnd"/>
      <w:r w:rsidRPr="00E730A0">
        <w:t xml:space="preserve"> utilisant Helm et </w:t>
      </w:r>
      <w:proofErr w:type="spellStart"/>
      <w:r w:rsidRPr="00E730A0">
        <w:t>FluxCD</w:t>
      </w:r>
      <w:proofErr w:type="spellEnd"/>
      <w:r w:rsidRPr="00E730A0">
        <w:t xml:space="preserve"> pour automatiser les déploiements</w:t>
      </w:r>
      <w:r w:rsidR="00D04CB1" w:rsidRPr="002F00E0">
        <w:t>.</w:t>
      </w:r>
    </w:p>
    <w:p w14:paraId="59D307B4" w14:textId="77777777" w:rsidR="00E730A0" w:rsidRDefault="00E730A0" w:rsidP="00D04CB1">
      <w:pPr>
        <w:pStyle w:val="Puce1"/>
        <w:spacing w:line="360" w:lineRule="auto"/>
      </w:pPr>
      <w:r w:rsidRPr="00E730A0">
        <w:t>Collabor</w:t>
      </w:r>
      <w:r>
        <w:t>er</w:t>
      </w:r>
      <w:r w:rsidRPr="00E730A0">
        <w:t xml:space="preserve"> avec un spécialiste en sécurité AWS </w:t>
      </w:r>
      <w:proofErr w:type="spellStart"/>
      <w:r w:rsidRPr="00E730A0">
        <w:t>ProServe</w:t>
      </w:r>
      <w:proofErr w:type="spellEnd"/>
      <w:r w:rsidRPr="00E730A0">
        <w:t xml:space="preserve"> pour garantir la conformité et la robustesse des architectures migrées</w:t>
      </w:r>
      <w:r w:rsidR="00D04CB1">
        <w:t>.</w:t>
      </w:r>
    </w:p>
    <w:p w14:paraId="697472CB" w14:textId="70AA8C3E" w:rsidR="00D04CB1" w:rsidRPr="00656638" w:rsidRDefault="00D04CB1" w:rsidP="00E730A0">
      <w:pPr>
        <w:pStyle w:val="Puce1"/>
        <w:numPr>
          <w:ilvl w:val="0"/>
          <w:numId w:val="0"/>
        </w:numPr>
        <w:spacing w:line="360" w:lineRule="auto"/>
        <w:ind w:left="567" w:hanging="207"/>
      </w:pPr>
      <w:r w:rsidRPr="00656638">
        <w:tab/>
      </w:r>
    </w:p>
    <w:p w14:paraId="3364BA13" w14:textId="77777777" w:rsidR="00D04CB1" w:rsidRPr="00656638" w:rsidRDefault="00D04CB1" w:rsidP="00D04CB1">
      <w:pPr>
        <w:pStyle w:val="NormalArial"/>
      </w:pPr>
    </w:p>
    <w:p w14:paraId="3A434D0F" w14:textId="4DB399EB" w:rsidR="00D04CB1" w:rsidRPr="00656638" w:rsidRDefault="00D04CB1" w:rsidP="00D04CB1">
      <w:pPr>
        <w:pStyle w:val="Gras"/>
        <w:spacing w:line="360" w:lineRule="auto"/>
      </w:pPr>
      <w:r w:rsidRPr="00D04CB1">
        <w:lastRenderedPageBreak/>
        <w:t>Environnement technologique</w:t>
      </w:r>
      <w:r>
        <w:t xml:space="preserve"> : </w:t>
      </w:r>
    </w:p>
    <w:p w14:paraId="42F01057" w14:textId="77777777" w:rsidR="00D04CB1" w:rsidRPr="00C2505A" w:rsidRDefault="00D04CB1" w:rsidP="00D04CB1">
      <w:pPr>
        <w:pStyle w:val="Puce1"/>
        <w:spacing w:line="360" w:lineRule="auto"/>
        <w:rPr>
          <w:lang w:val="en-GB"/>
        </w:rPr>
      </w:pPr>
      <w:r w:rsidRPr="00C2505A">
        <w:rPr>
          <w:lang w:val="en-GB"/>
        </w:rPr>
        <w:t xml:space="preserve">Cloud &amp; </w:t>
      </w:r>
      <w:proofErr w:type="gramStart"/>
      <w:r w:rsidRPr="00C2505A">
        <w:rPr>
          <w:lang w:val="en-GB"/>
        </w:rPr>
        <w:t>Infrastructure :</w:t>
      </w:r>
      <w:proofErr w:type="gramEnd"/>
      <w:r w:rsidRPr="00C2505A">
        <w:rPr>
          <w:lang w:val="en-GB"/>
        </w:rPr>
        <w:t xml:space="preserve"> AWS (S3, VPC, IAM, KMS), Kubernetes (EKS), Terraform, Istio, Vault</w:t>
      </w:r>
    </w:p>
    <w:p w14:paraId="0EAFB5EC" w14:textId="77777777" w:rsidR="00D04CB1" w:rsidRPr="00C2505A" w:rsidRDefault="00D04CB1" w:rsidP="00D04CB1">
      <w:pPr>
        <w:pStyle w:val="Puce1"/>
        <w:spacing w:line="360" w:lineRule="auto"/>
        <w:rPr>
          <w:lang w:val="en-GB"/>
        </w:rPr>
      </w:pPr>
      <w:r w:rsidRPr="00C2505A">
        <w:rPr>
          <w:lang w:val="en-GB"/>
        </w:rPr>
        <w:t xml:space="preserve">CI/CD &amp; </w:t>
      </w:r>
      <w:proofErr w:type="gramStart"/>
      <w:r w:rsidRPr="00C2505A">
        <w:rPr>
          <w:lang w:val="en-GB"/>
        </w:rPr>
        <w:t>Orchestration :</w:t>
      </w:r>
      <w:proofErr w:type="gramEnd"/>
      <w:r w:rsidRPr="00C2505A">
        <w:rPr>
          <w:lang w:val="en-GB"/>
        </w:rPr>
        <w:t xml:space="preserve">  </w:t>
      </w:r>
      <w:proofErr w:type="spellStart"/>
      <w:r w:rsidRPr="00C2505A">
        <w:rPr>
          <w:lang w:val="en-GB"/>
        </w:rPr>
        <w:t>Kuberenetes</w:t>
      </w:r>
      <w:proofErr w:type="spellEnd"/>
      <w:r w:rsidRPr="00C2505A">
        <w:rPr>
          <w:lang w:val="en-GB"/>
        </w:rPr>
        <w:t xml:space="preserve">, </w:t>
      </w:r>
      <w:proofErr w:type="spellStart"/>
      <w:r w:rsidRPr="00C2505A">
        <w:rPr>
          <w:lang w:val="en-GB"/>
        </w:rPr>
        <w:t>GitOps</w:t>
      </w:r>
      <w:proofErr w:type="spellEnd"/>
      <w:r w:rsidRPr="00C2505A">
        <w:rPr>
          <w:lang w:val="en-GB"/>
        </w:rPr>
        <w:t xml:space="preserve"> (Helm, </w:t>
      </w:r>
      <w:proofErr w:type="spellStart"/>
      <w:r w:rsidRPr="00C2505A">
        <w:rPr>
          <w:lang w:val="en-GB"/>
        </w:rPr>
        <w:t>FluxCD</w:t>
      </w:r>
      <w:proofErr w:type="spellEnd"/>
      <w:r w:rsidRPr="00C2505A">
        <w:rPr>
          <w:lang w:val="en-GB"/>
        </w:rPr>
        <w:t xml:space="preserve">), Jenkins, </w:t>
      </w:r>
      <w:proofErr w:type="spellStart"/>
      <w:r w:rsidRPr="00C2505A">
        <w:rPr>
          <w:lang w:val="en-GB"/>
        </w:rPr>
        <w:t>Github</w:t>
      </w:r>
      <w:proofErr w:type="spellEnd"/>
      <w:r w:rsidRPr="00C2505A">
        <w:rPr>
          <w:lang w:val="en-GB"/>
        </w:rPr>
        <w:t xml:space="preserve"> actions</w:t>
      </w:r>
    </w:p>
    <w:p w14:paraId="05E2C9D2" w14:textId="77777777" w:rsidR="00D04CB1" w:rsidRDefault="00D04CB1" w:rsidP="00D04CB1">
      <w:pPr>
        <w:pStyle w:val="Puce1"/>
        <w:spacing w:line="360" w:lineRule="auto"/>
      </w:pPr>
      <w:r w:rsidRPr="001D383A">
        <w:t xml:space="preserve">Langages : Java, </w:t>
      </w:r>
      <w:proofErr w:type="spellStart"/>
      <w:r w:rsidRPr="001D383A">
        <w:t>Springboot</w:t>
      </w:r>
      <w:proofErr w:type="spellEnd"/>
      <w:r w:rsidRPr="001D383A">
        <w:t xml:space="preserve">, </w:t>
      </w:r>
      <w:proofErr w:type="spellStart"/>
      <w:r w:rsidRPr="001D383A">
        <w:t>Angular</w:t>
      </w:r>
      <w:proofErr w:type="spellEnd"/>
    </w:p>
    <w:p w14:paraId="686541C5" w14:textId="77777777" w:rsidR="00D04CB1" w:rsidRPr="00656638" w:rsidRDefault="00D04CB1" w:rsidP="00D04CB1">
      <w:pPr>
        <w:pStyle w:val="Puce1"/>
        <w:spacing w:line="360" w:lineRule="auto"/>
      </w:pPr>
      <w:proofErr w:type="spellStart"/>
      <w:r w:rsidRPr="002F00E0">
        <w:t>Databases</w:t>
      </w:r>
      <w:proofErr w:type="spellEnd"/>
      <w:r w:rsidRPr="002F00E0">
        <w:t xml:space="preserve"> &amp; </w:t>
      </w:r>
      <w:proofErr w:type="spellStart"/>
      <w:r w:rsidRPr="002F00E0">
        <w:t>Logging</w:t>
      </w:r>
      <w:proofErr w:type="spellEnd"/>
      <w:r w:rsidRPr="001D383A">
        <w:t xml:space="preserve">: PostgreSQL, MySQL, </w:t>
      </w:r>
      <w:proofErr w:type="spellStart"/>
      <w:r w:rsidRPr="001D383A">
        <w:t>Dynatrace</w:t>
      </w:r>
      <w:proofErr w:type="spellEnd"/>
      <w:r w:rsidRPr="001D383A">
        <w:t>.</w:t>
      </w:r>
    </w:p>
    <w:p w14:paraId="0F992385" w14:textId="77777777" w:rsidR="00D04CB1" w:rsidRPr="001C0EEF" w:rsidRDefault="00D04CB1" w:rsidP="00D04CB1">
      <w:pPr>
        <w:pStyle w:val="Puce1"/>
        <w:numPr>
          <w:ilvl w:val="0"/>
          <w:numId w:val="0"/>
        </w:numPr>
      </w:pPr>
      <w:proofErr w:type="spellStart"/>
      <w:r w:rsidRPr="00656638">
        <w:rPr>
          <w:b/>
          <w:bCs/>
        </w:rPr>
        <w:t>M</w:t>
      </w:r>
      <w:r>
        <w:rPr>
          <w:b/>
          <w:bCs/>
        </w:rPr>
        <w:t>e</w:t>
      </w:r>
      <w:r w:rsidRPr="00656638">
        <w:rPr>
          <w:b/>
          <w:bCs/>
        </w:rPr>
        <w:t>thodologies</w:t>
      </w:r>
      <w:proofErr w:type="spellEnd"/>
      <w:r w:rsidRPr="00656638">
        <w:rPr>
          <w:b/>
          <w:bCs/>
        </w:rPr>
        <w:t> :</w:t>
      </w:r>
      <w:r w:rsidRPr="00656638">
        <w:t xml:space="preserve"> Agile/Scrum</w:t>
      </w:r>
    </w:p>
    <w:p w14:paraId="78887921" w14:textId="77777777" w:rsidR="00D04CB1" w:rsidRPr="00644B93" w:rsidRDefault="00D04CB1" w:rsidP="00997216">
      <w:pPr>
        <w:tabs>
          <w:tab w:val="right" w:pos="9354"/>
        </w:tabs>
        <w:rPr>
          <w:rFonts w:ascii="Arial" w:eastAsia="Calibri" w:hAnsi="Arial" w:cs="Arial"/>
          <w:color w:val="1F96E3"/>
          <w:szCs w:val="20"/>
        </w:rPr>
      </w:pPr>
    </w:p>
    <w:p w14:paraId="7E55A96F" w14:textId="77777777" w:rsidR="00073B6F" w:rsidRPr="00644B93" w:rsidRDefault="00073B6F" w:rsidP="00A46BDC">
      <w:pPr>
        <w:pStyle w:val="NormalArial"/>
      </w:pPr>
    </w:p>
    <w:p w14:paraId="0B2ECDB6" w14:textId="24793C8B" w:rsidR="00D3578D" w:rsidRPr="00644B93" w:rsidRDefault="00D3578D" w:rsidP="00D3578D">
      <w:pPr>
        <w:pStyle w:val="NormalArial"/>
        <w:rPr>
          <w:b/>
          <w:caps/>
        </w:rPr>
      </w:pPr>
      <w:r w:rsidRPr="00644B93">
        <w:rPr>
          <w:b/>
        </w:rPr>
        <w:t>Projet interne </w:t>
      </w:r>
      <w:r w:rsidRPr="00644B93">
        <w:rPr>
          <w:b/>
          <w:caps/>
        </w:rPr>
        <w:t xml:space="preserve">: </w:t>
      </w:r>
      <w:r w:rsidR="00E00B11" w:rsidRPr="00644B93">
        <w:rPr>
          <w:b/>
          <w:caps/>
        </w:rPr>
        <w:t xml:space="preserve">AWS developer portal </w:t>
      </w:r>
      <w:r w:rsidRPr="00644B93">
        <w:rPr>
          <w:b/>
          <w:caps/>
        </w:rPr>
        <w:tab/>
        <w:t>0</w:t>
      </w:r>
      <w:r w:rsidR="00E00B11" w:rsidRPr="00644B93">
        <w:rPr>
          <w:b/>
          <w:caps/>
        </w:rPr>
        <w:t>4</w:t>
      </w:r>
      <w:r w:rsidRPr="00644B93">
        <w:rPr>
          <w:b/>
          <w:caps/>
        </w:rPr>
        <w:t>/202</w:t>
      </w:r>
      <w:r w:rsidR="00E00B11" w:rsidRPr="00644B93">
        <w:rPr>
          <w:b/>
          <w:caps/>
        </w:rPr>
        <w:t>4</w:t>
      </w:r>
      <w:r w:rsidRPr="00644B93">
        <w:rPr>
          <w:b/>
          <w:caps/>
        </w:rPr>
        <w:t xml:space="preserve"> </w:t>
      </w:r>
      <w:r w:rsidR="006C4213" w:rsidRPr="00644B93">
        <w:rPr>
          <w:b/>
        </w:rPr>
        <w:t>à</w:t>
      </w:r>
      <w:r w:rsidR="006C4213" w:rsidRPr="00644B93">
        <w:rPr>
          <w:b/>
          <w:caps/>
        </w:rPr>
        <w:t xml:space="preserve"> </w:t>
      </w:r>
      <w:r w:rsidR="006C4213">
        <w:rPr>
          <w:b/>
          <w:caps/>
        </w:rPr>
        <w:t>09</w:t>
      </w:r>
      <w:r w:rsidR="00E730A0" w:rsidRPr="00644B93">
        <w:rPr>
          <w:b/>
          <w:caps/>
        </w:rPr>
        <w:t>/2024</w:t>
      </w:r>
    </w:p>
    <w:p w14:paraId="1D9686FA" w14:textId="77777777" w:rsidR="00D3578D" w:rsidRPr="00644B93" w:rsidRDefault="00D3578D" w:rsidP="00D3578D">
      <w:pPr>
        <w:pStyle w:val="NormalArial"/>
        <w:rPr>
          <w:b/>
          <w:caps/>
        </w:rPr>
      </w:pPr>
    </w:p>
    <w:p w14:paraId="32C4DFB7" w14:textId="36A58F3D" w:rsidR="00D3578D" w:rsidRPr="0017427E" w:rsidRDefault="00D3578D" w:rsidP="00D3578D">
      <w:pPr>
        <w:pStyle w:val="NormalArial"/>
        <w:rPr>
          <w:lang w:val="en-US"/>
        </w:rPr>
      </w:pPr>
      <w:r w:rsidRPr="0017427E">
        <w:rPr>
          <w:rStyle w:val="GrasCar"/>
          <w:lang w:val="en-US"/>
        </w:rPr>
        <w:t>Effort :</w:t>
      </w:r>
      <w:r w:rsidRPr="0017427E">
        <w:rPr>
          <w:lang w:val="en-US"/>
        </w:rPr>
        <w:t xml:space="preserve"> </w:t>
      </w:r>
      <w:r w:rsidR="00E00B11" w:rsidRPr="0017427E">
        <w:rPr>
          <w:lang w:val="en-US"/>
        </w:rPr>
        <w:t>9</w:t>
      </w:r>
      <w:r w:rsidRPr="0017427E">
        <w:rPr>
          <w:lang w:val="en-US"/>
        </w:rPr>
        <w:t>0 </w:t>
      </w:r>
      <w:proofErr w:type="spellStart"/>
      <w:r w:rsidRPr="0017427E">
        <w:rPr>
          <w:lang w:val="en-US"/>
        </w:rPr>
        <w:t>jours-personnes</w:t>
      </w:r>
      <w:proofErr w:type="spellEnd"/>
    </w:p>
    <w:p w14:paraId="45C7407A" w14:textId="77777777" w:rsidR="00D3578D" w:rsidRPr="0017427E" w:rsidRDefault="00D3578D" w:rsidP="00D3578D">
      <w:pPr>
        <w:pStyle w:val="NormalArial"/>
        <w:rPr>
          <w:lang w:val="en-US"/>
        </w:rPr>
      </w:pPr>
    </w:p>
    <w:p w14:paraId="08016FBA" w14:textId="77777777" w:rsidR="00D3578D" w:rsidRPr="0017427E" w:rsidRDefault="00D3578D" w:rsidP="00D3578D">
      <w:pPr>
        <w:pStyle w:val="NormalArial"/>
        <w:rPr>
          <w:lang w:val="en-US"/>
        </w:rPr>
      </w:pPr>
    </w:p>
    <w:p w14:paraId="3A27D929" w14:textId="2A3C868C" w:rsidR="00D3578D" w:rsidRPr="0017427E" w:rsidRDefault="00D3578D" w:rsidP="00D3578D">
      <w:pPr>
        <w:pStyle w:val="Gras"/>
        <w:rPr>
          <w:lang w:val="en-US"/>
        </w:rPr>
      </w:pPr>
      <w:r w:rsidRPr="0017427E">
        <w:rPr>
          <w:lang w:val="en-US"/>
        </w:rPr>
        <w:t xml:space="preserve"># </w:t>
      </w:r>
      <w:r w:rsidR="00BD2183">
        <w:rPr>
          <w:lang w:val="en-US"/>
        </w:rPr>
        <w:t>6</w:t>
      </w:r>
      <w:r w:rsidRPr="0017427E">
        <w:rPr>
          <w:lang w:val="en-US"/>
        </w:rPr>
        <w:tab/>
        <w:t>AWS Platform Engineer</w:t>
      </w:r>
    </w:p>
    <w:p w14:paraId="25C2C247" w14:textId="77777777" w:rsidR="00D3578D" w:rsidRPr="0017427E" w:rsidRDefault="00D3578D" w:rsidP="00D3578D">
      <w:pPr>
        <w:pStyle w:val="NormalArial"/>
        <w:rPr>
          <w:lang w:val="en-US"/>
        </w:rPr>
      </w:pPr>
    </w:p>
    <w:p w14:paraId="3BA3E31A" w14:textId="4FC47421" w:rsidR="00D3578D" w:rsidRPr="0017427E" w:rsidRDefault="00D3578D" w:rsidP="00D3578D">
      <w:pPr>
        <w:pStyle w:val="NormalArial"/>
        <w:rPr>
          <w:lang w:val="en-US"/>
        </w:rPr>
      </w:pPr>
      <w:proofErr w:type="spellStart"/>
      <w:r w:rsidRPr="0017427E">
        <w:rPr>
          <w:b/>
          <w:lang w:val="en-US"/>
        </w:rPr>
        <w:t>Projet</w:t>
      </w:r>
      <w:proofErr w:type="spellEnd"/>
      <w:r w:rsidRPr="0017427E">
        <w:rPr>
          <w:b/>
          <w:lang w:val="en-US"/>
        </w:rPr>
        <w:t xml:space="preserve"> : </w:t>
      </w:r>
      <w:bookmarkStart w:id="0" w:name="_Hlk175542984"/>
      <w:r w:rsidR="006A41DA" w:rsidRPr="0017427E">
        <w:rPr>
          <w:lang w:val="en-US"/>
        </w:rPr>
        <w:t xml:space="preserve">AWS </w:t>
      </w:r>
      <w:r w:rsidR="00232A88" w:rsidRPr="0017427E">
        <w:rPr>
          <w:lang w:val="en-US"/>
        </w:rPr>
        <w:t>D</w:t>
      </w:r>
      <w:r w:rsidR="006A41DA" w:rsidRPr="0017427E">
        <w:rPr>
          <w:lang w:val="en-US"/>
        </w:rPr>
        <w:t>eveloper portal based on Backstage and LZA</w:t>
      </w:r>
      <w:bookmarkEnd w:id="0"/>
    </w:p>
    <w:p w14:paraId="006DA27F" w14:textId="77777777" w:rsidR="006A41DA" w:rsidRPr="0017427E" w:rsidRDefault="006A41DA" w:rsidP="00D3578D">
      <w:pPr>
        <w:pStyle w:val="NormalArial"/>
        <w:rPr>
          <w:lang w:val="en-US"/>
        </w:rPr>
      </w:pPr>
    </w:p>
    <w:p w14:paraId="194C36F6" w14:textId="09D5FE07" w:rsidR="00D3578D" w:rsidRPr="00644B93" w:rsidRDefault="00D3578D" w:rsidP="00656748">
      <w:pPr>
        <w:pStyle w:val="NormalArial"/>
        <w:spacing w:line="360" w:lineRule="auto"/>
      </w:pPr>
      <w:r w:rsidRPr="00644B93">
        <w:t xml:space="preserve">En tant que AWS Platform Engineer au sein d’une équipe de 5 personnes, monsieur Ajroud a apporté une contribution essentielle à l’integration des plugins AWS sur </w:t>
      </w:r>
      <w:r w:rsidR="006A41DA" w:rsidRPr="00644B93">
        <w:t>B</w:t>
      </w:r>
      <w:r w:rsidRPr="00644B93">
        <w:t>ackstage</w:t>
      </w:r>
      <w:r w:rsidR="006A41DA" w:rsidRPr="00644B93">
        <w:t xml:space="preserve"> compte tenu des exigences LZA (Landing Zone Accelerator)</w:t>
      </w:r>
      <w:r w:rsidRPr="00644B93">
        <w:t xml:space="preserve">. Ces plugins permettent aux développeurs non spécialisés dans le cloud d'être plus productifs.  </w:t>
      </w:r>
    </w:p>
    <w:p w14:paraId="1BE53F08" w14:textId="77777777" w:rsidR="00D3578D" w:rsidRPr="00644B93" w:rsidRDefault="00D3578D" w:rsidP="00656748">
      <w:pPr>
        <w:pStyle w:val="NormalArial"/>
        <w:spacing w:line="360" w:lineRule="auto"/>
      </w:pPr>
    </w:p>
    <w:p w14:paraId="44AFCA35" w14:textId="77777777" w:rsidR="00D3578D" w:rsidRPr="00644B93" w:rsidRDefault="00D3578D" w:rsidP="00656748">
      <w:pPr>
        <w:pStyle w:val="NormalArial"/>
        <w:spacing w:line="360" w:lineRule="auto"/>
      </w:pPr>
    </w:p>
    <w:p w14:paraId="66F2985F" w14:textId="68BC0213" w:rsidR="006A41DA" w:rsidRPr="00644B93" w:rsidRDefault="00232A88" w:rsidP="00656748">
      <w:pPr>
        <w:pStyle w:val="Puce1"/>
        <w:spacing w:line="360" w:lineRule="auto"/>
      </w:pPr>
      <w:r w:rsidRPr="00644B93">
        <w:t>Personnaliser</w:t>
      </w:r>
      <w:r w:rsidR="006A41DA" w:rsidRPr="00644B93">
        <w:t xml:space="preserve"> le portail développeur OPA AWS selon les exigences LZA (</w:t>
      </w:r>
      <w:r w:rsidRPr="00644B93">
        <w:t>permissions,</w:t>
      </w:r>
      <w:r w:rsidR="006A41DA" w:rsidRPr="00644B93">
        <w:t xml:space="preserve"> quota des ressources, </w:t>
      </w:r>
      <w:r w:rsidRPr="00644B93">
        <w:t>etc.…</w:t>
      </w:r>
      <w:r w:rsidR="006A41DA" w:rsidRPr="00644B93">
        <w:t>)</w:t>
      </w:r>
    </w:p>
    <w:p w14:paraId="695D436C" w14:textId="77777777" w:rsidR="006A41DA" w:rsidRPr="00644B93" w:rsidRDefault="006A41DA" w:rsidP="00656748">
      <w:pPr>
        <w:pStyle w:val="Puce1"/>
        <w:spacing w:line="360" w:lineRule="auto"/>
      </w:pPr>
      <w:r w:rsidRPr="00644B93">
        <w:t xml:space="preserve">Configurer l’authentification /l’autorisation via 2 mécanismes : </w:t>
      </w:r>
      <w:proofErr w:type="spellStart"/>
      <w:r w:rsidRPr="00644B93">
        <w:t>Okta</w:t>
      </w:r>
      <w:proofErr w:type="spellEnd"/>
      <w:r w:rsidRPr="00644B93">
        <w:t xml:space="preserve"> </w:t>
      </w:r>
      <w:proofErr w:type="spellStart"/>
      <w:r w:rsidRPr="00644B93">
        <w:t>identity</w:t>
      </w:r>
      <w:proofErr w:type="spellEnd"/>
      <w:r w:rsidRPr="00644B93">
        <w:t xml:space="preserve"> provider &amp; </w:t>
      </w:r>
      <w:proofErr w:type="spellStart"/>
      <w:r w:rsidRPr="00644B93">
        <w:t>Gitlab</w:t>
      </w:r>
      <w:proofErr w:type="spellEnd"/>
      <w:r w:rsidRPr="00644B93">
        <w:t xml:space="preserve"> </w:t>
      </w:r>
      <w:proofErr w:type="spellStart"/>
      <w:r w:rsidRPr="00644B93">
        <w:t>identity</w:t>
      </w:r>
      <w:proofErr w:type="spellEnd"/>
      <w:r w:rsidRPr="00644B93">
        <w:t xml:space="preserve"> provider</w:t>
      </w:r>
    </w:p>
    <w:p w14:paraId="0EFD6CE6" w14:textId="77777777" w:rsidR="00F856B8" w:rsidRDefault="006A41DA" w:rsidP="00656748">
      <w:pPr>
        <w:pStyle w:val="Puce1"/>
        <w:spacing w:line="360" w:lineRule="auto"/>
      </w:pPr>
      <w:r w:rsidRPr="00644B93">
        <w:t xml:space="preserve">Définir les </w:t>
      </w:r>
      <w:proofErr w:type="spellStart"/>
      <w:r w:rsidRPr="00644B93">
        <w:t>templates</w:t>
      </w:r>
      <w:proofErr w:type="spellEnd"/>
      <w:r w:rsidRPr="00644B93">
        <w:t xml:space="preserve"> pour les Runtime environnements (</w:t>
      </w:r>
      <w:proofErr w:type="spellStart"/>
      <w:r w:rsidRPr="00644B93">
        <w:t>Serverless</w:t>
      </w:r>
      <w:proofErr w:type="spellEnd"/>
      <w:r w:rsidRPr="00644B93">
        <w:t xml:space="preserve">, Gen IA </w:t>
      </w:r>
      <w:r w:rsidR="00232A88" w:rsidRPr="00644B93">
        <w:t>etc.…</w:t>
      </w:r>
      <w:r w:rsidRPr="00644B93">
        <w:t>)</w:t>
      </w:r>
    </w:p>
    <w:p w14:paraId="4FCAFD54" w14:textId="36F8E58E" w:rsidR="006A41DA" w:rsidRPr="00644B93" w:rsidRDefault="00F856B8" w:rsidP="00656748">
      <w:pPr>
        <w:pStyle w:val="Puce1"/>
        <w:spacing w:line="360" w:lineRule="auto"/>
      </w:pPr>
      <w:r>
        <w:t xml:space="preserve">Mise en place de process de scaffolding pour les </w:t>
      </w:r>
      <w:proofErr w:type="spellStart"/>
      <w:r>
        <w:t>kinds</w:t>
      </w:r>
      <w:proofErr w:type="spellEnd"/>
      <w:r>
        <w:t xml:space="preserve"> AWS crées (AWS environnent provider, &amp; AWS </w:t>
      </w:r>
      <w:proofErr w:type="spellStart"/>
      <w:proofErr w:type="gramStart"/>
      <w:r>
        <w:t>environment</w:t>
      </w:r>
      <w:proofErr w:type="spellEnd"/>
      <w:r>
        <w:t xml:space="preserve"> )</w:t>
      </w:r>
      <w:proofErr w:type="gramEnd"/>
      <w:r w:rsidR="006A41DA" w:rsidRPr="00644B93">
        <w:tab/>
      </w:r>
    </w:p>
    <w:p w14:paraId="5B79AEE0" w14:textId="1D1B602A" w:rsidR="00D3578D" w:rsidRPr="00644B93" w:rsidRDefault="00D3578D" w:rsidP="006A41DA">
      <w:pPr>
        <w:pStyle w:val="Puce1"/>
        <w:numPr>
          <w:ilvl w:val="0"/>
          <w:numId w:val="0"/>
        </w:numPr>
        <w:ind w:left="567"/>
      </w:pPr>
    </w:p>
    <w:p w14:paraId="6636B212" w14:textId="77777777" w:rsidR="00D3578D" w:rsidRPr="00644B93" w:rsidRDefault="00D3578D" w:rsidP="00D3578D">
      <w:pPr>
        <w:pStyle w:val="NormalArial"/>
      </w:pPr>
    </w:p>
    <w:p w14:paraId="5B5A4F8D" w14:textId="77777777" w:rsidR="00D3578D" w:rsidRPr="00644B93" w:rsidRDefault="00D3578D" w:rsidP="00656748">
      <w:pPr>
        <w:pStyle w:val="Gras"/>
        <w:spacing w:line="360" w:lineRule="auto"/>
      </w:pPr>
      <w:r w:rsidRPr="00644B93">
        <w:t>Environnement technologique :</w:t>
      </w:r>
    </w:p>
    <w:p w14:paraId="500A27DA" w14:textId="259912EC" w:rsidR="006A41DA" w:rsidRPr="00644B93" w:rsidRDefault="006A41DA" w:rsidP="00656748">
      <w:pPr>
        <w:pStyle w:val="Puce1"/>
        <w:spacing w:line="360" w:lineRule="auto"/>
      </w:pPr>
      <w:r w:rsidRPr="00644B93">
        <w:t>Platform Engineering : Backstage</w:t>
      </w:r>
    </w:p>
    <w:p w14:paraId="32D4C8BB" w14:textId="77777777" w:rsidR="006A41DA" w:rsidRPr="00644B93" w:rsidRDefault="006A41DA" w:rsidP="00656748">
      <w:pPr>
        <w:pStyle w:val="Puce1"/>
        <w:spacing w:line="360" w:lineRule="auto"/>
      </w:pPr>
      <w:r w:rsidRPr="00644B93">
        <w:t>IAC: AWS CDK</w:t>
      </w:r>
    </w:p>
    <w:p w14:paraId="2825721F" w14:textId="77777777" w:rsidR="006A41DA" w:rsidRPr="0017427E" w:rsidRDefault="006A41DA" w:rsidP="00656748">
      <w:pPr>
        <w:pStyle w:val="Puce1"/>
        <w:spacing w:line="360" w:lineRule="auto"/>
        <w:rPr>
          <w:lang w:val="en-US"/>
        </w:rPr>
      </w:pPr>
      <w:r w:rsidRPr="0017427E">
        <w:rPr>
          <w:lang w:val="en-US"/>
        </w:rPr>
        <w:lastRenderedPageBreak/>
        <w:t>Identity Management: AWS organization, AWS IIC (SSO), LZA.</w:t>
      </w:r>
    </w:p>
    <w:p w14:paraId="3F97CDFA" w14:textId="77777777" w:rsidR="006A41DA" w:rsidRPr="00644B93" w:rsidRDefault="006A41DA" w:rsidP="00656748">
      <w:pPr>
        <w:pStyle w:val="Puce1"/>
        <w:spacing w:line="360" w:lineRule="auto"/>
      </w:pPr>
      <w:proofErr w:type="spellStart"/>
      <w:r w:rsidRPr="00644B93">
        <w:t>Continuous</w:t>
      </w:r>
      <w:proofErr w:type="spellEnd"/>
      <w:r w:rsidRPr="00644B93">
        <w:t xml:space="preserve"> integration: AWS code pipeline</w:t>
      </w:r>
    </w:p>
    <w:p w14:paraId="3DC5CAEF" w14:textId="77777777" w:rsidR="006A41DA" w:rsidRPr="0017427E" w:rsidRDefault="006A41DA" w:rsidP="00656748">
      <w:pPr>
        <w:pStyle w:val="Puce1"/>
        <w:spacing w:line="360" w:lineRule="auto"/>
        <w:rPr>
          <w:lang w:val="en-US"/>
        </w:rPr>
      </w:pPr>
      <w:proofErr w:type="gramStart"/>
      <w:r w:rsidRPr="0017427E">
        <w:rPr>
          <w:lang w:val="en-US"/>
        </w:rPr>
        <w:t>Compute</w:t>
      </w:r>
      <w:proofErr w:type="gramEnd"/>
      <w:r w:rsidRPr="0017427E">
        <w:rPr>
          <w:lang w:val="en-US"/>
        </w:rPr>
        <w:t xml:space="preserve"> &amp; Serverless: AWS ECS, EKS, Lambda.</w:t>
      </w:r>
    </w:p>
    <w:p w14:paraId="680707DE" w14:textId="77777777" w:rsidR="006A41DA" w:rsidRPr="00644B93" w:rsidRDefault="006A41DA" w:rsidP="00656748">
      <w:pPr>
        <w:pStyle w:val="Puce1"/>
        <w:spacing w:line="360" w:lineRule="auto"/>
      </w:pPr>
      <w:r w:rsidRPr="00644B93">
        <w:t>CDN &amp; DNS: Cloud Front, R53</w:t>
      </w:r>
    </w:p>
    <w:p w14:paraId="70C5AFB4" w14:textId="77777777" w:rsidR="006A41DA" w:rsidRPr="00644B93" w:rsidRDefault="006A41DA" w:rsidP="00656748">
      <w:pPr>
        <w:pStyle w:val="Puce1"/>
        <w:spacing w:line="360" w:lineRule="auto"/>
      </w:pPr>
      <w:r w:rsidRPr="00644B93">
        <w:t xml:space="preserve">Identity Provider : </w:t>
      </w:r>
      <w:proofErr w:type="spellStart"/>
      <w:r w:rsidRPr="00644B93">
        <w:t>Okta</w:t>
      </w:r>
      <w:proofErr w:type="spellEnd"/>
      <w:r w:rsidRPr="00644B93">
        <w:t xml:space="preserve">, </w:t>
      </w:r>
      <w:proofErr w:type="spellStart"/>
      <w:r w:rsidRPr="00644B93">
        <w:t>Gitlab</w:t>
      </w:r>
      <w:proofErr w:type="spellEnd"/>
    </w:p>
    <w:p w14:paraId="5FB80D55" w14:textId="77777777" w:rsidR="006A41DA" w:rsidRPr="00644B93" w:rsidRDefault="006A41DA" w:rsidP="006A41DA">
      <w:pPr>
        <w:pStyle w:val="Puce1"/>
        <w:numPr>
          <w:ilvl w:val="0"/>
          <w:numId w:val="0"/>
        </w:numPr>
        <w:rPr>
          <w:b/>
          <w:bCs/>
        </w:rPr>
      </w:pPr>
    </w:p>
    <w:p w14:paraId="204F6B80" w14:textId="69118213" w:rsidR="00D3578D" w:rsidRPr="00644B93" w:rsidRDefault="00D3578D" w:rsidP="006A41DA">
      <w:pPr>
        <w:pStyle w:val="Puce1"/>
        <w:numPr>
          <w:ilvl w:val="0"/>
          <w:numId w:val="0"/>
        </w:numPr>
      </w:pPr>
      <w:r w:rsidRPr="00644B93">
        <w:rPr>
          <w:b/>
          <w:bCs/>
        </w:rPr>
        <w:t>Méthodologies :</w:t>
      </w:r>
      <w:r w:rsidRPr="00644B93">
        <w:t xml:space="preserve"> Agile/Scrum</w:t>
      </w:r>
    </w:p>
    <w:p w14:paraId="458E9D21" w14:textId="77777777" w:rsidR="00D3578D" w:rsidRPr="00644B93" w:rsidRDefault="00D3578D" w:rsidP="00A46BDC">
      <w:pPr>
        <w:pStyle w:val="NormalArial"/>
        <w:rPr>
          <w:b/>
        </w:rPr>
      </w:pPr>
    </w:p>
    <w:p w14:paraId="3DFC8A2F" w14:textId="421BF4E4" w:rsidR="009C199A" w:rsidRPr="00644B93" w:rsidRDefault="009C199A" w:rsidP="00A46BDC">
      <w:pPr>
        <w:pStyle w:val="NormalArial"/>
        <w:rPr>
          <w:b/>
          <w:caps/>
        </w:rPr>
      </w:pPr>
      <w:r w:rsidRPr="00644B93">
        <w:rPr>
          <w:b/>
        </w:rPr>
        <w:t>Client </w:t>
      </w:r>
      <w:r w:rsidRPr="00644B93">
        <w:rPr>
          <w:b/>
          <w:caps/>
        </w:rPr>
        <w:t>:</w:t>
      </w:r>
      <w:r w:rsidR="0087686E" w:rsidRPr="00644B93">
        <w:rPr>
          <w:b/>
          <w:caps/>
        </w:rPr>
        <w:t xml:space="preserve"> </w:t>
      </w:r>
      <w:r w:rsidR="00132543" w:rsidRPr="00644B93">
        <w:rPr>
          <w:b/>
          <w:caps/>
        </w:rPr>
        <w:t>WOOPEN</w:t>
      </w:r>
      <w:r w:rsidR="00573115" w:rsidRPr="00644B93">
        <w:rPr>
          <w:b/>
          <w:caps/>
        </w:rPr>
        <w:tab/>
        <w:t>0</w:t>
      </w:r>
      <w:r w:rsidR="00132543" w:rsidRPr="00644B93">
        <w:rPr>
          <w:b/>
          <w:caps/>
        </w:rPr>
        <w:t>6</w:t>
      </w:r>
      <w:r w:rsidR="00573115" w:rsidRPr="00644B93">
        <w:rPr>
          <w:b/>
          <w:caps/>
        </w:rPr>
        <w:t>/202</w:t>
      </w:r>
      <w:r w:rsidR="00132543" w:rsidRPr="00644B93">
        <w:rPr>
          <w:b/>
          <w:caps/>
        </w:rPr>
        <w:t>3</w:t>
      </w:r>
      <w:r w:rsidR="007015D2" w:rsidRPr="00644B93">
        <w:rPr>
          <w:b/>
          <w:caps/>
        </w:rPr>
        <w:t xml:space="preserve"> </w:t>
      </w:r>
      <w:r w:rsidR="007015D2" w:rsidRPr="00644B93">
        <w:rPr>
          <w:b/>
        </w:rPr>
        <w:t>à</w:t>
      </w:r>
      <w:r w:rsidR="007015D2" w:rsidRPr="00644B93">
        <w:rPr>
          <w:b/>
          <w:caps/>
        </w:rPr>
        <w:t xml:space="preserve"> 0</w:t>
      </w:r>
      <w:r w:rsidR="00132543" w:rsidRPr="00644B93">
        <w:rPr>
          <w:b/>
          <w:caps/>
        </w:rPr>
        <w:t>3</w:t>
      </w:r>
      <w:r w:rsidR="007015D2" w:rsidRPr="00644B93">
        <w:rPr>
          <w:b/>
          <w:caps/>
        </w:rPr>
        <w:t>/202</w:t>
      </w:r>
      <w:r w:rsidR="00132543" w:rsidRPr="00644B93">
        <w:rPr>
          <w:b/>
          <w:caps/>
        </w:rPr>
        <w:t>4</w:t>
      </w:r>
    </w:p>
    <w:p w14:paraId="6B6899C6" w14:textId="77777777" w:rsidR="00E17692" w:rsidRPr="00644B93" w:rsidRDefault="00E17692" w:rsidP="00A46BDC">
      <w:pPr>
        <w:pStyle w:val="NormalArial"/>
        <w:rPr>
          <w:b/>
          <w:caps/>
        </w:rPr>
      </w:pPr>
    </w:p>
    <w:p w14:paraId="2B288E8D" w14:textId="6348E17E" w:rsidR="00E17692" w:rsidRPr="00644B93" w:rsidRDefault="00E17692" w:rsidP="00E17692">
      <w:pPr>
        <w:pStyle w:val="NormalArial"/>
      </w:pPr>
      <w:r w:rsidRPr="00644B93">
        <w:rPr>
          <w:rStyle w:val="GrasCar"/>
        </w:rPr>
        <w:t>Envergure du contrat :</w:t>
      </w:r>
      <w:r w:rsidRPr="00644B93">
        <w:t xml:space="preserve"> </w:t>
      </w:r>
      <w:r w:rsidR="00333C0B" w:rsidRPr="00644B93">
        <w:t>18</w:t>
      </w:r>
      <w:r w:rsidRPr="00644B93">
        <w:t>0 jours-personnes</w:t>
      </w:r>
    </w:p>
    <w:p w14:paraId="01B7238E" w14:textId="77777777" w:rsidR="00E17692" w:rsidRPr="00644B93" w:rsidRDefault="00E17692" w:rsidP="00A46BDC">
      <w:pPr>
        <w:pStyle w:val="NormalArial"/>
      </w:pPr>
    </w:p>
    <w:p w14:paraId="7A93F7D9" w14:textId="77777777" w:rsidR="009C199A" w:rsidRPr="00644B93" w:rsidRDefault="009C199A" w:rsidP="00A46BDC">
      <w:pPr>
        <w:pStyle w:val="NormalArial"/>
      </w:pPr>
    </w:p>
    <w:p w14:paraId="6A46E042" w14:textId="0A65FE09" w:rsidR="009C199A" w:rsidRPr="00644B93" w:rsidRDefault="009C199A" w:rsidP="009C199A">
      <w:pPr>
        <w:pStyle w:val="Gras"/>
      </w:pPr>
      <w:r w:rsidRPr="00644B93">
        <w:t xml:space="preserve"># </w:t>
      </w:r>
      <w:r w:rsidR="000706D8" w:rsidRPr="00644B93">
        <w:t>5</w:t>
      </w:r>
      <w:r w:rsidRPr="00644B93">
        <w:tab/>
      </w:r>
      <w:r w:rsidR="00333C0B" w:rsidRPr="00644B93">
        <w:t>AWS DevOps Lead</w:t>
      </w:r>
    </w:p>
    <w:p w14:paraId="2C2F5278" w14:textId="77777777" w:rsidR="009C199A" w:rsidRPr="00644B93" w:rsidRDefault="009C199A" w:rsidP="00A46BDC">
      <w:pPr>
        <w:pStyle w:val="NormalArial"/>
      </w:pPr>
    </w:p>
    <w:p w14:paraId="5EFC85C9" w14:textId="26E44417" w:rsidR="004D31AB" w:rsidRPr="00644B93" w:rsidRDefault="00F00603" w:rsidP="00656748">
      <w:pPr>
        <w:pStyle w:val="NormalArial"/>
        <w:spacing w:line="360" w:lineRule="auto"/>
      </w:pPr>
      <w:r w:rsidRPr="00644B93">
        <w:rPr>
          <w:b/>
        </w:rPr>
        <w:t>Projet:</w:t>
      </w:r>
      <w:r w:rsidR="004D31AB" w:rsidRPr="00644B93">
        <w:rPr>
          <w:b/>
        </w:rPr>
        <w:t xml:space="preserve"> </w:t>
      </w:r>
      <w:r w:rsidR="00333C0B" w:rsidRPr="00644B93">
        <w:t>Woopen-Habitat</w:t>
      </w:r>
    </w:p>
    <w:p w14:paraId="1A3CF582" w14:textId="455F0DAC" w:rsidR="004D31AB" w:rsidRPr="00644B93" w:rsidRDefault="004D31AB" w:rsidP="00656748">
      <w:pPr>
        <w:pStyle w:val="NormalArial"/>
        <w:spacing w:line="360" w:lineRule="auto"/>
      </w:pPr>
      <w:r w:rsidRPr="00644B93">
        <w:t xml:space="preserve">Le projet </w:t>
      </w:r>
      <w:r w:rsidR="00333C0B" w:rsidRPr="00644B93">
        <w:t>Woopen-Habitat</w:t>
      </w:r>
      <w:r w:rsidRPr="00644B93">
        <w:t xml:space="preserve"> consiste à développer un</w:t>
      </w:r>
      <w:r w:rsidR="00333C0B" w:rsidRPr="00644B93">
        <w:t xml:space="preserve">e application multi-plateforme (web, Android et Ios) qui assure une concrétisation et suivi des projets d’achat immobilier avec référencement des professionnels de domaine. </w:t>
      </w:r>
      <w:r w:rsidRPr="00644B93">
        <w:t>Ce</w:t>
      </w:r>
      <w:r w:rsidR="00333C0B" w:rsidRPr="00644B93">
        <w:t>tte application p</w:t>
      </w:r>
      <w:r w:rsidRPr="00644B93">
        <w:t xml:space="preserve">ermet aux </w:t>
      </w:r>
      <w:r w:rsidR="00333C0B" w:rsidRPr="00644B93">
        <w:t>utilisateurs de</w:t>
      </w:r>
      <w:r w:rsidRPr="00644B93">
        <w:t xml:space="preserve"> se connecter à </w:t>
      </w:r>
      <w:r w:rsidR="00D35798" w:rsidRPr="00644B93">
        <w:t>une variété des experts (Immobilier, conception, Juridi</w:t>
      </w:r>
      <w:r w:rsidR="00B156BD" w:rsidRPr="00644B93">
        <w:t>que, etc…</w:t>
      </w:r>
      <w:r w:rsidR="00D35798" w:rsidRPr="00644B93">
        <w:t>)</w:t>
      </w:r>
      <w:r w:rsidR="00B156BD" w:rsidRPr="00644B93">
        <w:t xml:space="preserve"> </w:t>
      </w:r>
      <w:r w:rsidR="00333C0B" w:rsidRPr="00644B93">
        <w:t>afin</w:t>
      </w:r>
      <w:r w:rsidR="00F72FA5" w:rsidRPr="00644B93">
        <w:t xml:space="preserve"> </w:t>
      </w:r>
      <w:r w:rsidR="00333C0B" w:rsidRPr="00644B93">
        <w:t>de trouver le conseil et l'expertise dont ils ont besoin.</w:t>
      </w:r>
    </w:p>
    <w:p w14:paraId="2FA33566" w14:textId="77777777" w:rsidR="004D31AB" w:rsidRPr="00644B93" w:rsidRDefault="004D31AB" w:rsidP="00656748">
      <w:pPr>
        <w:pStyle w:val="NormalArial"/>
        <w:spacing w:line="360" w:lineRule="auto"/>
      </w:pPr>
    </w:p>
    <w:p w14:paraId="34FB799D" w14:textId="03A86552" w:rsidR="00AC37FD" w:rsidRPr="00644B93" w:rsidRDefault="004D31AB" w:rsidP="00656748">
      <w:pPr>
        <w:pStyle w:val="NormalArial"/>
        <w:spacing w:line="360" w:lineRule="auto"/>
      </w:pPr>
      <w:r w:rsidRPr="00644B93">
        <w:t xml:space="preserve">En tant que </w:t>
      </w:r>
      <w:proofErr w:type="spellStart"/>
      <w:r w:rsidR="00F72FA5" w:rsidRPr="00644B93">
        <w:t>Devops</w:t>
      </w:r>
      <w:proofErr w:type="spellEnd"/>
      <w:r w:rsidR="00F72FA5" w:rsidRPr="00644B93">
        <w:t xml:space="preserve"> Lead au sein d’une équipe de 10 personnes</w:t>
      </w:r>
      <w:r w:rsidRPr="00644B93">
        <w:t>, monsieur</w:t>
      </w:r>
      <w:r w:rsidR="00CE7E35" w:rsidRPr="00644B93">
        <w:t> </w:t>
      </w:r>
      <w:r w:rsidR="00F72FA5" w:rsidRPr="00644B93">
        <w:t>Ajroud</w:t>
      </w:r>
      <w:r w:rsidRPr="00644B93">
        <w:t xml:space="preserve"> a apporté une contribution essentielle à la </w:t>
      </w:r>
      <w:r w:rsidR="00F72FA5" w:rsidRPr="00644B93">
        <w:t xml:space="preserve">mise en place de l'infrastructure AWS de projet ainsi que l’integration </w:t>
      </w:r>
      <w:r w:rsidR="00AC37FD" w:rsidRPr="00644B93">
        <w:t>et déploiement continue</w:t>
      </w:r>
      <w:r w:rsidR="00F72FA5" w:rsidRPr="00644B93">
        <w:t xml:space="preserve"> </w:t>
      </w:r>
      <w:r w:rsidR="00232A88" w:rsidRPr="00644B93">
        <w:t>en web</w:t>
      </w:r>
      <w:r w:rsidR="00F72FA5" w:rsidRPr="00644B93">
        <w:t xml:space="preserve"> et mobile</w:t>
      </w:r>
      <w:r w:rsidRPr="00644B93">
        <w:t>. L</w:t>
      </w:r>
      <w:r w:rsidR="00AC37FD" w:rsidRPr="00644B93">
        <w:t xml:space="preserve">a chaine CI/CD est mise en place via GitHub Actions, l’aspect sécurité des données est géré via AWS secret manager et </w:t>
      </w:r>
      <w:r w:rsidR="00DD5FCE" w:rsidRPr="00644B93">
        <w:t>la containerisation</w:t>
      </w:r>
      <w:r w:rsidR="00AC37FD" w:rsidRPr="00644B93">
        <w:t xml:space="preserve"> des micro-services via Amazon ECS.</w:t>
      </w:r>
    </w:p>
    <w:p w14:paraId="7DA59986" w14:textId="06323808" w:rsidR="004D31AB" w:rsidRPr="00644B93" w:rsidRDefault="004D31AB" w:rsidP="00656748">
      <w:pPr>
        <w:pStyle w:val="NormalArial"/>
        <w:spacing w:line="360" w:lineRule="auto"/>
      </w:pPr>
    </w:p>
    <w:p w14:paraId="54FF9CB2" w14:textId="77777777" w:rsidR="004D31AB" w:rsidRPr="00644B93" w:rsidRDefault="004D31AB" w:rsidP="00656748">
      <w:pPr>
        <w:pStyle w:val="NormalArial"/>
        <w:spacing w:line="360" w:lineRule="auto"/>
      </w:pPr>
    </w:p>
    <w:p w14:paraId="5C673AF8" w14:textId="10244CBE" w:rsidR="00305CEE" w:rsidRPr="00644B93" w:rsidRDefault="00F9170E" w:rsidP="00656748">
      <w:pPr>
        <w:pStyle w:val="Puce1"/>
        <w:spacing w:line="360" w:lineRule="auto"/>
      </w:pPr>
      <w:r w:rsidRPr="00644B93">
        <w:t xml:space="preserve">Mettre en place l’infrastructure AWS des environnements via </w:t>
      </w:r>
      <w:proofErr w:type="spellStart"/>
      <w:r w:rsidR="005B0BC2" w:rsidRPr="00644B93">
        <w:t>T</w:t>
      </w:r>
      <w:r w:rsidRPr="00644B93">
        <w:t>erraform</w:t>
      </w:r>
      <w:proofErr w:type="spellEnd"/>
      <w:r w:rsidR="00275CF0" w:rsidRPr="00644B93">
        <w:t>.</w:t>
      </w:r>
    </w:p>
    <w:p w14:paraId="7F4E1794" w14:textId="0C71D77C" w:rsidR="00305CEE" w:rsidRPr="00644B93" w:rsidRDefault="00305CEE" w:rsidP="00656748">
      <w:pPr>
        <w:pStyle w:val="Puce1"/>
        <w:spacing w:line="360" w:lineRule="auto"/>
      </w:pPr>
      <w:r w:rsidRPr="00644B93">
        <w:t xml:space="preserve">Assurer le soutien </w:t>
      </w:r>
      <w:r w:rsidR="005B0BC2" w:rsidRPr="00644B93">
        <w:t>technique.</w:t>
      </w:r>
    </w:p>
    <w:p w14:paraId="4E6C104C" w14:textId="2B2996ED" w:rsidR="00F9170E" w:rsidRPr="00644B93" w:rsidRDefault="00F9170E" w:rsidP="00656748">
      <w:pPr>
        <w:pStyle w:val="Puce1"/>
        <w:tabs>
          <w:tab w:val="clear" w:pos="9354"/>
          <w:tab w:val="right" w:pos="9356"/>
        </w:tabs>
        <w:spacing w:line="360" w:lineRule="auto"/>
      </w:pPr>
      <w:r w:rsidRPr="00644B93">
        <w:t>Vérifier les procédures de sauvegarde et de restauration.</w:t>
      </w:r>
    </w:p>
    <w:p w14:paraId="22BA2188" w14:textId="77777777" w:rsidR="00F9170E" w:rsidRPr="00644B93" w:rsidRDefault="00F9170E" w:rsidP="00656748">
      <w:pPr>
        <w:pStyle w:val="Puce1"/>
        <w:tabs>
          <w:tab w:val="clear" w:pos="9354"/>
          <w:tab w:val="right" w:pos="9356"/>
        </w:tabs>
        <w:spacing w:line="360" w:lineRule="auto"/>
      </w:pPr>
      <w:r w:rsidRPr="00644B93">
        <w:t>Définir les politiques de supervision et de maintenabilité.</w:t>
      </w:r>
    </w:p>
    <w:p w14:paraId="047D4158" w14:textId="242A931F" w:rsidR="005B0BC2" w:rsidRPr="00644B93" w:rsidRDefault="005B0BC2" w:rsidP="00656748">
      <w:pPr>
        <w:pStyle w:val="Puce1"/>
        <w:tabs>
          <w:tab w:val="clear" w:pos="9354"/>
          <w:tab w:val="right" w:pos="9356"/>
        </w:tabs>
        <w:spacing w:line="360" w:lineRule="auto"/>
      </w:pPr>
      <w:r w:rsidRPr="00644B93">
        <w:t>Maintenir la chaine CI/CD (</w:t>
      </w:r>
      <w:proofErr w:type="spellStart"/>
      <w:r w:rsidRPr="00644B93">
        <w:t>GitHubActions</w:t>
      </w:r>
      <w:proofErr w:type="spellEnd"/>
      <w:r w:rsidRPr="00644B93">
        <w:t xml:space="preserve">) </w:t>
      </w:r>
    </w:p>
    <w:p w14:paraId="51009E21" w14:textId="40869BB3" w:rsidR="00DD5FCE" w:rsidRPr="00644B93" w:rsidRDefault="00E824E4" w:rsidP="00656748">
      <w:pPr>
        <w:pStyle w:val="Puce1"/>
        <w:tabs>
          <w:tab w:val="clear" w:pos="9354"/>
          <w:tab w:val="right" w:pos="9356"/>
        </w:tabs>
        <w:spacing w:line="360" w:lineRule="auto"/>
      </w:pPr>
      <w:r w:rsidRPr="00644B93">
        <w:lastRenderedPageBreak/>
        <w:t>Mettre en place une solution d’</w:t>
      </w:r>
      <w:r w:rsidR="005B0BC2" w:rsidRPr="00644B93">
        <w:t>accès</w:t>
      </w:r>
      <w:r w:rsidRPr="00644B93">
        <w:t xml:space="preserve"> unique aux environnement AWS (via AWS IAM </w:t>
      </w:r>
      <w:r w:rsidR="005B0BC2" w:rsidRPr="00644B93">
        <w:t>Identity</w:t>
      </w:r>
      <w:r w:rsidRPr="00644B93">
        <w:t xml:space="preserve"> center)</w:t>
      </w:r>
      <w:r w:rsidR="00DD5FCE" w:rsidRPr="00644B93">
        <w:t>.</w:t>
      </w:r>
    </w:p>
    <w:p w14:paraId="434E4874" w14:textId="77777777" w:rsidR="00305CEE" w:rsidRPr="00644B93" w:rsidRDefault="00305CEE" w:rsidP="00743141">
      <w:pPr>
        <w:pStyle w:val="Puce1"/>
        <w:numPr>
          <w:ilvl w:val="0"/>
          <w:numId w:val="0"/>
        </w:numPr>
      </w:pPr>
    </w:p>
    <w:p w14:paraId="4549DEDA" w14:textId="77777777" w:rsidR="004D31AB" w:rsidRPr="00644B93" w:rsidRDefault="004D31AB" w:rsidP="00CE7E35">
      <w:pPr>
        <w:pStyle w:val="NormalArial"/>
      </w:pPr>
    </w:p>
    <w:p w14:paraId="3DF71E72" w14:textId="77777777" w:rsidR="004D31AB" w:rsidRPr="00644B93" w:rsidRDefault="004D31AB" w:rsidP="00656748">
      <w:pPr>
        <w:pStyle w:val="Gras"/>
        <w:spacing w:line="360" w:lineRule="auto"/>
      </w:pPr>
      <w:r w:rsidRPr="00644B93">
        <w:t>Environnement technologique :</w:t>
      </w:r>
    </w:p>
    <w:p w14:paraId="622C7E4F" w14:textId="781413B7" w:rsidR="004D31AB" w:rsidRPr="00644B93" w:rsidRDefault="005B0BC2" w:rsidP="00656748">
      <w:pPr>
        <w:pStyle w:val="Puce1"/>
        <w:spacing w:line="360" w:lineRule="auto"/>
      </w:pPr>
      <w:r w:rsidRPr="00644B93">
        <w:t>Infrastructure</w:t>
      </w:r>
      <w:r w:rsidRPr="00644B93">
        <w:rPr>
          <w:i/>
          <w:iCs/>
        </w:rPr>
        <w:t>:</w:t>
      </w:r>
      <w:r w:rsidR="004D31AB" w:rsidRPr="00644B93">
        <w:t xml:space="preserve"> </w:t>
      </w:r>
      <w:proofErr w:type="spellStart"/>
      <w:r w:rsidRPr="00644B93">
        <w:t>Terraform</w:t>
      </w:r>
      <w:proofErr w:type="spellEnd"/>
      <w:r w:rsidRPr="00644B93">
        <w:t>.</w:t>
      </w:r>
    </w:p>
    <w:p w14:paraId="5C5D4B65" w14:textId="440852C5" w:rsidR="00E824E4" w:rsidRPr="0017427E" w:rsidRDefault="00E824E4" w:rsidP="00656748">
      <w:pPr>
        <w:pStyle w:val="Puce1"/>
        <w:spacing w:line="360" w:lineRule="auto"/>
        <w:rPr>
          <w:lang w:val="en-US"/>
        </w:rPr>
      </w:pPr>
      <w:r w:rsidRPr="0017427E">
        <w:rPr>
          <w:lang w:val="en-US"/>
        </w:rPr>
        <w:t>Identity Management: AWS organization, AWS IIC (SSO)</w:t>
      </w:r>
    </w:p>
    <w:p w14:paraId="0FEB8751" w14:textId="77777777" w:rsidR="00275CF0" w:rsidRPr="00644B93" w:rsidRDefault="00275CF0" w:rsidP="00656748">
      <w:pPr>
        <w:pStyle w:val="Puce1"/>
        <w:spacing w:line="360" w:lineRule="auto"/>
      </w:pPr>
      <w:r w:rsidRPr="00644B93">
        <w:t xml:space="preserve">Audit des activités : AWS </w:t>
      </w:r>
      <w:proofErr w:type="spellStart"/>
      <w:r w:rsidRPr="00644B93">
        <w:t>CloudTrail</w:t>
      </w:r>
      <w:proofErr w:type="spellEnd"/>
    </w:p>
    <w:p w14:paraId="59B2F4A2" w14:textId="3DA472E7" w:rsidR="00275CF0" w:rsidRPr="00644B93" w:rsidRDefault="00275CF0" w:rsidP="00656748">
      <w:pPr>
        <w:pStyle w:val="Puce1"/>
        <w:spacing w:line="360" w:lineRule="auto"/>
      </w:pPr>
      <w:r w:rsidRPr="00644B93">
        <w:t xml:space="preserve">Intégration continue : </w:t>
      </w:r>
      <w:proofErr w:type="spellStart"/>
      <w:r w:rsidRPr="00644B93">
        <w:t>GitHub</w:t>
      </w:r>
      <w:r w:rsidR="00E824E4" w:rsidRPr="00644B93">
        <w:t>Actions</w:t>
      </w:r>
      <w:proofErr w:type="spellEnd"/>
      <w:r w:rsidRPr="00644B93">
        <w:t>, AWS SSM, Secret Manager</w:t>
      </w:r>
    </w:p>
    <w:p w14:paraId="415FCC42" w14:textId="0654D1FF" w:rsidR="00275CF0" w:rsidRPr="0017427E" w:rsidRDefault="00275CF0" w:rsidP="00656748">
      <w:pPr>
        <w:pStyle w:val="Puce1"/>
        <w:spacing w:line="360" w:lineRule="auto"/>
        <w:rPr>
          <w:lang w:val="en-US"/>
        </w:rPr>
      </w:pPr>
      <w:proofErr w:type="gramStart"/>
      <w:r w:rsidRPr="0017427E">
        <w:rPr>
          <w:lang w:val="en-US"/>
        </w:rPr>
        <w:t>Compute</w:t>
      </w:r>
      <w:proofErr w:type="gramEnd"/>
      <w:r w:rsidRPr="0017427E">
        <w:rPr>
          <w:lang w:val="en-US"/>
        </w:rPr>
        <w:t xml:space="preserve"> &amp; </w:t>
      </w:r>
      <w:r w:rsidR="005B0BC2" w:rsidRPr="0017427E">
        <w:rPr>
          <w:lang w:val="en-US"/>
        </w:rPr>
        <w:t>Serverless:</w:t>
      </w:r>
      <w:r w:rsidRPr="0017427E">
        <w:rPr>
          <w:lang w:val="en-US"/>
        </w:rPr>
        <w:t xml:space="preserve"> AWS ECS, EC2</w:t>
      </w:r>
      <w:r w:rsidR="00E824E4" w:rsidRPr="0017427E">
        <w:rPr>
          <w:lang w:val="en-US"/>
        </w:rPr>
        <w:t>, Lambda</w:t>
      </w:r>
      <w:r w:rsidRPr="0017427E">
        <w:rPr>
          <w:lang w:val="en-US"/>
        </w:rPr>
        <w:t>.</w:t>
      </w:r>
    </w:p>
    <w:p w14:paraId="00D1E34C" w14:textId="113BF90E" w:rsidR="00275CF0" w:rsidRPr="00644B93" w:rsidRDefault="00275CF0" w:rsidP="00656748">
      <w:pPr>
        <w:pStyle w:val="Puce1"/>
        <w:spacing w:line="360" w:lineRule="auto"/>
      </w:pPr>
      <w:r w:rsidRPr="00644B93">
        <w:t xml:space="preserve">CDN &amp; DNS : </w:t>
      </w:r>
      <w:r w:rsidR="005B0BC2" w:rsidRPr="00644B93">
        <w:t>Cloud Front</w:t>
      </w:r>
      <w:r w:rsidRPr="00644B93">
        <w:t>, R53</w:t>
      </w:r>
    </w:p>
    <w:p w14:paraId="67CB0D7E" w14:textId="43F135A9" w:rsidR="00E824E4" w:rsidRPr="0017427E" w:rsidRDefault="00E824E4" w:rsidP="00656748">
      <w:pPr>
        <w:pStyle w:val="Puce1"/>
        <w:spacing w:line="360" w:lineRule="auto"/>
        <w:rPr>
          <w:lang w:val="en-US"/>
        </w:rPr>
      </w:pPr>
      <w:r w:rsidRPr="0017427E">
        <w:rPr>
          <w:lang w:val="en-US"/>
        </w:rPr>
        <w:t xml:space="preserve">integration </w:t>
      </w:r>
      <w:r w:rsidR="005B0BC2" w:rsidRPr="0017427E">
        <w:rPr>
          <w:lang w:val="en-US"/>
        </w:rPr>
        <w:t>services:</w:t>
      </w:r>
      <w:r w:rsidRPr="0017427E">
        <w:rPr>
          <w:lang w:val="en-US"/>
        </w:rPr>
        <w:t xml:space="preserve"> SQS, SNS, </w:t>
      </w:r>
      <w:r w:rsidR="005B0BC2" w:rsidRPr="0017427E">
        <w:rPr>
          <w:lang w:val="en-US"/>
        </w:rPr>
        <w:t>Step Functions</w:t>
      </w:r>
      <w:r w:rsidRPr="0017427E">
        <w:rPr>
          <w:lang w:val="en-US"/>
        </w:rPr>
        <w:t>.</w:t>
      </w:r>
    </w:p>
    <w:p w14:paraId="4A4F60D1" w14:textId="6099C94C" w:rsidR="00E824E4" w:rsidRPr="0017427E" w:rsidRDefault="00E824E4" w:rsidP="00656748">
      <w:pPr>
        <w:pStyle w:val="Puce1"/>
        <w:spacing w:line="360" w:lineRule="auto"/>
        <w:rPr>
          <w:lang w:val="en-US"/>
        </w:rPr>
      </w:pPr>
      <w:r w:rsidRPr="0017427E">
        <w:rPr>
          <w:lang w:val="en-US"/>
        </w:rPr>
        <w:t xml:space="preserve">Analytics &amp; business queries: AWS </w:t>
      </w:r>
      <w:r w:rsidR="005B0BC2" w:rsidRPr="0017427E">
        <w:rPr>
          <w:lang w:val="en-US"/>
        </w:rPr>
        <w:t>OpenSearch</w:t>
      </w:r>
      <w:r w:rsidRPr="0017427E">
        <w:rPr>
          <w:lang w:val="en-US"/>
        </w:rPr>
        <w:t xml:space="preserve">, </w:t>
      </w:r>
      <w:r w:rsidR="005B0BC2" w:rsidRPr="0017427E">
        <w:rPr>
          <w:lang w:val="en-US"/>
        </w:rPr>
        <w:t>HubSpot</w:t>
      </w:r>
    </w:p>
    <w:p w14:paraId="734AC2A6" w14:textId="06CC49CC" w:rsidR="00F9170E" w:rsidRPr="00644B93" w:rsidRDefault="00F9170E" w:rsidP="00656748">
      <w:pPr>
        <w:pStyle w:val="Puce1"/>
        <w:spacing w:line="360" w:lineRule="auto"/>
      </w:pPr>
      <w:r w:rsidRPr="00644B93">
        <w:t xml:space="preserve">Base de données : Amazon RDS, </w:t>
      </w:r>
      <w:proofErr w:type="spellStart"/>
      <w:r w:rsidR="00E824E4" w:rsidRPr="00644B93">
        <w:t>E</w:t>
      </w:r>
      <w:r w:rsidRPr="00644B93">
        <w:t>l</w:t>
      </w:r>
      <w:r w:rsidR="005B0BC2" w:rsidRPr="00644B93">
        <w:t>a</w:t>
      </w:r>
      <w:r w:rsidRPr="00644B93">
        <w:t>sticache</w:t>
      </w:r>
      <w:proofErr w:type="spellEnd"/>
      <w:r w:rsidRPr="00644B93">
        <w:t xml:space="preserve"> Redis</w:t>
      </w:r>
    </w:p>
    <w:p w14:paraId="1CB8A97C" w14:textId="477D7140" w:rsidR="00F9170E" w:rsidRPr="00644B93" w:rsidRDefault="00F9170E" w:rsidP="00656748">
      <w:pPr>
        <w:pStyle w:val="Puce1"/>
        <w:spacing w:line="360" w:lineRule="auto"/>
      </w:pPr>
      <w:r w:rsidRPr="00644B93">
        <w:t>Outils de développement : Jira, Confluence ;</w:t>
      </w:r>
    </w:p>
    <w:p w14:paraId="4A408033" w14:textId="3C22A1A4" w:rsidR="004D31AB" w:rsidRPr="00644B93" w:rsidRDefault="004D31AB" w:rsidP="00656748">
      <w:pPr>
        <w:pStyle w:val="NormalArial"/>
        <w:spacing w:line="360" w:lineRule="auto"/>
      </w:pPr>
      <w:r w:rsidRPr="00644B93">
        <w:rPr>
          <w:b/>
          <w:bCs/>
        </w:rPr>
        <w:t>Méthodologie</w:t>
      </w:r>
      <w:r w:rsidR="00073B6F" w:rsidRPr="00644B93">
        <w:rPr>
          <w:b/>
          <w:bCs/>
        </w:rPr>
        <w:t>s</w:t>
      </w:r>
      <w:r w:rsidRPr="00644B93">
        <w:rPr>
          <w:b/>
          <w:bCs/>
        </w:rPr>
        <w:t> :</w:t>
      </w:r>
      <w:r w:rsidRPr="00644B93">
        <w:t xml:space="preserve"> Agile</w:t>
      </w:r>
      <w:r w:rsidR="00172D25" w:rsidRPr="00644B93">
        <w:t>/</w:t>
      </w:r>
      <w:r w:rsidRPr="00644B93">
        <w:t>Scrum</w:t>
      </w:r>
    </w:p>
    <w:p w14:paraId="0310934B" w14:textId="77777777" w:rsidR="00DD5FCE" w:rsidRPr="00644B93" w:rsidRDefault="00DD5FCE" w:rsidP="00444D7E">
      <w:pPr>
        <w:pStyle w:val="NormalArial"/>
      </w:pPr>
    </w:p>
    <w:p w14:paraId="4C08A457" w14:textId="77777777" w:rsidR="00CC3AAE" w:rsidRPr="00644B93" w:rsidRDefault="00CC3AAE" w:rsidP="00CC3AAE">
      <w:pPr>
        <w:pStyle w:val="NormalArial"/>
        <w:rPr>
          <w:b/>
        </w:rPr>
      </w:pPr>
    </w:p>
    <w:p w14:paraId="393F972B" w14:textId="77777777" w:rsidR="00CC3AAE" w:rsidRPr="00644B93" w:rsidRDefault="00CC3AAE" w:rsidP="00CC3AAE">
      <w:pPr>
        <w:pStyle w:val="NormalArial"/>
        <w:rPr>
          <w:b/>
        </w:rPr>
      </w:pPr>
    </w:p>
    <w:p w14:paraId="7AD5A9D4" w14:textId="78B94884" w:rsidR="00CC3AAE" w:rsidRPr="00644B93" w:rsidRDefault="00CC3AAE" w:rsidP="00CC3AAE">
      <w:pPr>
        <w:pStyle w:val="NormalArial"/>
        <w:rPr>
          <w:b/>
          <w:caps/>
        </w:rPr>
      </w:pPr>
      <w:r w:rsidRPr="00644B93">
        <w:rPr>
          <w:b/>
        </w:rPr>
        <w:t>Projet interne </w:t>
      </w:r>
      <w:r w:rsidRPr="00644B93">
        <w:rPr>
          <w:b/>
          <w:caps/>
        </w:rPr>
        <w:t>: GoTEST</w:t>
      </w:r>
      <w:r w:rsidRPr="00644B93">
        <w:rPr>
          <w:b/>
          <w:caps/>
        </w:rPr>
        <w:tab/>
        <w:t>03/202</w:t>
      </w:r>
      <w:r w:rsidR="00275CF0" w:rsidRPr="00644B93">
        <w:rPr>
          <w:b/>
          <w:caps/>
        </w:rPr>
        <w:t>3</w:t>
      </w:r>
      <w:r w:rsidRPr="00644B93">
        <w:rPr>
          <w:b/>
          <w:caps/>
        </w:rPr>
        <w:t xml:space="preserve"> </w:t>
      </w:r>
      <w:r w:rsidRPr="00644B93">
        <w:rPr>
          <w:b/>
        </w:rPr>
        <w:t>à</w:t>
      </w:r>
      <w:r w:rsidRPr="00644B93">
        <w:rPr>
          <w:b/>
          <w:caps/>
        </w:rPr>
        <w:t xml:space="preserve"> 05/202</w:t>
      </w:r>
      <w:r w:rsidR="00275CF0" w:rsidRPr="00644B93">
        <w:rPr>
          <w:b/>
          <w:caps/>
        </w:rPr>
        <w:t>3</w:t>
      </w:r>
    </w:p>
    <w:p w14:paraId="71E1221F" w14:textId="77777777" w:rsidR="00CC3AAE" w:rsidRPr="00644B93" w:rsidRDefault="00CC3AAE" w:rsidP="00CC3AAE">
      <w:pPr>
        <w:pStyle w:val="NormalArial"/>
        <w:rPr>
          <w:b/>
          <w:caps/>
        </w:rPr>
      </w:pPr>
    </w:p>
    <w:p w14:paraId="64E7060E" w14:textId="77777777" w:rsidR="00CC3AAE" w:rsidRPr="00644B93" w:rsidRDefault="00CC3AAE" w:rsidP="00CC3AAE">
      <w:pPr>
        <w:pStyle w:val="NormalArial"/>
      </w:pPr>
      <w:r w:rsidRPr="00644B93">
        <w:rPr>
          <w:rStyle w:val="GrasCar"/>
        </w:rPr>
        <w:t>Effort :</w:t>
      </w:r>
      <w:r w:rsidRPr="00644B93">
        <w:t xml:space="preserve"> 60 jours-personnes</w:t>
      </w:r>
    </w:p>
    <w:p w14:paraId="0DE03E9A" w14:textId="77777777" w:rsidR="00CC3AAE" w:rsidRPr="00644B93" w:rsidRDefault="00CC3AAE" w:rsidP="00CC3AAE">
      <w:pPr>
        <w:pStyle w:val="NormalArial"/>
      </w:pPr>
    </w:p>
    <w:p w14:paraId="6ECE428E" w14:textId="77777777" w:rsidR="00CC3AAE" w:rsidRPr="00644B93" w:rsidRDefault="00CC3AAE" w:rsidP="00CC3AAE">
      <w:pPr>
        <w:pStyle w:val="NormalArial"/>
      </w:pPr>
    </w:p>
    <w:p w14:paraId="79DC2CA8" w14:textId="72F52689" w:rsidR="00CC3AAE" w:rsidRPr="00644B93" w:rsidRDefault="00CC3AAE" w:rsidP="00CC3AAE">
      <w:pPr>
        <w:pStyle w:val="Gras"/>
      </w:pPr>
      <w:r w:rsidRPr="00644B93">
        <w:t xml:space="preserve"># </w:t>
      </w:r>
      <w:r w:rsidR="000706D8" w:rsidRPr="00644B93">
        <w:t>4</w:t>
      </w:r>
      <w:r w:rsidRPr="00644B93">
        <w:tab/>
        <w:t xml:space="preserve">AWS DevOps </w:t>
      </w:r>
      <w:proofErr w:type="spellStart"/>
      <w:r w:rsidRPr="00644B93">
        <w:t>Specialist</w:t>
      </w:r>
      <w:proofErr w:type="spellEnd"/>
    </w:p>
    <w:p w14:paraId="0EAA189A" w14:textId="77777777" w:rsidR="00CC3AAE" w:rsidRPr="00644B93" w:rsidRDefault="00CC3AAE" w:rsidP="00CC3AAE">
      <w:pPr>
        <w:pStyle w:val="NormalArial"/>
      </w:pPr>
    </w:p>
    <w:p w14:paraId="2E7E9141" w14:textId="3E54D3ED" w:rsidR="00CC3AAE" w:rsidRPr="00644B93" w:rsidRDefault="00CC3AAE" w:rsidP="00656748">
      <w:pPr>
        <w:pStyle w:val="NormalArial"/>
        <w:spacing w:line="360" w:lineRule="auto"/>
      </w:pPr>
      <w:r w:rsidRPr="00644B93">
        <w:rPr>
          <w:b/>
        </w:rPr>
        <w:t xml:space="preserve">Projet : </w:t>
      </w:r>
      <w:r w:rsidR="00275CF0" w:rsidRPr="00644B93">
        <w:t>GoTest</w:t>
      </w:r>
    </w:p>
    <w:p w14:paraId="087AA7AC" w14:textId="3F6B8893" w:rsidR="00275CF0" w:rsidRPr="00644B93" w:rsidRDefault="00275CF0" w:rsidP="00656748">
      <w:pPr>
        <w:pStyle w:val="NormalArial"/>
        <w:spacing w:line="360" w:lineRule="auto"/>
      </w:pPr>
      <w:r w:rsidRPr="00644B93">
        <w:t xml:space="preserve">En tant que </w:t>
      </w:r>
      <w:r w:rsidR="002F4F72" w:rsidRPr="00644B93">
        <w:t xml:space="preserve">AWS </w:t>
      </w:r>
      <w:proofErr w:type="spellStart"/>
      <w:r w:rsidR="002F4F72" w:rsidRPr="00644B93">
        <w:t>Devops</w:t>
      </w:r>
      <w:proofErr w:type="spellEnd"/>
      <w:r w:rsidRPr="00644B93">
        <w:t xml:space="preserve"> </w:t>
      </w:r>
      <w:proofErr w:type="spellStart"/>
      <w:r w:rsidR="002F4F72" w:rsidRPr="00644B93">
        <w:t>Specialist</w:t>
      </w:r>
      <w:proofErr w:type="spellEnd"/>
      <w:r w:rsidR="002F4F72" w:rsidRPr="00644B93">
        <w:t xml:space="preserve"> au</w:t>
      </w:r>
      <w:r w:rsidRPr="00644B93">
        <w:t xml:space="preserve"> sein d’une équipe de 5 personnes, monsieur Ajroud a apporté une contribution essentielle à la mise en place de l'infrastructure AWS de projet ainsi que le déploiement continue de l’application. La chaine CI/CD est mise en place via </w:t>
      </w:r>
      <w:proofErr w:type="spellStart"/>
      <w:r w:rsidRPr="00644B93">
        <w:t>GitlabCI</w:t>
      </w:r>
      <w:proofErr w:type="spellEnd"/>
      <w:r w:rsidRPr="00644B93">
        <w:t>, le packaging est géré via Helm et la containerisation des micro-services via Amazon EKS(</w:t>
      </w:r>
      <w:proofErr w:type="spellStart"/>
      <w:r w:rsidRPr="00644B93">
        <w:t>Fargate</w:t>
      </w:r>
      <w:proofErr w:type="spellEnd"/>
      <w:r w:rsidRPr="00644B93">
        <w:t>).</w:t>
      </w:r>
    </w:p>
    <w:p w14:paraId="647F1719" w14:textId="77777777" w:rsidR="00275CF0" w:rsidRPr="00644B93" w:rsidRDefault="00275CF0" w:rsidP="00656748">
      <w:pPr>
        <w:pStyle w:val="NormalArial"/>
        <w:spacing w:line="360" w:lineRule="auto"/>
      </w:pPr>
    </w:p>
    <w:p w14:paraId="7AA5FAF6" w14:textId="77777777" w:rsidR="00275CF0" w:rsidRPr="00644B93" w:rsidRDefault="00275CF0" w:rsidP="00656748">
      <w:pPr>
        <w:pStyle w:val="NormalArial"/>
        <w:spacing w:line="360" w:lineRule="auto"/>
      </w:pPr>
    </w:p>
    <w:p w14:paraId="4C99AA40" w14:textId="51C64CAB" w:rsidR="00275CF0" w:rsidRPr="00644B93" w:rsidRDefault="00275CF0" w:rsidP="00656748">
      <w:pPr>
        <w:pStyle w:val="Puce1"/>
        <w:spacing w:line="360" w:lineRule="auto"/>
      </w:pPr>
      <w:r w:rsidRPr="00644B93">
        <w:t xml:space="preserve">Mettre en place l’infrastructure AWS via CloudFormation </w:t>
      </w:r>
    </w:p>
    <w:p w14:paraId="315901E9" w14:textId="77777777" w:rsidR="00C6078B" w:rsidRPr="00644B93" w:rsidRDefault="00C6078B" w:rsidP="00656748">
      <w:pPr>
        <w:pStyle w:val="Puce1"/>
        <w:spacing w:line="360" w:lineRule="auto"/>
      </w:pPr>
      <w:r w:rsidRPr="00644B93">
        <w:t>Gestion de l’infrastructure existante (</w:t>
      </w:r>
      <w:proofErr w:type="spellStart"/>
      <w:r w:rsidRPr="00644B93">
        <w:t>Kubernetes</w:t>
      </w:r>
      <w:proofErr w:type="spellEnd"/>
      <w:r w:rsidRPr="00644B93">
        <w:t xml:space="preserve"> / Docker / Azure Cloud)</w:t>
      </w:r>
    </w:p>
    <w:p w14:paraId="12B847CC" w14:textId="36C1E26B" w:rsidR="00C6078B" w:rsidRPr="00644B93" w:rsidRDefault="00C6078B" w:rsidP="00656748">
      <w:pPr>
        <w:pStyle w:val="Puce1"/>
        <w:spacing w:line="360" w:lineRule="auto"/>
      </w:pPr>
      <w:r w:rsidRPr="00644B93">
        <w:t>Documentation de l’infrastructure et des processus en place</w:t>
      </w:r>
    </w:p>
    <w:p w14:paraId="6774EC79" w14:textId="77777777" w:rsidR="00722DAE" w:rsidRPr="00644B93" w:rsidRDefault="00722DAE" w:rsidP="00656748">
      <w:pPr>
        <w:pStyle w:val="Puce1"/>
        <w:tabs>
          <w:tab w:val="clear" w:pos="9354"/>
          <w:tab w:val="right" w:pos="9356"/>
        </w:tabs>
        <w:spacing w:line="360" w:lineRule="auto"/>
      </w:pPr>
      <w:r w:rsidRPr="00644B93">
        <w:lastRenderedPageBreak/>
        <w:t>Préparer les paquets Helm de l’application GoTest ;</w:t>
      </w:r>
    </w:p>
    <w:p w14:paraId="2078D852" w14:textId="77777777" w:rsidR="00C6078B" w:rsidRPr="00644B93" w:rsidRDefault="00C6078B" w:rsidP="00656748">
      <w:pPr>
        <w:pStyle w:val="Puce1"/>
        <w:spacing w:line="360" w:lineRule="auto"/>
      </w:pPr>
      <w:r w:rsidRPr="00644B93">
        <w:t>Conception et mise en place de pipelines de déploiements et tests applicatifs avec des outils du CI (Jenkins/</w:t>
      </w:r>
      <w:proofErr w:type="spellStart"/>
      <w:r w:rsidRPr="00644B93">
        <w:t>GitLab</w:t>
      </w:r>
      <w:proofErr w:type="spellEnd"/>
      <w:r w:rsidRPr="00644B93">
        <w:t xml:space="preserve"> CI)</w:t>
      </w:r>
    </w:p>
    <w:p w14:paraId="46975BC3" w14:textId="716C71D5" w:rsidR="00C6078B" w:rsidRPr="00644B93" w:rsidRDefault="00C6078B" w:rsidP="00656748">
      <w:pPr>
        <w:pStyle w:val="Puce1"/>
        <w:spacing w:line="360" w:lineRule="auto"/>
      </w:pPr>
      <w:r w:rsidRPr="00644B93">
        <w:t>Définir et promouvoir des bonnes pratiques CI / DevOps</w:t>
      </w:r>
    </w:p>
    <w:p w14:paraId="40877F24" w14:textId="77777777" w:rsidR="00CC3AAE" w:rsidRPr="00644B93" w:rsidRDefault="00CC3AAE" w:rsidP="00656748">
      <w:pPr>
        <w:pStyle w:val="Puce1"/>
        <w:numPr>
          <w:ilvl w:val="0"/>
          <w:numId w:val="0"/>
        </w:numPr>
        <w:spacing w:line="360" w:lineRule="auto"/>
        <w:ind w:left="567"/>
      </w:pPr>
    </w:p>
    <w:p w14:paraId="292568D0" w14:textId="77777777" w:rsidR="00CC3AAE" w:rsidRPr="00644B93" w:rsidRDefault="00CC3AAE" w:rsidP="00656748">
      <w:pPr>
        <w:pStyle w:val="NormalArial"/>
        <w:spacing w:line="360" w:lineRule="auto"/>
      </w:pPr>
    </w:p>
    <w:p w14:paraId="1B32BA26" w14:textId="77777777" w:rsidR="00CC3AAE" w:rsidRPr="00644B93" w:rsidRDefault="00CC3AAE" w:rsidP="00656748">
      <w:pPr>
        <w:pStyle w:val="Gras"/>
        <w:spacing w:line="360" w:lineRule="auto"/>
      </w:pPr>
      <w:r w:rsidRPr="00644B93">
        <w:t>Environnement technologique :</w:t>
      </w:r>
    </w:p>
    <w:p w14:paraId="041BFB55" w14:textId="02B7F2AB" w:rsidR="00CC3AAE" w:rsidRPr="00644B93" w:rsidRDefault="002F4F72" w:rsidP="00656748">
      <w:pPr>
        <w:pStyle w:val="Puce1"/>
        <w:spacing w:line="360" w:lineRule="auto"/>
      </w:pPr>
      <w:r w:rsidRPr="00644B93">
        <w:t>Infrastructure</w:t>
      </w:r>
      <w:r w:rsidRPr="00644B93">
        <w:rPr>
          <w:i/>
          <w:iCs/>
        </w:rPr>
        <w:t>:</w:t>
      </w:r>
      <w:r w:rsidR="00CC3AAE" w:rsidRPr="00644B93">
        <w:t xml:space="preserve"> </w:t>
      </w:r>
      <w:r w:rsidR="00275CF0" w:rsidRPr="00644B93">
        <w:t xml:space="preserve">AWS </w:t>
      </w:r>
      <w:r w:rsidRPr="00644B93">
        <w:t>CloudFormation.</w:t>
      </w:r>
    </w:p>
    <w:p w14:paraId="1B29A152" w14:textId="08B20B3A" w:rsidR="00275CF0" w:rsidRPr="00644B93" w:rsidRDefault="002F4F72" w:rsidP="00656748">
      <w:pPr>
        <w:pStyle w:val="Puce1"/>
        <w:spacing w:line="360" w:lineRule="auto"/>
      </w:pPr>
      <w:r w:rsidRPr="00644B93">
        <w:t>Monitoring:</w:t>
      </w:r>
      <w:r w:rsidR="00275CF0" w:rsidRPr="00644B93">
        <w:t xml:space="preserve"> AWS </w:t>
      </w:r>
      <w:proofErr w:type="spellStart"/>
      <w:r w:rsidR="00275CF0" w:rsidRPr="00644B93">
        <w:t>CloudWatch</w:t>
      </w:r>
      <w:proofErr w:type="spellEnd"/>
    </w:p>
    <w:p w14:paraId="5EEC3280" w14:textId="540F6650" w:rsidR="00CC3AAE" w:rsidRPr="00644B93" w:rsidRDefault="00CC3AAE" w:rsidP="00656748">
      <w:pPr>
        <w:pStyle w:val="Puce1"/>
        <w:spacing w:line="360" w:lineRule="auto"/>
      </w:pPr>
      <w:r w:rsidRPr="00644B93">
        <w:t xml:space="preserve">Intégration continue : </w:t>
      </w:r>
      <w:proofErr w:type="spellStart"/>
      <w:r w:rsidRPr="00644B93">
        <w:t>Git</w:t>
      </w:r>
      <w:r w:rsidR="00275CF0" w:rsidRPr="00644B93">
        <w:t>Lab</w:t>
      </w:r>
      <w:proofErr w:type="spellEnd"/>
      <w:r w:rsidR="00F00603" w:rsidRPr="00644B93">
        <w:t xml:space="preserve"> </w:t>
      </w:r>
      <w:r w:rsidR="00275CF0" w:rsidRPr="00644B93">
        <w:t>C</w:t>
      </w:r>
      <w:r w:rsidR="00F00603" w:rsidRPr="00644B93">
        <w:t>I</w:t>
      </w:r>
      <w:r w:rsidR="00275CF0" w:rsidRPr="00644B93">
        <w:t xml:space="preserve">, AWS </w:t>
      </w:r>
      <w:proofErr w:type="spellStart"/>
      <w:r w:rsidR="00275CF0" w:rsidRPr="00644B93">
        <w:t>deviceFarm</w:t>
      </w:r>
      <w:proofErr w:type="spellEnd"/>
    </w:p>
    <w:p w14:paraId="67198C99" w14:textId="078DF3C4" w:rsidR="00275CF0" w:rsidRPr="00644B93" w:rsidRDefault="00275CF0" w:rsidP="00656748">
      <w:pPr>
        <w:pStyle w:val="Puce1"/>
        <w:spacing w:line="360" w:lineRule="auto"/>
      </w:pPr>
      <w:r w:rsidRPr="00644B93">
        <w:t>DNS : AWS R53</w:t>
      </w:r>
    </w:p>
    <w:p w14:paraId="265A3AF5" w14:textId="0386AAF8" w:rsidR="00CC3AAE" w:rsidRPr="00644B93" w:rsidRDefault="002F4F72" w:rsidP="00656748">
      <w:pPr>
        <w:pStyle w:val="Puce1"/>
        <w:spacing w:line="360" w:lineRule="auto"/>
      </w:pPr>
      <w:proofErr w:type="spellStart"/>
      <w:r w:rsidRPr="00644B93">
        <w:t>Compute</w:t>
      </w:r>
      <w:proofErr w:type="spellEnd"/>
      <w:r w:rsidRPr="00644B93">
        <w:t xml:space="preserve"> :</w:t>
      </w:r>
      <w:r w:rsidR="00CC3AAE" w:rsidRPr="00644B93">
        <w:t xml:space="preserve"> AWS E</w:t>
      </w:r>
      <w:r w:rsidR="00275CF0" w:rsidRPr="00644B93">
        <w:t>KS</w:t>
      </w:r>
      <w:r w:rsidR="00CC3AAE" w:rsidRPr="00644B93">
        <w:t>,</w:t>
      </w:r>
      <w:r w:rsidR="00275CF0" w:rsidRPr="00644B93">
        <w:t xml:space="preserve"> EC2</w:t>
      </w:r>
    </w:p>
    <w:p w14:paraId="47540D91" w14:textId="4479BA28" w:rsidR="00E824E4" w:rsidRPr="00644B93" w:rsidRDefault="00E824E4" w:rsidP="00656748">
      <w:pPr>
        <w:pStyle w:val="Puce1"/>
        <w:spacing w:line="360" w:lineRule="auto"/>
      </w:pPr>
      <w:r w:rsidRPr="00644B93">
        <w:t xml:space="preserve">Storage &amp; </w:t>
      </w:r>
      <w:r w:rsidR="002F4F72" w:rsidRPr="00644B93">
        <w:t>backups:</w:t>
      </w:r>
      <w:r w:rsidRPr="00644B93">
        <w:t xml:space="preserve"> S3, AWS Backup</w:t>
      </w:r>
    </w:p>
    <w:p w14:paraId="555ADF9C" w14:textId="20285BBC" w:rsidR="00CC3AAE" w:rsidRPr="00644B93" w:rsidRDefault="00CC3AAE" w:rsidP="00656748">
      <w:pPr>
        <w:pStyle w:val="Puce1"/>
        <w:spacing w:line="360" w:lineRule="auto"/>
      </w:pPr>
      <w:r w:rsidRPr="00644B93">
        <w:t>Outils de développement : Jira, Confluence ;</w:t>
      </w:r>
    </w:p>
    <w:p w14:paraId="1A41369F" w14:textId="77777777" w:rsidR="00CC3AAE" w:rsidRPr="00644B93" w:rsidRDefault="00CC3AAE" w:rsidP="00656748">
      <w:pPr>
        <w:pStyle w:val="NormalArial"/>
        <w:spacing w:line="360" w:lineRule="auto"/>
      </w:pPr>
      <w:r w:rsidRPr="00644B93">
        <w:rPr>
          <w:b/>
          <w:bCs/>
        </w:rPr>
        <w:t>Méthodologies :</w:t>
      </w:r>
      <w:r w:rsidRPr="00644B93">
        <w:t xml:space="preserve"> Agile/Scrum</w:t>
      </w:r>
    </w:p>
    <w:p w14:paraId="4F928213" w14:textId="77777777" w:rsidR="00DD5FCE" w:rsidRPr="00644B93" w:rsidRDefault="00DD5FCE" w:rsidP="00444D7E">
      <w:pPr>
        <w:pStyle w:val="NormalArial"/>
      </w:pPr>
    </w:p>
    <w:p w14:paraId="6653A64E" w14:textId="77777777" w:rsidR="00DD5FCE" w:rsidRPr="00644B93" w:rsidRDefault="00DD5FCE" w:rsidP="00444D7E">
      <w:pPr>
        <w:pStyle w:val="NormalArial"/>
      </w:pPr>
    </w:p>
    <w:p w14:paraId="40B22B19" w14:textId="77777777" w:rsidR="00A97A61" w:rsidRPr="00644B93" w:rsidRDefault="00A97A61" w:rsidP="00444D7E">
      <w:pPr>
        <w:pStyle w:val="NormalArial"/>
      </w:pPr>
    </w:p>
    <w:p w14:paraId="5F6D719F" w14:textId="77777777" w:rsidR="00DD5FCE" w:rsidRPr="00644B93" w:rsidRDefault="00DD5FCE" w:rsidP="00444D7E">
      <w:pPr>
        <w:pStyle w:val="NormalArial"/>
      </w:pPr>
    </w:p>
    <w:p w14:paraId="4068F7B3" w14:textId="555BE312" w:rsidR="00DD5FCE" w:rsidRPr="00644B93" w:rsidRDefault="00DD5FCE" w:rsidP="00DD5FCE">
      <w:pPr>
        <w:pStyle w:val="NormalArial"/>
        <w:rPr>
          <w:b/>
          <w:caps/>
        </w:rPr>
      </w:pPr>
      <w:r w:rsidRPr="00644B93">
        <w:rPr>
          <w:b/>
        </w:rPr>
        <w:t>Projet interne </w:t>
      </w:r>
      <w:r w:rsidRPr="00644B93">
        <w:rPr>
          <w:b/>
          <w:caps/>
        </w:rPr>
        <w:t>: DATUM</w:t>
      </w:r>
      <w:r w:rsidRPr="00644B93">
        <w:rPr>
          <w:b/>
          <w:caps/>
        </w:rPr>
        <w:tab/>
        <w:t xml:space="preserve">09/2022 </w:t>
      </w:r>
      <w:r w:rsidRPr="00644B93">
        <w:rPr>
          <w:b/>
        </w:rPr>
        <w:t>à</w:t>
      </w:r>
      <w:r w:rsidRPr="00644B93">
        <w:rPr>
          <w:b/>
          <w:caps/>
        </w:rPr>
        <w:t xml:space="preserve"> 02/2023</w:t>
      </w:r>
    </w:p>
    <w:p w14:paraId="15F36E9D" w14:textId="77777777" w:rsidR="00DD5FCE" w:rsidRPr="00644B93" w:rsidRDefault="00DD5FCE" w:rsidP="00DD5FCE">
      <w:pPr>
        <w:pStyle w:val="NormalArial"/>
        <w:rPr>
          <w:b/>
          <w:caps/>
        </w:rPr>
      </w:pPr>
    </w:p>
    <w:p w14:paraId="36E735AF" w14:textId="1779EAE8" w:rsidR="00DD5FCE" w:rsidRPr="00644B93" w:rsidRDefault="00DD5FCE" w:rsidP="00DD5FCE">
      <w:pPr>
        <w:pStyle w:val="NormalArial"/>
      </w:pPr>
      <w:r w:rsidRPr="00644B93">
        <w:rPr>
          <w:rStyle w:val="GrasCar"/>
        </w:rPr>
        <w:t>Effort :</w:t>
      </w:r>
      <w:r w:rsidRPr="00644B93">
        <w:t xml:space="preserve"> 120 jours-personnes</w:t>
      </w:r>
    </w:p>
    <w:p w14:paraId="5F033A56" w14:textId="77777777" w:rsidR="00DD5FCE" w:rsidRPr="00644B93" w:rsidRDefault="00DD5FCE" w:rsidP="00DD5FCE">
      <w:pPr>
        <w:pStyle w:val="NormalArial"/>
      </w:pPr>
    </w:p>
    <w:p w14:paraId="19E1E530" w14:textId="77777777" w:rsidR="00DD5FCE" w:rsidRPr="00644B93" w:rsidRDefault="00DD5FCE" w:rsidP="00DD5FCE">
      <w:pPr>
        <w:pStyle w:val="NormalArial"/>
      </w:pPr>
    </w:p>
    <w:p w14:paraId="0A222427" w14:textId="7E231B14" w:rsidR="00DD5FCE" w:rsidRPr="00644B93" w:rsidRDefault="00DD5FCE" w:rsidP="00DD5FCE">
      <w:pPr>
        <w:pStyle w:val="Gras"/>
      </w:pPr>
      <w:r w:rsidRPr="00644B93">
        <w:t xml:space="preserve"># </w:t>
      </w:r>
      <w:r w:rsidR="000706D8" w:rsidRPr="00644B93">
        <w:t>3</w:t>
      </w:r>
      <w:r w:rsidRPr="00644B93">
        <w:tab/>
      </w:r>
      <w:r w:rsidR="00CC3AAE" w:rsidRPr="00644B93">
        <w:t xml:space="preserve">AWS </w:t>
      </w:r>
      <w:r w:rsidR="0017427E">
        <w:t>Architect</w:t>
      </w:r>
    </w:p>
    <w:p w14:paraId="5AD1AB1B" w14:textId="77777777" w:rsidR="00DD5FCE" w:rsidRPr="00644B93" w:rsidRDefault="00DD5FCE" w:rsidP="00DD5FCE">
      <w:pPr>
        <w:pStyle w:val="NormalArial"/>
      </w:pPr>
    </w:p>
    <w:p w14:paraId="389E1AD4" w14:textId="502E251F" w:rsidR="00DD5FCE" w:rsidRPr="00644B93" w:rsidRDefault="00DD5FCE" w:rsidP="00656748">
      <w:pPr>
        <w:pStyle w:val="NormalArial"/>
        <w:spacing w:line="360" w:lineRule="auto"/>
      </w:pPr>
      <w:r w:rsidRPr="00644B93">
        <w:rPr>
          <w:b/>
        </w:rPr>
        <w:t xml:space="preserve">Projet : </w:t>
      </w:r>
      <w:proofErr w:type="spellStart"/>
      <w:r w:rsidR="00CC3AAE" w:rsidRPr="00644B93">
        <w:t>RapidCapture</w:t>
      </w:r>
      <w:proofErr w:type="spellEnd"/>
    </w:p>
    <w:p w14:paraId="2477FFB3" w14:textId="62D7E7DE" w:rsidR="00DD5FCE" w:rsidRPr="00644B93" w:rsidRDefault="00DD5FCE" w:rsidP="00656748">
      <w:pPr>
        <w:pStyle w:val="NormalArial"/>
        <w:spacing w:line="360" w:lineRule="auto"/>
      </w:pPr>
      <w:r w:rsidRPr="00644B93">
        <w:t xml:space="preserve">Le projet </w:t>
      </w:r>
      <w:proofErr w:type="spellStart"/>
      <w:r w:rsidR="00CC3AAE" w:rsidRPr="00644B93">
        <w:t>RapidCapture</w:t>
      </w:r>
      <w:proofErr w:type="spellEnd"/>
      <w:r w:rsidR="00CC3AAE" w:rsidRPr="00644B93">
        <w:t xml:space="preserve"> </w:t>
      </w:r>
      <w:r w:rsidRPr="00644B93">
        <w:t xml:space="preserve">consiste à </w:t>
      </w:r>
      <w:r w:rsidR="00722DAE" w:rsidRPr="00644B93">
        <w:t xml:space="preserve">offrir la possibilité de mettre en œuvre rapidement la capture numérisée des documents. </w:t>
      </w:r>
      <w:r w:rsidRPr="00644B93">
        <w:t xml:space="preserve">Cette application </w:t>
      </w:r>
      <w:r w:rsidR="00A14DD6" w:rsidRPr="00644B93">
        <w:t xml:space="preserve">est basé sur une architecture micro-service in AWS EKS, les documents sont </w:t>
      </w:r>
      <w:r w:rsidR="00F00603" w:rsidRPr="00644B93">
        <w:t>reçus</w:t>
      </w:r>
      <w:r w:rsidR="00A14DD6" w:rsidRPr="00644B93">
        <w:t xml:space="preserve"> via AWS FTP, stockés en S3, l’évènement de stockage déclenche tout un flux de </w:t>
      </w:r>
      <w:r w:rsidR="0014536F" w:rsidRPr="00644B93">
        <w:t>numérisation</w:t>
      </w:r>
      <w:r w:rsidR="00A14DD6" w:rsidRPr="00644B93">
        <w:t xml:space="preserve"> via SQS vers les </w:t>
      </w:r>
      <w:proofErr w:type="spellStart"/>
      <w:r w:rsidR="00A14DD6" w:rsidRPr="00644B93">
        <w:t>pods</w:t>
      </w:r>
      <w:proofErr w:type="spellEnd"/>
      <w:r w:rsidR="00A14DD6" w:rsidRPr="00644B93">
        <w:t xml:space="preserve"> </w:t>
      </w:r>
      <w:proofErr w:type="spellStart"/>
      <w:r w:rsidR="00F00603" w:rsidRPr="00644B93">
        <w:t>K</w:t>
      </w:r>
      <w:r w:rsidR="00A14DD6" w:rsidRPr="00644B93">
        <w:t>ubernetes</w:t>
      </w:r>
      <w:proofErr w:type="spellEnd"/>
      <w:r w:rsidR="00A14DD6" w:rsidRPr="00644B93">
        <w:t>. L’</w:t>
      </w:r>
      <w:r w:rsidR="00F00603" w:rsidRPr="00644B93">
        <w:t>accès</w:t>
      </w:r>
      <w:r w:rsidR="00A14DD6" w:rsidRPr="00644B93">
        <w:t xml:space="preserve"> utilisateur est géré via </w:t>
      </w:r>
      <w:proofErr w:type="gramStart"/>
      <w:r w:rsidR="00A14DD6" w:rsidRPr="00644B93">
        <w:t>IIC(</w:t>
      </w:r>
      <w:proofErr w:type="gramEnd"/>
      <w:r w:rsidR="00A14DD6" w:rsidRPr="00644B93">
        <w:t xml:space="preserve">AWS SSO), et logs opérationnels sont collectés via AWS </w:t>
      </w:r>
      <w:proofErr w:type="spellStart"/>
      <w:r w:rsidR="00A14DD6" w:rsidRPr="00644B93">
        <w:t>CloudWatch</w:t>
      </w:r>
      <w:proofErr w:type="spellEnd"/>
      <w:r w:rsidR="00A14DD6" w:rsidRPr="00644B93">
        <w:t>.</w:t>
      </w:r>
    </w:p>
    <w:p w14:paraId="2A9930D9" w14:textId="77777777" w:rsidR="00DD5FCE" w:rsidRPr="00644B93" w:rsidRDefault="00DD5FCE" w:rsidP="00656748">
      <w:pPr>
        <w:pStyle w:val="NormalArial"/>
        <w:spacing w:line="360" w:lineRule="auto"/>
      </w:pPr>
    </w:p>
    <w:p w14:paraId="51F3BEDC" w14:textId="46C9472F" w:rsidR="00DD5FCE" w:rsidRPr="00644B93" w:rsidRDefault="00DD5FCE" w:rsidP="00656748">
      <w:pPr>
        <w:pStyle w:val="NormalArial"/>
        <w:spacing w:line="360" w:lineRule="auto"/>
      </w:pPr>
      <w:r w:rsidRPr="00644B93">
        <w:lastRenderedPageBreak/>
        <w:t xml:space="preserve">En tant que </w:t>
      </w:r>
      <w:r w:rsidR="00FE53FF" w:rsidRPr="00644B93">
        <w:t xml:space="preserve">AWS </w:t>
      </w:r>
      <w:r w:rsidR="0017427E">
        <w:t>Architect</w:t>
      </w:r>
      <w:r w:rsidR="002D6CBA" w:rsidRPr="00644B93">
        <w:t xml:space="preserve"> au</w:t>
      </w:r>
      <w:r w:rsidRPr="00644B93">
        <w:t xml:space="preserve"> sein d’une équipe de </w:t>
      </w:r>
      <w:r w:rsidR="00CC3AAE" w:rsidRPr="00644B93">
        <w:t>5</w:t>
      </w:r>
      <w:r w:rsidRPr="00644B93">
        <w:t xml:space="preserve"> personnes, monsieur Ajroud a apporté une contribution essentielle à</w:t>
      </w:r>
      <w:r w:rsidR="00A14DD6" w:rsidRPr="00644B93">
        <w:t xml:space="preserve"> </w:t>
      </w:r>
      <w:r w:rsidR="00C66F7D" w:rsidRPr="00644B93">
        <w:t xml:space="preserve">la validation de processus de migration AWS selon le process Lift and shift ainsi que la revue de l’architecture </w:t>
      </w:r>
      <w:proofErr w:type="spellStart"/>
      <w:r w:rsidR="00C66F7D" w:rsidRPr="00644B93">
        <w:t>Serverless</w:t>
      </w:r>
      <w:proofErr w:type="spellEnd"/>
      <w:r w:rsidR="00C66F7D" w:rsidRPr="00644B93">
        <w:t xml:space="preserve"> de l’application.</w:t>
      </w:r>
    </w:p>
    <w:p w14:paraId="582186FD" w14:textId="77777777" w:rsidR="00DD5FCE" w:rsidRPr="00644B93" w:rsidRDefault="00DD5FCE" w:rsidP="00656748">
      <w:pPr>
        <w:pStyle w:val="NormalArial"/>
        <w:spacing w:line="360" w:lineRule="auto"/>
      </w:pPr>
    </w:p>
    <w:p w14:paraId="6B119D6C" w14:textId="77777777" w:rsidR="0014536F" w:rsidRPr="00644B93" w:rsidRDefault="0014536F" w:rsidP="00656748">
      <w:pPr>
        <w:pStyle w:val="Puce1"/>
        <w:tabs>
          <w:tab w:val="clear" w:pos="9354"/>
          <w:tab w:val="right" w:pos="9356"/>
        </w:tabs>
        <w:spacing w:line="360" w:lineRule="auto"/>
      </w:pPr>
      <w:r w:rsidRPr="00644B93">
        <w:t xml:space="preserve">Valider le processus de migration AWS pour l’application </w:t>
      </w:r>
      <w:proofErr w:type="spellStart"/>
      <w:r w:rsidRPr="00644B93">
        <w:t>RapidCAPTURE</w:t>
      </w:r>
      <w:proofErr w:type="spellEnd"/>
      <w:r w:rsidRPr="00644B93">
        <w:t> ;</w:t>
      </w:r>
    </w:p>
    <w:p w14:paraId="6882F53C" w14:textId="185BCF8D" w:rsidR="00452F68" w:rsidRPr="00644B93" w:rsidRDefault="0014536F" w:rsidP="00656748">
      <w:pPr>
        <w:pStyle w:val="Puce1"/>
        <w:tabs>
          <w:tab w:val="clear" w:pos="9354"/>
          <w:tab w:val="right" w:pos="9356"/>
        </w:tabs>
        <w:spacing w:line="360" w:lineRule="auto"/>
      </w:pPr>
      <w:r w:rsidRPr="00644B93">
        <w:t xml:space="preserve">Effectuer la revue de l’architecture </w:t>
      </w:r>
      <w:proofErr w:type="spellStart"/>
      <w:r w:rsidRPr="00644B93">
        <w:t>Se</w:t>
      </w:r>
      <w:r w:rsidR="00452F68" w:rsidRPr="00644B93">
        <w:t>rverless</w:t>
      </w:r>
      <w:proofErr w:type="spellEnd"/>
      <w:r w:rsidR="00452F68" w:rsidRPr="00644B93">
        <w:t xml:space="preserve"> (check for Hight </w:t>
      </w:r>
      <w:proofErr w:type="spellStart"/>
      <w:r w:rsidR="00452F68" w:rsidRPr="00644B93">
        <w:t>Availability</w:t>
      </w:r>
      <w:proofErr w:type="spellEnd"/>
      <w:r w:rsidR="00452F68" w:rsidRPr="00644B93">
        <w:t xml:space="preserve"> &amp; </w:t>
      </w:r>
      <w:proofErr w:type="spellStart"/>
      <w:r w:rsidR="00452F68" w:rsidRPr="00644B93">
        <w:t>scalability</w:t>
      </w:r>
      <w:proofErr w:type="spellEnd"/>
      <w:r w:rsidR="00452F68" w:rsidRPr="00644B93">
        <w:t>)</w:t>
      </w:r>
    </w:p>
    <w:p w14:paraId="1DD12675" w14:textId="16B21E39" w:rsidR="0014536F" w:rsidRPr="00644B93" w:rsidRDefault="00452F68" w:rsidP="00656748">
      <w:pPr>
        <w:pStyle w:val="Puce1"/>
        <w:tabs>
          <w:tab w:val="clear" w:pos="9354"/>
          <w:tab w:val="right" w:pos="9356"/>
        </w:tabs>
        <w:spacing w:line="360" w:lineRule="auto"/>
      </w:pPr>
      <w:r w:rsidRPr="00644B93">
        <w:t xml:space="preserve">Gérer </w:t>
      </w:r>
      <w:r w:rsidR="00FE53FF" w:rsidRPr="00644B93">
        <w:t>les environnements</w:t>
      </w:r>
      <w:r w:rsidRPr="00644B93">
        <w:t xml:space="preserve"> AWS via </w:t>
      </w:r>
      <w:r w:rsidR="0014536F" w:rsidRPr="00644B93">
        <w:t>Control Tower ;</w:t>
      </w:r>
    </w:p>
    <w:p w14:paraId="7BBD1178" w14:textId="522EE23F" w:rsidR="0014536F" w:rsidRPr="00644B93" w:rsidRDefault="0014536F" w:rsidP="00656748">
      <w:pPr>
        <w:pStyle w:val="Puce1"/>
        <w:tabs>
          <w:tab w:val="clear" w:pos="9354"/>
          <w:tab w:val="right" w:pos="9356"/>
        </w:tabs>
        <w:spacing w:line="360" w:lineRule="auto"/>
      </w:pPr>
      <w:r w:rsidRPr="00644B93">
        <w:t xml:space="preserve">Vérifier les procédures de sauvegarde et de restauration (AWS backup, </w:t>
      </w:r>
      <w:proofErr w:type="spellStart"/>
      <w:r w:rsidRPr="00644B93">
        <w:t>Disaster</w:t>
      </w:r>
      <w:proofErr w:type="spellEnd"/>
      <w:r w:rsidRPr="00644B93">
        <w:t xml:space="preserve"> </w:t>
      </w:r>
      <w:proofErr w:type="spellStart"/>
      <w:r w:rsidRPr="00644B93">
        <w:t>recovery</w:t>
      </w:r>
      <w:proofErr w:type="spellEnd"/>
      <w:r w:rsidRPr="00644B93">
        <w:t xml:space="preserve"> </w:t>
      </w:r>
      <w:proofErr w:type="spellStart"/>
      <w:r w:rsidRPr="00644B93">
        <w:t>strategies</w:t>
      </w:r>
      <w:proofErr w:type="spellEnd"/>
      <w:r w:rsidRPr="00644B93">
        <w:t>) ;</w:t>
      </w:r>
    </w:p>
    <w:p w14:paraId="483ECE75" w14:textId="1A27B2BA" w:rsidR="00DD5FCE" w:rsidRPr="00644B93" w:rsidRDefault="0014536F" w:rsidP="00656748">
      <w:pPr>
        <w:pStyle w:val="Puce1"/>
        <w:spacing w:line="360" w:lineRule="auto"/>
      </w:pPr>
      <w:r w:rsidRPr="00644B93">
        <w:t>Définir les politiques de supervision (cloud Trail &amp; cloud Watch) et de maintenabilité.</w:t>
      </w:r>
    </w:p>
    <w:p w14:paraId="24020B33" w14:textId="694BFC75" w:rsidR="00C6078B" w:rsidRPr="00644B93" w:rsidRDefault="00C6078B" w:rsidP="00656748">
      <w:pPr>
        <w:pStyle w:val="Puce1"/>
        <w:spacing w:line="360" w:lineRule="auto"/>
      </w:pPr>
      <w:r w:rsidRPr="00644B93">
        <w:t>Définir et promouvoir des bonnes pratiques CI / DevOps</w:t>
      </w:r>
    </w:p>
    <w:p w14:paraId="2C83332D" w14:textId="77777777" w:rsidR="00DD5FCE" w:rsidRPr="00644B93" w:rsidRDefault="00DD5FCE" w:rsidP="00DD5FCE">
      <w:pPr>
        <w:pStyle w:val="Puce1"/>
        <w:numPr>
          <w:ilvl w:val="0"/>
          <w:numId w:val="0"/>
        </w:numPr>
        <w:ind w:left="567"/>
      </w:pPr>
    </w:p>
    <w:p w14:paraId="404F0290" w14:textId="77777777" w:rsidR="00DD5FCE" w:rsidRPr="00644B93" w:rsidRDefault="00DD5FCE" w:rsidP="00656748">
      <w:pPr>
        <w:pStyle w:val="NormalArial"/>
        <w:spacing w:line="360" w:lineRule="auto"/>
      </w:pPr>
    </w:p>
    <w:p w14:paraId="65B87753" w14:textId="6B1F3DB6" w:rsidR="00DD5FCE" w:rsidRPr="00644B93" w:rsidRDefault="00DD5FCE" w:rsidP="00656748">
      <w:pPr>
        <w:pStyle w:val="Gras"/>
        <w:spacing w:line="360" w:lineRule="auto"/>
      </w:pPr>
      <w:r w:rsidRPr="00644B93">
        <w:t>Environnement technologique :</w:t>
      </w:r>
    </w:p>
    <w:p w14:paraId="0DA18F22" w14:textId="05A1887B" w:rsidR="0014536F" w:rsidRPr="00644B93" w:rsidRDefault="00FE53FF" w:rsidP="00656748">
      <w:pPr>
        <w:pStyle w:val="Puce1"/>
        <w:spacing w:line="360" w:lineRule="auto"/>
      </w:pPr>
      <w:r w:rsidRPr="00644B93">
        <w:t>Migration:</w:t>
      </w:r>
      <w:r w:rsidR="00452F68" w:rsidRPr="00644B93">
        <w:t xml:space="preserve"> AWS migration service, AWS Application Discovery, AWS migration Hub.</w:t>
      </w:r>
    </w:p>
    <w:p w14:paraId="49FB7920" w14:textId="318692FF" w:rsidR="00CC3AAE" w:rsidRPr="0017427E" w:rsidRDefault="00CC3AAE" w:rsidP="00656748">
      <w:pPr>
        <w:pStyle w:val="Puce1"/>
        <w:spacing w:line="360" w:lineRule="auto"/>
        <w:rPr>
          <w:lang w:val="en-US"/>
        </w:rPr>
      </w:pPr>
      <w:r w:rsidRPr="0017427E">
        <w:rPr>
          <w:lang w:val="en-US"/>
        </w:rPr>
        <w:t>Monitoring</w:t>
      </w:r>
      <w:r w:rsidR="00452F68" w:rsidRPr="0017427E">
        <w:rPr>
          <w:lang w:val="en-US"/>
        </w:rPr>
        <w:t xml:space="preserve"> &amp; </w:t>
      </w:r>
      <w:r w:rsidR="00FE53FF" w:rsidRPr="0017427E">
        <w:rPr>
          <w:lang w:val="en-US"/>
        </w:rPr>
        <w:t>Audit:</w:t>
      </w:r>
      <w:r w:rsidRPr="0017427E">
        <w:rPr>
          <w:lang w:val="en-US"/>
        </w:rPr>
        <w:t xml:space="preserve"> AWS CloudWatch</w:t>
      </w:r>
      <w:r w:rsidR="00452F68" w:rsidRPr="0017427E">
        <w:rPr>
          <w:lang w:val="en-US"/>
        </w:rPr>
        <w:t xml:space="preserve">, AWS </w:t>
      </w:r>
      <w:r w:rsidR="00FE53FF" w:rsidRPr="0017427E">
        <w:rPr>
          <w:lang w:val="en-US"/>
        </w:rPr>
        <w:t>C</w:t>
      </w:r>
      <w:r w:rsidR="00452F68" w:rsidRPr="0017427E">
        <w:rPr>
          <w:lang w:val="en-US"/>
        </w:rPr>
        <w:t>loudTrail</w:t>
      </w:r>
    </w:p>
    <w:p w14:paraId="70C6AA14" w14:textId="280299F3" w:rsidR="00DD5FCE" w:rsidRPr="00644B93" w:rsidRDefault="00DD5FCE" w:rsidP="00656748">
      <w:pPr>
        <w:pStyle w:val="Puce1"/>
        <w:spacing w:line="360" w:lineRule="auto"/>
      </w:pPr>
      <w:r w:rsidRPr="00644B93">
        <w:t>Gouvernance des environnements: AWS</w:t>
      </w:r>
      <w:r w:rsidR="00452F68" w:rsidRPr="00644B93">
        <w:t xml:space="preserve"> control Tower.</w:t>
      </w:r>
    </w:p>
    <w:p w14:paraId="477E6C09" w14:textId="494925F6" w:rsidR="00452F68" w:rsidRPr="00644B93" w:rsidRDefault="00452F68" w:rsidP="00656748">
      <w:pPr>
        <w:pStyle w:val="Puce1"/>
        <w:spacing w:line="360" w:lineRule="auto"/>
      </w:pPr>
      <w:proofErr w:type="spellStart"/>
      <w:r w:rsidRPr="00644B93">
        <w:t>Compute</w:t>
      </w:r>
      <w:proofErr w:type="spellEnd"/>
      <w:r w:rsidRPr="00644B93">
        <w:t> : AWS EKS</w:t>
      </w:r>
    </w:p>
    <w:p w14:paraId="062F46D9" w14:textId="37313B36" w:rsidR="00452F68" w:rsidRPr="00644B93" w:rsidRDefault="00452F68" w:rsidP="00656748">
      <w:pPr>
        <w:pStyle w:val="Puce1"/>
        <w:spacing w:line="360" w:lineRule="auto"/>
      </w:pPr>
      <w:r w:rsidRPr="00644B93">
        <w:t xml:space="preserve">Integration </w:t>
      </w:r>
      <w:r w:rsidR="00FE53FF" w:rsidRPr="00644B93">
        <w:t>services : SQS, SNS</w:t>
      </w:r>
    </w:p>
    <w:p w14:paraId="3D3B2244" w14:textId="5602503D" w:rsidR="00FE53FF" w:rsidRPr="00644B93" w:rsidRDefault="00FE53FF" w:rsidP="00656748">
      <w:pPr>
        <w:pStyle w:val="Puce1"/>
        <w:spacing w:line="360" w:lineRule="auto"/>
      </w:pPr>
      <w:r w:rsidRPr="00644B93">
        <w:t>Storage &amp; transfert: S3, AWS FTP</w:t>
      </w:r>
    </w:p>
    <w:p w14:paraId="3FEFED9C" w14:textId="77777777" w:rsidR="00DD5FCE" w:rsidRPr="00644B93" w:rsidRDefault="00DD5FCE" w:rsidP="00656748">
      <w:pPr>
        <w:pStyle w:val="Puce1"/>
        <w:spacing w:line="360" w:lineRule="auto"/>
      </w:pPr>
      <w:r w:rsidRPr="00644B93">
        <w:t>Outils de développement : Jira, Confluence ;</w:t>
      </w:r>
    </w:p>
    <w:p w14:paraId="727B4B0B" w14:textId="77777777" w:rsidR="00DD5FCE" w:rsidRPr="00644B93" w:rsidRDefault="00DD5FCE" w:rsidP="00656748">
      <w:pPr>
        <w:pStyle w:val="NormalArial"/>
        <w:spacing w:line="360" w:lineRule="auto"/>
      </w:pPr>
      <w:r w:rsidRPr="00644B93">
        <w:rPr>
          <w:b/>
          <w:bCs/>
        </w:rPr>
        <w:t>Méthodologies :</w:t>
      </w:r>
      <w:r w:rsidRPr="00644B93">
        <w:t xml:space="preserve"> Agile/Scrum</w:t>
      </w:r>
    </w:p>
    <w:p w14:paraId="7EFAC8DF" w14:textId="77777777" w:rsidR="00DD5FCE" w:rsidRPr="00644B93" w:rsidRDefault="00DD5FCE" w:rsidP="00DD5FCE">
      <w:pPr>
        <w:pStyle w:val="NormalArial"/>
      </w:pPr>
    </w:p>
    <w:p w14:paraId="736541C2" w14:textId="77777777" w:rsidR="00DD5FCE" w:rsidRPr="00644B93" w:rsidRDefault="00DD5FCE" w:rsidP="00444D7E">
      <w:pPr>
        <w:pStyle w:val="NormalArial"/>
      </w:pPr>
    </w:p>
    <w:p w14:paraId="3F1CEF8F" w14:textId="77777777" w:rsidR="00DD5FCE" w:rsidRDefault="00DD5FCE" w:rsidP="00DD5FCE">
      <w:pPr>
        <w:pStyle w:val="NormalArial"/>
      </w:pPr>
    </w:p>
    <w:p w14:paraId="4A194EBB" w14:textId="77777777" w:rsidR="003865E2" w:rsidRDefault="003865E2" w:rsidP="00DD5FCE">
      <w:pPr>
        <w:pStyle w:val="NormalArial"/>
      </w:pPr>
    </w:p>
    <w:p w14:paraId="1B719D7F" w14:textId="77777777" w:rsidR="003865E2" w:rsidRDefault="003865E2" w:rsidP="00DD5FCE">
      <w:pPr>
        <w:pStyle w:val="NormalArial"/>
      </w:pPr>
    </w:p>
    <w:p w14:paraId="3E592C60" w14:textId="77777777" w:rsidR="003865E2" w:rsidRDefault="003865E2" w:rsidP="00DD5FCE">
      <w:pPr>
        <w:pStyle w:val="NormalArial"/>
      </w:pPr>
    </w:p>
    <w:p w14:paraId="1D380D5C" w14:textId="77777777" w:rsidR="003865E2" w:rsidRDefault="003865E2" w:rsidP="00DD5FCE">
      <w:pPr>
        <w:pStyle w:val="NormalArial"/>
      </w:pPr>
    </w:p>
    <w:p w14:paraId="6BC55CB4" w14:textId="77777777" w:rsidR="003865E2" w:rsidRPr="00644B93" w:rsidRDefault="003865E2" w:rsidP="00DD5FCE">
      <w:pPr>
        <w:pStyle w:val="NormalArial"/>
      </w:pPr>
    </w:p>
    <w:p w14:paraId="65887580" w14:textId="77777777" w:rsidR="006E1E02" w:rsidRPr="00644B93" w:rsidRDefault="006E1E02" w:rsidP="00DD5FCE">
      <w:pPr>
        <w:pStyle w:val="NormalArial"/>
      </w:pPr>
    </w:p>
    <w:p w14:paraId="11B3B1C6" w14:textId="77777777" w:rsidR="006E1E02" w:rsidRPr="00644B93" w:rsidRDefault="006E1E02" w:rsidP="00DD5FCE">
      <w:pPr>
        <w:pStyle w:val="NormalArial"/>
      </w:pPr>
    </w:p>
    <w:p w14:paraId="1614CC6C" w14:textId="77777777" w:rsidR="006D229D" w:rsidRPr="00644B93" w:rsidRDefault="006D229D" w:rsidP="00DD5FCE">
      <w:pPr>
        <w:pStyle w:val="NormalArial"/>
      </w:pPr>
    </w:p>
    <w:p w14:paraId="24DFE9BF" w14:textId="77777777" w:rsidR="006D229D" w:rsidRPr="00644B93" w:rsidRDefault="006D229D" w:rsidP="00DD5FCE">
      <w:pPr>
        <w:pStyle w:val="NormalArial"/>
      </w:pPr>
    </w:p>
    <w:p w14:paraId="3720F496" w14:textId="77777777" w:rsidR="006D229D" w:rsidRPr="00644B93" w:rsidRDefault="006D229D" w:rsidP="00DD5FCE">
      <w:pPr>
        <w:pStyle w:val="NormalArial"/>
      </w:pPr>
    </w:p>
    <w:p w14:paraId="2DF08ED4" w14:textId="77777777" w:rsidR="00DD5FCE" w:rsidRPr="00644B93" w:rsidRDefault="00DD5FCE" w:rsidP="00444D7E">
      <w:pPr>
        <w:pStyle w:val="NormalArial"/>
      </w:pPr>
    </w:p>
    <w:p w14:paraId="27831380" w14:textId="77777777" w:rsidR="004D31AB" w:rsidRPr="00644B93" w:rsidRDefault="004D31AB" w:rsidP="00172D25">
      <w:pPr>
        <w:pStyle w:val="NormalArial"/>
      </w:pPr>
    </w:p>
    <w:p w14:paraId="6A8FE05A" w14:textId="7A5B2214" w:rsidR="004D31AB" w:rsidRPr="00644B93" w:rsidRDefault="00000000" w:rsidP="00172D25">
      <w:pPr>
        <w:pStyle w:val="NormalArial"/>
      </w:pPr>
      <w:r>
        <w:lastRenderedPageBreak/>
        <w:pict w14:anchorId="4F408C81">
          <v:rect id="_x0000_i1025" style="width:467.7pt;height:1pt" o:hralign="center" o:hrstd="t" o:hrnoshade="t" o:hr="t" fillcolor="#1f96e3" stroked="f"/>
        </w:pict>
      </w:r>
    </w:p>
    <w:p w14:paraId="6270F90C" w14:textId="77777777" w:rsidR="004D31AB" w:rsidRPr="00644B93" w:rsidRDefault="004D31AB" w:rsidP="00172D25">
      <w:pPr>
        <w:pStyle w:val="NormalArial"/>
      </w:pPr>
    </w:p>
    <w:p w14:paraId="19DA73EE" w14:textId="4BF119E3" w:rsidR="004D31AB" w:rsidRPr="00644B93" w:rsidRDefault="00FE53FF" w:rsidP="00172D25">
      <w:pPr>
        <w:pStyle w:val="EMPLOYEUR"/>
      </w:pPr>
      <w:r w:rsidRPr="00644B93">
        <w:t>SOFRECOM TUNISIE</w:t>
      </w:r>
      <w:r w:rsidR="004D31AB" w:rsidRPr="00644B93">
        <w:rPr>
          <w:rFonts w:ascii="Arial Gras" w:hAnsi="Arial Gras"/>
        </w:rPr>
        <w:tab/>
      </w:r>
      <w:r w:rsidR="004D31AB" w:rsidRPr="00644B93">
        <w:t>0</w:t>
      </w:r>
      <w:r w:rsidRPr="00644B93">
        <w:t>7</w:t>
      </w:r>
      <w:r w:rsidR="004D31AB" w:rsidRPr="00644B93">
        <w:t>/20</w:t>
      </w:r>
      <w:r w:rsidR="000768C4" w:rsidRPr="00644B93">
        <w:t>1</w:t>
      </w:r>
      <w:r w:rsidRPr="00644B93">
        <w:t>5</w:t>
      </w:r>
      <w:r w:rsidR="004D31AB" w:rsidRPr="00644B93">
        <w:t xml:space="preserve"> </w:t>
      </w:r>
      <w:r w:rsidR="00172D25" w:rsidRPr="00644B93">
        <w:rPr>
          <w:caps w:val="0"/>
        </w:rPr>
        <w:t>à</w:t>
      </w:r>
      <w:r w:rsidR="004D31AB" w:rsidRPr="00644B93">
        <w:t xml:space="preserve"> 0</w:t>
      </w:r>
      <w:r w:rsidRPr="00644B93">
        <w:t>6</w:t>
      </w:r>
      <w:r w:rsidR="004D31AB" w:rsidRPr="00644B93">
        <w:t>/202</w:t>
      </w:r>
      <w:r w:rsidRPr="00644B93">
        <w:t>2</w:t>
      </w:r>
    </w:p>
    <w:p w14:paraId="39B06465" w14:textId="77777777" w:rsidR="000775B1" w:rsidRPr="00644B93" w:rsidRDefault="000775B1" w:rsidP="00FE53FF">
      <w:pPr>
        <w:pStyle w:val="NormalArial"/>
        <w:rPr>
          <w:b/>
        </w:rPr>
      </w:pPr>
    </w:p>
    <w:p w14:paraId="6C035EE1" w14:textId="768A7B7D" w:rsidR="00FE53FF" w:rsidRPr="00644B93" w:rsidRDefault="00FE53FF" w:rsidP="00FE53FF">
      <w:pPr>
        <w:pStyle w:val="NormalArial"/>
        <w:rPr>
          <w:b/>
          <w:caps/>
        </w:rPr>
      </w:pPr>
      <w:r w:rsidRPr="00644B93">
        <w:rPr>
          <w:b/>
        </w:rPr>
        <w:t>Client </w:t>
      </w:r>
      <w:r w:rsidRPr="00644B93">
        <w:rPr>
          <w:b/>
          <w:caps/>
        </w:rPr>
        <w:t>: GROUPE ORANGE FRANCE</w:t>
      </w:r>
      <w:r w:rsidRPr="00644B93">
        <w:rPr>
          <w:b/>
          <w:caps/>
        </w:rPr>
        <w:tab/>
        <w:t>0</w:t>
      </w:r>
      <w:r w:rsidR="000775B1" w:rsidRPr="00644B93">
        <w:rPr>
          <w:b/>
          <w:caps/>
        </w:rPr>
        <w:t>7</w:t>
      </w:r>
      <w:r w:rsidRPr="00644B93">
        <w:rPr>
          <w:b/>
          <w:caps/>
        </w:rPr>
        <w:t>/20</w:t>
      </w:r>
      <w:r w:rsidR="000775B1" w:rsidRPr="00644B93">
        <w:rPr>
          <w:b/>
          <w:caps/>
        </w:rPr>
        <w:t>15</w:t>
      </w:r>
      <w:r w:rsidRPr="00644B93">
        <w:rPr>
          <w:b/>
          <w:caps/>
        </w:rPr>
        <w:t xml:space="preserve"> </w:t>
      </w:r>
      <w:r w:rsidRPr="00644B93">
        <w:rPr>
          <w:b/>
        </w:rPr>
        <w:t>à</w:t>
      </w:r>
      <w:r w:rsidRPr="00644B93">
        <w:rPr>
          <w:b/>
          <w:caps/>
        </w:rPr>
        <w:t xml:space="preserve"> 0</w:t>
      </w:r>
      <w:r w:rsidR="000775B1" w:rsidRPr="00644B93">
        <w:rPr>
          <w:b/>
          <w:caps/>
        </w:rPr>
        <w:t>6</w:t>
      </w:r>
      <w:r w:rsidRPr="00644B93">
        <w:rPr>
          <w:b/>
          <w:caps/>
        </w:rPr>
        <w:t>/202</w:t>
      </w:r>
      <w:r w:rsidR="000775B1" w:rsidRPr="00644B93">
        <w:rPr>
          <w:b/>
          <w:caps/>
        </w:rPr>
        <w:t>2</w:t>
      </w:r>
    </w:p>
    <w:p w14:paraId="585BD27A" w14:textId="77777777" w:rsidR="00FE53FF" w:rsidRPr="00644B93" w:rsidRDefault="00FE53FF" w:rsidP="00FE53FF">
      <w:pPr>
        <w:pStyle w:val="NormalArial"/>
        <w:rPr>
          <w:b/>
          <w:caps/>
        </w:rPr>
      </w:pPr>
    </w:p>
    <w:p w14:paraId="55A66C29" w14:textId="3F084571" w:rsidR="00FE53FF" w:rsidRPr="00644B93" w:rsidRDefault="00FE53FF" w:rsidP="00FE53FF">
      <w:pPr>
        <w:pStyle w:val="NormalArial"/>
      </w:pPr>
      <w:r w:rsidRPr="00644B93">
        <w:rPr>
          <w:rStyle w:val="GrasCar"/>
        </w:rPr>
        <w:t>Envergure du contrat :</w:t>
      </w:r>
      <w:r w:rsidRPr="00644B93">
        <w:t xml:space="preserve"> 1</w:t>
      </w:r>
      <w:r w:rsidR="000775B1" w:rsidRPr="00644B93">
        <w:t>6</w:t>
      </w:r>
      <w:r w:rsidRPr="00644B93">
        <w:t>80 jours-personnes</w:t>
      </w:r>
    </w:p>
    <w:p w14:paraId="6C903290" w14:textId="77777777" w:rsidR="00FE53FF" w:rsidRPr="00644B93" w:rsidRDefault="00FE53FF" w:rsidP="00FE53FF">
      <w:pPr>
        <w:pStyle w:val="NormalArial"/>
      </w:pPr>
    </w:p>
    <w:p w14:paraId="72F0BE10" w14:textId="77777777" w:rsidR="00FE53FF" w:rsidRPr="00644B93" w:rsidRDefault="00FE53FF" w:rsidP="00FE53FF">
      <w:pPr>
        <w:pStyle w:val="NormalArial"/>
      </w:pPr>
    </w:p>
    <w:p w14:paraId="18B8607B" w14:textId="061CA9CB" w:rsidR="00FE53FF" w:rsidRPr="00644B93" w:rsidRDefault="00FE53FF" w:rsidP="00FE53FF">
      <w:pPr>
        <w:pStyle w:val="Gras"/>
      </w:pPr>
      <w:r w:rsidRPr="00644B93">
        <w:t xml:space="preserve"># </w:t>
      </w:r>
      <w:r w:rsidR="000706D8" w:rsidRPr="00644B93">
        <w:t>2</w:t>
      </w:r>
      <w:r w:rsidRPr="00644B93">
        <w:tab/>
      </w:r>
      <w:r w:rsidR="000775B1" w:rsidRPr="00644B93">
        <w:t>Technical Manager</w:t>
      </w:r>
    </w:p>
    <w:p w14:paraId="7459FB1D" w14:textId="77777777" w:rsidR="00FE53FF" w:rsidRPr="00644B93" w:rsidRDefault="00FE53FF" w:rsidP="00FE53FF">
      <w:pPr>
        <w:pStyle w:val="NormalArial"/>
      </w:pPr>
    </w:p>
    <w:p w14:paraId="3B037CB9" w14:textId="16502620" w:rsidR="00FE53FF" w:rsidRPr="00644B93" w:rsidRDefault="00FE53FF" w:rsidP="00FE53FF">
      <w:pPr>
        <w:pStyle w:val="NormalArial"/>
      </w:pPr>
      <w:r w:rsidRPr="00644B93">
        <w:rPr>
          <w:b/>
        </w:rPr>
        <w:t xml:space="preserve">Projet : </w:t>
      </w:r>
      <w:r w:rsidR="000B553B" w:rsidRPr="00644B93">
        <w:t>Portail relations client distribution (RCD)- opérateur télécoms Orange France</w:t>
      </w:r>
    </w:p>
    <w:p w14:paraId="4CD3E95F" w14:textId="77777777" w:rsidR="000B553B" w:rsidRPr="00644B93" w:rsidRDefault="000B553B" w:rsidP="00FE53FF">
      <w:pPr>
        <w:pStyle w:val="NormalArial"/>
      </w:pPr>
    </w:p>
    <w:p w14:paraId="40513584" w14:textId="16F950D3" w:rsidR="000B553B" w:rsidRPr="00644B93" w:rsidRDefault="00FE53FF" w:rsidP="00656748">
      <w:pPr>
        <w:pStyle w:val="NormalArial"/>
        <w:spacing w:line="360" w:lineRule="auto"/>
      </w:pPr>
      <w:r w:rsidRPr="00644B93">
        <w:t xml:space="preserve">Le projet </w:t>
      </w:r>
      <w:r w:rsidR="000B553B" w:rsidRPr="00644B93">
        <w:t xml:space="preserve">RCD </w:t>
      </w:r>
      <w:r w:rsidRPr="00644B93">
        <w:t xml:space="preserve">consiste à développer une application </w:t>
      </w:r>
      <w:r w:rsidR="000B553B" w:rsidRPr="00644B93">
        <w:t>web responsive (CRM) pour la gestion des offres orange destinés pour les clients Grand Public.</w:t>
      </w:r>
    </w:p>
    <w:p w14:paraId="6FF54EDA" w14:textId="75EAEBD6" w:rsidR="006E1E02" w:rsidRPr="00644B93" w:rsidRDefault="006E1E02" w:rsidP="00656748">
      <w:pPr>
        <w:pStyle w:val="NormalArial"/>
        <w:spacing w:line="360" w:lineRule="auto"/>
      </w:pPr>
    </w:p>
    <w:p w14:paraId="01F14928" w14:textId="09D06801" w:rsidR="006E1E02" w:rsidRPr="00644B93" w:rsidRDefault="006E1E02" w:rsidP="00656748">
      <w:pPr>
        <w:pStyle w:val="NormalArial"/>
        <w:spacing w:line="360" w:lineRule="auto"/>
      </w:pPr>
      <w:r w:rsidRPr="00644B93">
        <w:t xml:space="preserve">L’application se base sur une architecture micro-service </w:t>
      </w:r>
      <w:proofErr w:type="spellStart"/>
      <w:r w:rsidRPr="00644B93">
        <w:t>dockerisé</w:t>
      </w:r>
      <w:proofErr w:type="spellEnd"/>
      <w:r w:rsidRPr="00644B93">
        <w:t xml:space="preserve"> ave</w:t>
      </w:r>
      <w:r w:rsidR="00761401" w:rsidRPr="00644B93">
        <w:t>c</w:t>
      </w:r>
      <w:r w:rsidRPr="00644B93">
        <w:t xml:space="preserve"> des </w:t>
      </w:r>
      <w:r w:rsidR="00761401" w:rsidRPr="00644B93">
        <w:t>données relationnelles (</w:t>
      </w:r>
      <w:r w:rsidR="002D6CBA" w:rsidRPr="00644B93">
        <w:t>Maria DB</w:t>
      </w:r>
      <w:r w:rsidR="00761401" w:rsidRPr="00644B93">
        <w:t xml:space="preserve">) et </w:t>
      </w:r>
      <w:proofErr w:type="spellStart"/>
      <w:r w:rsidR="002D6CBA" w:rsidRPr="00644B93">
        <w:t>N</w:t>
      </w:r>
      <w:r w:rsidR="00761401" w:rsidRPr="00644B93">
        <w:t>osql</w:t>
      </w:r>
      <w:proofErr w:type="spellEnd"/>
      <w:r w:rsidR="00761401" w:rsidRPr="00644B93">
        <w:t xml:space="preserve"> (</w:t>
      </w:r>
      <w:proofErr w:type="spellStart"/>
      <w:r w:rsidR="00761401" w:rsidRPr="00644B93">
        <w:t>Couchbase</w:t>
      </w:r>
      <w:proofErr w:type="spellEnd"/>
      <w:r w:rsidR="00761401" w:rsidRPr="00644B93">
        <w:t xml:space="preserve">), l’orchestration des conteneurs docker est faite via docker </w:t>
      </w:r>
      <w:r w:rsidR="002D6CBA" w:rsidRPr="00644B93">
        <w:t>S</w:t>
      </w:r>
      <w:r w:rsidR="00761401" w:rsidRPr="00644B93">
        <w:t>warm.</w:t>
      </w:r>
    </w:p>
    <w:p w14:paraId="0FD4A259" w14:textId="30F9ABE2" w:rsidR="00FE53FF" w:rsidRPr="00644B93" w:rsidRDefault="000B553B" w:rsidP="00656748">
      <w:pPr>
        <w:pStyle w:val="NormalArial"/>
        <w:spacing w:line="360" w:lineRule="auto"/>
      </w:pPr>
      <w:r w:rsidRPr="00644B93">
        <w:t xml:space="preserve"> </w:t>
      </w:r>
    </w:p>
    <w:p w14:paraId="6B64DB57" w14:textId="77777777" w:rsidR="00FE53FF" w:rsidRPr="00644B93" w:rsidRDefault="00FE53FF" w:rsidP="00656748">
      <w:pPr>
        <w:pStyle w:val="NormalArial"/>
        <w:spacing w:line="360" w:lineRule="auto"/>
      </w:pPr>
    </w:p>
    <w:p w14:paraId="2402BB39" w14:textId="2AB318B7" w:rsidR="006E1E02" w:rsidRPr="00644B93" w:rsidRDefault="00FE53FF" w:rsidP="00656748">
      <w:pPr>
        <w:pStyle w:val="NormalArial"/>
        <w:spacing w:line="360" w:lineRule="auto"/>
      </w:pPr>
      <w:r w:rsidRPr="00644B93">
        <w:t xml:space="preserve">En tant que </w:t>
      </w:r>
      <w:r w:rsidR="000B553B" w:rsidRPr="00644B93">
        <w:t xml:space="preserve">manager technique qui gère une équipe de 20 </w:t>
      </w:r>
      <w:r w:rsidR="006E1E02" w:rsidRPr="00644B93">
        <w:t>personnes (</w:t>
      </w:r>
      <w:proofErr w:type="spellStart"/>
      <w:r w:rsidR="000B553B" w:rsidRPr="00644B93">
        <w:t>POs</w:t>
      </w:r>
      <w:proofErr w:type="spellEnd"/>
      <w:r w:rsidR="000B553B" w:rsidRPr="00644B93">
        <w:t>, Devs, QA et Ops)</w:t>
      </w:r>
      <w:r w:rsidR="006E1E02" w:rsidRPr="00644B93">
        <w:t xml:space="preserve">, </w:t>
      </w:r>
      <w:r w:rsidRPr="00644B93">
        <w:t xml:space="preserve">monsieur Ajroud a </w:t>
      </w:r>
      <w:r w:rsidR="006E1E02" w:rsidRPr="00644B93">
        <w:t xml:space="preserve">joué un double rôle : un responsable de l’équipe de développeurs en faisant la planification et l’affectation des </w:t>
      </w:r>
      <w:r w:rsidR="002D6CBA" w:rsidRPr="00644B93">
        <w:t>taches,</w:t>
      </w:r>
      <w:r w:rsidR="006E1E02" w:rsidRPr="00644B93">
        <w:t xml:space="preserve"> et un leader </w:t>
      </w:r>
      <w:proofErr w:type="spellStart"/>
      <w:r w:rsidR="006E1E02" w:rsidRPr="00644B93">
        <w:t>Devops</w:t>
      </w:r>
      <w:proofErr w:type="spellEnd"/>
      <w:r w:rsidR="006E1E02" w:rsidRPr="00644B93">
        <w:t xml:space="preserve"> en orchestrant un process de mise en production critique périodiquement.</w:t>
      </w:r>
    </w:p>
    <w:p w14:paraId="173F7C7D" w14:textId="2528953C" w:rsidR="00FE53FF" w:rsidRPr="00644B93" w:rsidRDefault="00FE53FF" w:rsidP="00656748">
      <w:pPr>
        <w:pStyle w:val="NormalArial"/>
        <w:spacing w:line="360" w:lineRule="auto"/>
      </w:pPr>
    </w:p>
    <w:p w14:paraId="79977FD4" w14:textId="77777777" w:rsidR="00FE53FF" w:rsidRPr="00644B93" w:rsidRDefault="00FE53FF" w:rsidP="00656748">
      <w:pPr>
        <w:pStyle w:val="NormalArial"/>
        <w:spacing w:line="360" w:lineRule="auto"/>
      </w:pPr>
    </w:p>
    <w:p w14:paraId="440FDF9A" w14:textId="77777777" w:rsidR="00FE53FF" w:rsidRPr="00644B93" w:rsidRDefault="00FE53FF" w:rsidP="00656748">
      <w:pPr>
        <w:pStyle w:val="NormalArial"/>
        <w:spacing w:line="360" w:lineRule="auto"/>
      </w:pPr>
    </w:p>
    <w:p w14:paraId="55F07CEE" w14:textId="77777777" w:rsidR="00761401" w:rsidRPr="00644B93" w:rsidRDefault="00761401" w:rsidP="00656748">
      <w:pPr>
        <w:pStyle w:val="Puce1"/>
        <w:tabs>
          <w:tab w:val="clear" w:pos="9354"/>
          <w:tab w:val="right" w:pos="9356"/>
        </w:tabs>
        <w:spacing w:line="360" w:lineRule="auto"/>
      </w:pPr>
      <w:r w:rsidRPr="00644B93">
        <w:t>Concevoir l’infrastructure des environnements (plus de 120 serveurs) ;</w:t>
      </w:r>
    </w:p>
    <w:p w14:paraId="05F5A91B" w14:textId="61EEE64D" w:rsidR="00761401" w:rsidRPr="00644B93" w:rsidRDefault="00761401" w:rsidP="00656748">
      <w:pPr>
        <w:pStyle w:val="Puce1"/>
        <w:spacing w:line="360" w:lineRule="auto"/>
      </w:pPr>
      <w:r w:rsidRPr="00644B93">
        <w:t>Mettre en place la chaîne CI/CD (Jenkins) ;</w:t>
      </w:r>
    </w:p>
    <w:p w14:paraId="3C6520D7" w14:textId="0C656964" w:rsidR="00761401" w:rsidRPr="00644B93" w:rsidRDefault="00761401" w:rsidP="00656748">
      <w:pPr>
        <w:pStyle w:val="Puce1"/>
        <w:spacing w:line="360" w:lineRule="auto"/>
      </w:pPr>
      <w:r w:rsidRPr="00644B93">
        <w:t xml:space="preserve">Concevoir l’architecture </w:t>
      </w:r>
      <w:r w:rsidR="002D6CBA" w:rsidRPr="00644B93">
        <w:t>micro-service</w:t>
      </w:r>
      <w:r w:rsidRPr="00644B93">
        <w:t xml:space="preserve"> selon les pratiques </w:t>
      </w:r>
      <w:proofErr w:type="spellStart"/>
      <w:r w:rsidRPr="00644B93">
        <w:t>twelve-factors</w:t>
      </w:r>
      <w:proofErr w:type="spellEnd"/>
    </w:p>
    <w:p w14:paraId="0EA99C25" w14:textId="77777777" w:rsidR="00761401" w:rsidRPr="00644B93" w:rsidRDefault="00761401" w:rsidP="00656748">
      <w:pPr>
        <w:pStyle w:val="Puce1"/>
        <w:spacing w:line="360" w:lineRule="auto"/>
      </w:pPr>
      <w:r w:rsidRPr="00644B93">
        <w:t>Définir le processus de qualité (code et livrable) ;</w:t>
      </w:r>
    </w:p>
    <w:p w14:paraId="1BD7E839" w14:textId="77777777" w:rsidR="00761401" w:rsidRPr="00644B93" w:rsidRDefault="00761401" w:rsidP="00656748">
      <w:pPr>
        <w:pStyle w:val="Puce1"/>
        <w:spacing w:line="360" w:lineRule="auto"/>
      </w:pPr>
      <w:r w:rsidRPr="00644B93">
        <w:t>Définir les politiques de supervision et de maintenabilité ;</w:t>
      </w:r>
    </w:p>
    <w:p w14:paraId="44F48FB3" w14:textId="77777777" w:rsidR="00761401" w:rsidRPr="00644B93" w:rsidRDefault="00761401" w:rsidP="00656748">
      <w:pPr>
        <w:pStyle w:val="Puce1"/>
        <w:spacing w:line="360" w:lineRule="auto"/>
      </w:pPr>
      <w:r w:rsidRPr="00644B93">
        <w:t xml:space="preserve">Mettre en place le processus </w:t>
      </w:r>
      <w:proofErr w:type="spellStart"/>
      <w:r w:rsidRPr="00644B93">
        <w:t>Gitflow</w:t>
      </w:r>
      <w:proofErr w:type="spellEnd"/>
      <w:r w:rsidRPr="00644B93">
        <w:t xml:space="preserve"> pour la gestion des branches et la livraison des correctifs (</w:t>
      </w:r>
      <w:proofErr w:type="spellStart"/>
      <w:r w:rsidRPr="00644B93">
        <w:t>hotfixes</w:t>
      </w:r>
      <w:proofErr w:type="spellEnd"/>
      <w:r w:rsidRPr="00644B93">
        <w:t>) ;</w:t>
      </w:r>
    </w:p>
    <w:p w14:paraId="5199970D" w14:textId="476FD965" w:rsidR="00761401" w:rsidRPr="00644B93" w:rsidRDefault="00761401" w:rsidP="00656748">
      <w:pPr>
        <w:pStyle w:val="Puce1"/>
        <w:spacing w:line="360" w:lineRule="auto"/>
      </w:pPr>
      <w:r w:rsidRPr="00644B93">
        <w:lastRenderedPageBreak/>
        <w:t xml:space="preserve">Planification des incrémentation Safe, organisation et animation des </w:t>
      </w:r>
      <w:r w:rsidR="002D6CBA" w:rsidRPr="00644B93">
        <w:t>évènements</w:t>
      </w:r>
      <w:r w:rsidRPr="00644B93">
        <w:t xml:space="preserve"> PI planning.</w:t>
      </w:r>
    </w:p>
    <w:p w14:paraId="75399A52" w14:textId="68E7DE6C" w:rsidR="00761401" w:rsidRPr="00644B93" w:rsidRDefault="00761401" w:rsidP="00656748">
      <w:pPr>
        <w:pStyle w:val="Puce1"/>
        <w:spacing w:line="360" w:lineRule="auto"/>
      </w:pPr>
      <w:r w:rsidRPr="00644B93">
        <w:t>Orchestrer un process de mise en production : Livraison itérative par train Safe (3 sprints);</w:t>
      </w:r>
    </w:p>
    <w:p w14:paraId="27615C45" w14:textId="77777777" w:rsidR="00761401" w:rsidRPr="00644B93" w:rsidRDefault="00761401" w:rsidP="00656748">
      <w:pPr>
        <w:pStyle w:val="Puce1"/>
        <w:spacing w:line="360" w:lineRule="auto"/>
      </w:pPr>
      <w:r w:rsidRPr="00644B93">
        <w:t>Développer la culture DevOps : passage de DevOps-mètre chaque 6 mois et suivi des indicateurs clés de performance (KPI) ;</w:t>
      </w:r>
    </w:p>
    <w:p w14:paraId="188E9752" w14:textId="2D97761F" w:rsidR="002D6CBA" w:rsidRPr="00644B93" w:rsidRDefault="002D6CBA" w:rsidP="00656748">
      <w:pPr>
        <w:pStyle w:val="Puce1"/>
        <w:spacing w:line="360" w:lineRule="auto"/>
      </w:pPr>
      <w:r w:rsidRPr="00644B93">
        <w:t>Effectuer des tâches de gestion : montage des équipes (recrutement, suivi, etc.…)</w:t>
      </w:r>
    </w:p>
    <w:p w14:paraId="1F2B022C" w14:textId="77777777" w:rsidR="00FE53FF" w:rsidRPr="00644B93" w:rsidRDefault="00FE53FF" w:rsidP="00656748">
      <w:pPr>
        <w:pStyle w:val="NormalArial"/>
        <w:spacing w:line="360" w:lineRule="auto"/>
      </w:pPr>
    </w:p>
    <w:p w14:paraId="4FFF0F5A" w14:textId="77777777" w:rsidR="00FE53FF" w:rsidRPr="00644B93" w:rsidRDefault="00FE53FF" w:rsidP="00656748">
      <w:pPr>
        <w:pStyle w:val="Gras"/>
        <w:spacing w:line="360" w:lineRule="auto"/>
      </w:pPr>
      <w:r w:rsidRPr="00644B93">
        <w:t>Environnement technologique :</w:t>
      </w:r>
    </w:p>
    <w:p w14:paraId="06FCC079" w14:textId="6F8AD4AF" w:rsidR="00FE53FF" w:rsidRPr="00644B93" w:rsidRDefault="002D6CBA" w:rsidP="00656748">
      <w:pPr>
        <w:pStyle w:val="Puce1"/>
        <w:spacing w:line="360" w:lineRule="auto"/>
      </w:pPr>
      <w:r w:rsidRPr="00644B93">
        <w:t>Containerisation: docker</w:t>
      </w:r>
    </w:p>
    <w:p w14:paraId="0948122F" w14:textId="14E9FC90" w:rsidR="002D6CBA" w:rsidRPr="00644B93" w:rsidRDefault="002D6CBA" w:rsidP="00656748">
      <w:pPr>
        <w:pStyle w:val="Puce1"/>
        <w:spacing w:line="360" w:lineRule="auto"/>
      </w:pPr>
      <w:r w:rsidRPr="00644B93">
        <w:t>Chaine CI/CD: Jenkins</w:t>
      </w:r>
    </w:p>
    <w:p w14:paraId="537A7F6E" w14:textId="523FAD88" w:rsidR="002D6CBA" w:rsidRDefault="002D6CBA" w:rsidP="00656748">
      <w:pPr>
        <w:pStyle w:val="Puce1"/>
        <w:spacing w:line="360" w:lineRule="auto"/>
      </w:pPr>
      <w:r w:rsidRPr="00644B93">
        <w:t>Scripting et automatisation : Bash, Ansible</w:t>
      </w:r>
    </w:p>
    <w:p w14:paraId="3712C65D" w14:textId="5C0B7FF8" w:rsidR="00C50108" w:rsidRPr="00644B93" w:rsidRDefault="00C50108" w:rsidP="00656748">
      <w:pPr>
        <w:pStyle w:val="Puce1"/>
        <w:spacing w:line="360" w:lineRule="auto"/>
      </w:pPr>
      <w:proofErr w:type="spellStart"/>
      <w:r>
        <w:t>Programming</w:t>
      </w:r>
      <w:proofErr w:type="spellEnd"/>
      <w:r>
        <w:t> : Java</w:t>
      </w:r>
    </w:p>
    <w:p w14:paraId="71A5F3AC" w14:textId="59E95799" w:rsidR="00FE53FF" w:rsidRPr="00644B93" w:rsidRDefault="002D6CBA" w:rsidP="00656748">
      <w:pPr>
        <w:pStyle w:val="Puce1"/>
        <w:spacing w:line="360" w:lineRule="auto"/>
      </w:pPr>
      <w:r w:rsidRPr="00644B93">
        <w:t xml:space="preserve">Monitoring : Prometheus, </w:t>
      </w:r>
      <w:proofErr w:type="spellStart"/>
      <w:r w:rsidRPr="00644B93">
        <w:t>Grafana</w:t>
      </w:r>
      <w:proofErr w:type="spellEnd"/>
    </w:p>
    <w:p w14:paraId="068214BC" w14:textId="2FAEB2DF" w:rsidR="00FE53FF" w:rsidRPr="00644B93" w:rsidRDefault="002D6CBA" w:rsidP="00656748">
      <w:pPr>
        <w:pStyle w:val="Puce1"/>
        <w:spacing w:line="360" w:lineRule="auto"/>
      </w:pPr>
      <w:r w:rsidRPr="00644B93">
        <w:t xml:space="preserve">Tests automatisés et sécurité : Robot Framework, </w:t>
      </w:r>
      <w:proofErr w:type="spellStart"/>
      <w:r w:rsidRPr="00644B93">
        <w:t>Zap</w:t>
      </w:r>
      <w:proofErr w:type="spellEnd"/>
    </w:p>
    <w:p w14:paraId="47621E87" w14:textId="30BC83CE" w:rsidR="00FE53FF" w:rsidRPr="00644B93" w:rsidRDefault="00FE53FF" w:rsidP="00656748">
      <w:pPr>
        <w:pStyle w:val="Puce1"/>
        <w:spacing w:line="360" w:lineRule="auto"/>
      </w:pPr>
      <w:r w:rsidRPr="00644B93">
        <w:t xml:space="preserve">Base de données : </w:t>
      </w:r>
      <w:r w:rsidR="002D6CBA" w:rsidRPr="00644B93">
        <w:t>Maria DB</w:t>
      </w:r>
      <w:r w:rsidRPr="00644B93">
        <w:t xml:space="preserve">, </w:t>
      </w:r>
      <w:proofErr w:type="spellStart"/>
      <w:r w:rsidR="002D6CBA" w:rsidRPr="00644B93">
        <w:t>Couchbase</w:t>
      </w:r>
      <w:proofErr w:type="spellEnd"/>
    </w:p>
    <w:p w14:paraId="50CAF24D" w14:textId="58B6178A" w:rsidR="00761401" w:rsidRPr="00644B93" w:rsidRDefault="00761401" w:rsidP="00656748">
      <w:pPr>
        <w:pStyle w:val="Puce1"/>
        <w:spacing w:line="360" w:lineRule="auto"/>
      </w:pPr>
      <w:r w:rsidRPr="00644B93">
        <w:t>Outils de développement : Jira, Confluence</w:t>
      </w:r>
    </w:p>
    <w:p w14:paraId="5DEC6426" w14:textId="18DCCEA8" w:rsidR="00761401" w:rsidRPr="00644B93" w:rsidRDefault="00761401" w:rsidP="00656748">
      <w:pPr>
        <w:pStyle w:val="NormalArial"/>
        <w:spacing w:line="360" w:lineRule="auto"/>
      </w:pPr>
      <w:r w:rsidRPr="00644B93">
        <w:rPr>
          <w:b/>
          <w:bCs/>
        </w:rPr>
        <w:t>Méthodologies :</w:t>
      </w:r>
      <w:r w:rsidRPr="00644B93">
        <w:t xml:space="preserve"> Agile/</w:t>
      </w:r>
      <w:r w:rsidR="002D6CBA" w:rsidRPr="00644B93">
        <w:t>Scrum,</w:t>
      </w:r>
      <w:r w:rsidRPr="00644B93">
        <w:t xml:space="preserve"> Safe</w:t>
      </w:r>
    </w:p>
    <w:p w14:paraId="413D6974" w14:textId="77777777" w:rsidR="00FE53FF" w:rsidRPr="00644B93" w:rsidRDefault="00FE53FF" w:rsidP="00172D25">
      <w:pPr>
        <w:pStyle w:val="EMPLOYEUR"/>
      </w:pPr>
    </w:p>
    <w:p w14:paraId="3566EC24" w14:textId="77777777" w:rsidR="000706D8" w:rsidRPr="00644B93" w:rsidRDefault="000706D8" w:rsidP="000706D8">
      <w:pPr>
        <w:pStyle w:val="NormalArial"/>
      </w:pPr>
    </w:p>
    <w:p w14:paraId="487DED5B" w14:textId="77777777" w:rsidR="000706D8" w:rsidRPr="00644B93" w:rsidRDefault="00000000" w:rsidP="000706D8">
      <w:pPr>
        <w:pStyle w:val="NormalArial"/>
      </w:pPr>
      <w:r>
        <w:pict w14:anchorId="22E1397B">
          <v:rect id="_x0000_i1026" style="width:467.7pt;height:1pt" o:hralign="center" o:hrstd="t" o:hrnoshade="t" o:hr="t" fillcolor="#1f96e3" stroked="f"/>
        </w:pict>
      </w:r>
    </w:p>
    <w:p w14:paraId="22079274" w14:textId="77777777" w:rsidR="000706D8" w:rsidRPr="00644B93" w:rsidRDefault="000706D8" w:rsidP="000706D8">
      <w:pPr>
        <w:pStyle w:val="NormalArial"/>
      </w:pPr>
    </w:p>
    <w:p w14:paraId="178A302E" w14:textId="48C51C24" w:rsidR="000706D8" w:rsidRPr="00644B93" w:rsidRDefault="000706D8" w:rsidP="000706D8">
      <w:pPr>
        <w:pStyle w:val="EMPLOYEUR"/>
      </w:pPr>
      <w:r w:rsidRPr="00644B93">
        <w:t>TELNET TUNISIE</w:t>
      </w:r>
      <w:r w:rsidRPr="00644B93">
        <w:rPr>
          <w:rFonts w:ascii="Arial Gras" w:hAnsi="Arial Gras"/>
        </w:rPr>
        <w:tab/>
      </w:r>
      <w:r w:rsidRPr="00644B93">
        <w:t>0</w:t>
      </w:r>
      <w:r w:rsidR="006D229D" w:rsidRPr="00644B93">
        <w:t>8</w:t>
      </w:r>
      <w:r w:rsidRPr="00644B93">
        <w:t>/201</w:t>
      </w:r>
      <w:r w:rsidR="006D229D" w:rsidRPr="00644B93">
        <w:t>0</w:t>
      </w:r>
      <w:r w:rsidRPr="00644B93">
        <w:t xml:space="preserve"> </w:t>
      </w:r>
      <w:r w:rsidRPr="00644B93">
        <w:rPr>
          <w:caps w:val="0"/>
        </w:rPr>
        <w:t>à</w:t>
      </w:r>
      <w:r w:rsidRPr="00644B93">
        <w:t xml:space="preserve"> 0</w:t>
      </w:r>
      <w:r w:rsidR="006D229D" w:rsidRPr="00644B93">
        <w:t>5</w:t>
      </w:r>
      <w:r w:rsidRPr="00644B93">
        <w:t>/20</w:t>
      </w:r>
      <w:r w:rsidR="006D229D" w:rsidRPr="00644B93">
        <w:t>15</w:t>
      </w:r>
    </w:p>
    <w:p w14:paraId="2B67057E" w14:textId="77777777" w:rsidR="000706D8" w:rsidRPr="00644B93" w:rsidRDefault="000706D8" w:rsidP="000706D8">
      <w:pPr>
        <w:pStyle w:val="NormalArial"/>
        <w:rPr>
          <w:b/>
        </w:rPr>
      </w:pPr>
    </w:p>
    <w:p w14:paraId="2A4A6FC4" w14:textId="297AD5C9" w:rsidR="000706D8" w:rsidRPr="00644B93" w:rsidRDefault="000706D8" w:rsidP="000706D8">
      <w:pPr>
        <w:pStyle w:val="NormalArial"/>
        <w:rPr>
          <w:b/>
          <w:caps/>
        </w:rPr>
      </w:pPr>
      <w:r w:rsidRPr="00644B93">
        <w:rPr>
          <w:b/>
        </w:rPr>
        <w:t>Client </w:t>
      </w:r>
      <w:r w:rsidRPr="00644B93">
        <w:rPr>
          <w:b/>
          <w:caps/>
        </w:rPr>
        <w:t>: Ingenico-UK</w:t>
      </w:r>
      <w:r w:rsidRPr="00644B93">
        <w:rPr>
          <w:b/>
          <w:caps/>
        </w:rPr>
        <w:tab/>
        <w:t>0</w:t>
      </w:r>
      <w:r w:rsidR="006D229D" w:rsidRPr="00644B93">
        <w:rPr>
          <w:b/>
          <w:caps/>
        </w:rPr>
        <w:t>8</w:t>
      </w:r>
      <w:r w:rsidRPr="00644B93">
        <w:rPr>
          <w:b/>
          <w:caps/>
        </w:rPr>
        <w:t>/201</w:t>
      </w:r>
      <w:r w:rsidR="006D229D" w:rsidRPr="00644B93">
        <w:rPr>
          <w:b/>
          <w:caps/>
        </w:rPr>
        <w:t>0</w:t>
      </w:r>
      <w:r w:rsidRPr="00644B93">
        <w:rPr>
          <w:b/>
          <w:caps/>
        </w:rPr>
        <w:t xml:space="preserve"> </w:t>
      </w:r>
      <w:r w:rsidRPr="00644B93">
        <w:rPr>
          <w:b/>
        </w:rPr>
        <w:t>à</w:t>
      </w:r>
      <w:r w:rsidRPr="00644B93">
        <w:rPr>
          <w:b/>
          <w:caps/>
        </w:rPr>
        <w:t xml:space="preserve"> 0</w:t>
      </w:r>
      <w:r w:rsidR="006D229D" w:rsidRPr="00644B93">
        <w:rPr>
          <w:b/>
          <w:caps/>
        </w:rPr>
        <w:t>5</w:t>
      </w:r>
      <w:r w:rsidRPr="00644B93">
        <w:rPr>
          <w:b/>
          <w:caps/>
        </w:rPr>
        <w:t>/20</w:t>
      </w:r>
      <w:r w:rsidR="006D229D" w:rsidRPr="00644B93">
        <w:rPr>
          <w:b/>
          <w:caps/>
        </w:rPr>
        <w:t>15</w:t>
      </w:r>
    </w:p>
    <w:p w14:paraId="04AE8680" w14:textId="77777777" w:rsidR="000706D8" w:rsidRPr="00644B93" w:rsidRDefault="000706D8" w:rsidP="000706D8">
      <w:pPr>
        <w:pStyle w:val="NormalArial"/>
        <w:rPr>
          <w:b/>
          <w:caps/>
        </w:rPr>
      </w:pPr>
    </w:p>
    <w:p w14:paraId="366A9D3D" w14:textId="75C2014C" w:rsidR="000706D8" w:rsidRPr="00644B93" w:rsidRDefault="000706D8" w:rsidP="000706D8">
      <w:pPr>
        <w:pStyle w:val="NormalArial"/>
      </w:pPr>
      <w:r w:rsidRPr="00644B93">
        <w:rPr>
          <w:rStyle w:val="GrasCar"/>
        </w:rPr>
        <w:t>Envergure du contrat :</w:t>
      </w:r>
      <w:r w:rsidRPr="00644B93">
        <w:t xml:space="preserve"> 1140 jours-personnes</w:t>
      </w:r>
    </w:p>
    <w:p w14:paraId="331F049A" w14:textId="77777777" w:rsidR="000706D8" w:rsidRPr="00644B93" w:rsidRDefault="000706D8" w:rsidP="000706D8">
      <w:pPr>
        <w:pStyle w:val="NormalArial"/>
      </w:pPr>
    </w:p>
    <w:p w14:paraId="480060CF" w14:textId="77777777" w:rsidR="000706D8" w:rsidRPr="00644B93" w:rsidRDefault="000706D8" w:rsidP="000706D8">
      <w:pPr>
        <w:pStyle w:val="NormalArial"/>
      </w:pPr>
    </w:p>
    <w:p w14:paraId="518ECF5F" w14:textId="53C84D9F" w:rsidR="000706D8" w:rsidRPr="00644B93" w:rsidRDefault="000706D8" w:rsidP="000706D8">
      <w:pPr>
        <w:pStyle w:val="Gras"/>
      </w:pPr>
      <w:r w:rsidRPr="00644B93">
        <w:t># 1</w:t>
      </w:r>
      <w:r w:rsidRPr="00644B93">
        <w:tab/>
        <w:t xml:space="preserve"> Ingénieur logiciel</w:t>
      </w:r>
    </w:p>
    <w:p w14:paraId="6EB6581C" w14:textId="77777777" w:rsidR="000706D8" w:rsidRPr="00644B93" w:rsidRDefault="000706D8" w:rsidP="000706D8">
      <w:pPr>
        <w:pStyle w:val="NormalArial"/>
      </w:pPr>
    </w:p>
    <w:p w14:paraId="645F19E3" w14:textId="6E9B0FBB" w:rsidR="000706D8" w:rsidRPr="00644B93" w:rsidRDefault="000706D8" w:rsidP="000706D8">
      <w:pPr>
        <w:pStyle w:val="NormalArial"/>
      </w:pPr>
      <w:r w:rsidRPr="00644B93">
        <w:rPr>
          <w:b/>
        </w:rPr>
        <w:t xml:space="preserve">Projet : </w:t>
      </w:r>
      <w:r w:rsidRPr="00644B93">
        <w:t>Projet de maintenance évolutive et corrective des softwares des terminaux de paiement.</w:t>
      </w:r>
    </w:p>
    <w:p w14:paraId="2F711313" w14:textId="77777777" w:rsidR="000706D8" w:rsidRPr="00644B93" w:rsidRDefault="000706D8" w:rsidP="000706D8">
      <w:pPr>
        <w:pStyle w:val="NormalArial"/>
      </w:pPr>
    </w:p>
    <w:p w14:paraId="2925C219" w14:textId="1E428BB9" w:rsidR="000706D8" w:rsidRPr="00644B93" w:rsidRDefault="000706D8" w:rsidP="00656748">
      <w:pPr>
        <w:pStyle w:val="NormalArial"/>
        <w:spacing w:line="360" w:lineRule="auto"/>
      </w:pPr>
      <w:r w:rsidRPr="00644B93">
        <w:t xml:space="preserve">Le projet consiste à réagir de façon rapide aux incidents </w:t>
      </w:r>
      <w:r w:rsidR="0015491D" w:rsidRPr="00644B93">
        <w:t xml:space="preserve">remontés </w:t>
      </w:r>
      <w:r w:rsidRPr="00644B93">
        <w:t>sur le</w:t>
      </w:r>
      <w:r w:rsidR="0015491D" w:rsidRPr="00644B93">
        <w:t>s</w:t>
      </w:r>
      <w:r w:rsidRPr="00644B93">
        <w:t xml:space="preserve"> </w:t>
      </w:r>
      <w:r w:rsidR="0015491D" w:rsidRPr="00644B93">
        <w:t>s</w:t>
      </w:r>
      <w:r w:rsidRPr="00644B93">
        <w:t>oftware</w:t>
      </w:r>
      <w:r w:rsidR="0015491D" w:rsidRPr="00644B93">
        <w:t>s</w:t>
      </w:r>
      <w:r w:rsidRPr="00644B93">
        <w:t xml:space="preserve"> déployés en terminaux </w:t>
      </w:r>
      <w:r w:rsidR="0015491D" w:rsidRPr="00644B93">
        <w:t>de paiement.</w:t>
      </w:r>
      <w:r w:rsidRPr="00644B93">
        <w:t xml:space="preserve"> </w:t>
      </w:r>
    </w:p>
    <w:p w14:paraId="289407D5" w14:textId="77777777" w:rsidR="000706D8" w:rsidRPr="00644B93" w:rsidRDefault="000706D8" w:rsidP="00656748">
      <w:pPr>
        <w:pStyle w:val="NormalArial"/>
        <w:spacing w:line="360" w:lineRule="auto"/>
      </w:pPr>
      <w:r w:rsidRPr="00644B93">
        <w:t xml:space="preserve"> </w:t>
      </w:r>
    </w:p>
    <w:p w14:paraId="51FD4C8C" w14:textId="77777777" w:rsidR="000706D8" w:rsidRPr="00644B93" w:rsidRDefault="000706D8" w:rsidP="00656748">
      <w:pPr>
        <w:pStyle w:val="NormalArial"/>
        <w:spacing w:line="360" w:lineRule="auto"/>
      </w:pPr>
    </w:p>
    <w:p w14:paraId="5082B7F3" w14:textId="3FCEFFFF" w:rsidR="0015491D" w:rsidRPr="00644B93" w:rsidRDefault="0008242E" w:rsidP="00656748">
      <w:pPr>
        <w:pStyle w:val="NormalArial"/>
        <w:spacing w:line="360" w:lineRule="auto"/>
      </w:pPr>
      <w:r w:rsidRPr="00644B93">
        <w:lastRenderedPageBreak/>
        <w:t>En tant qu’ingénieur</w:t>
      </w:r>
      <w:r w:rsidR="0015491D" w:rsidRPr="00644B93">
        <w:t xml:space="preserve"> logiciel,</w:t>
      </w:r>
      <w:r w:rsidR="000706D8" w:rsidRPr="00644B93">
        <w:t xml:space="preserve"> monsieur Ajroud </w:t>
      </w:r>
      <w:proofErr w:type="gramStart"/>
      <w:r w:rsidR="000706D8" w:rsidRPr="00644B93">
        <w:t>a</w:t>
      </w:r>
      <w:proofErr w:type="gramEnd"/>
      <w:r w:rsidR="000706D8" w:rsidRPr="00644B93">
        <w:t xml:space="preserve"> </w:t>
      </w:r>
      <w:r w:rsidR="0015491D" w:rsidRPr="00644B93">
        <w:t>contribuer à la mise en place des nouvelles briques logicielles (maintenance évolutive) ainsi que la création des guides d’utilisateur et la documentation technique.</w:t>
      </w:r>
    </w:p>
    <w:p w14:paraId="735832C1" w14:textId="77777777" w:rsidR="000706D8" w:rsidRPr="00644B93" w:rsidRDefault="000706D8" w:rsidP="00656748">
      <w:pPr>
        <w:pStyle w:val="NormalArial"/>
        <w:spacing w:line="360" w:lineRule="auto"/>
      </w:pPr>
    </w:p>
    <w:p w14:paraId="19A01B57" w14:textId="77777777" w:rsidR="000706D8" w:rsidRPr="00644B93" w:rsidRDefault="000706D8" w:rsidP="00656748">
      <w:pPr>
        <w:pStyle w:val="NormalArial"/>
        <w:spacing w:line="360" w:lineRule="auto"/>
      </w:pPr>
    </w:p>
    <w:p w14:paraId="6778A51F" w14:textId="173556D6" w:rsidR="0015491D" w:rsidRPr="00644B93" w:rsidRDefault="0015491D" w:rsidP="00656748">
      <w:pPr>
        <w:pStyle w:val="Puce1"/>
        <w:tabs>
          <w:tab w:val="clear" w:pos="9354"/>
          <w:tab w:val="right" w:pos="9356"/>
        </w:tabs>
        <w:spacing w:line="360" w:lineRule="auto"/>
      </w:pPr>
      <w:r w:rsidRPr="00644B93">
        <w:t xml:space="preserve">Participer à l’exercice de chiffrage des nouvelles tâches de </w:t>
      </w:r>
      <w:r w:rsidR="0008242E" w:rsidRPr="00644B93">
        <w:t>développement.</w:t>
      </w:r>
    </w:p>
    <w:p w14:paraId="1A637952" w14:textId="540257ED" w:rsidR="0015491D" w:rsidRPr="00644B93" w:rsidRDefault="0015491D" w:rsidP="00656748">
      <w:pPr>
        <w:pStyle w:val="Puce1"/>
        <w:spacing w:line="360" w:lineRule="auto"/>
      </w:pPr>
      <w:r w:rsidRPr="00644B93">
        <w:t>Implémenter de nouveaux composants et réaliser les tests unitaires.</w:t>
      </w:r>
    </w:p>
    <w:p w14:paraId="7531F735" w14:textId="3CC13701" w:rsidR="0015491D" w:rsidRPr="00644B93" w:rsidRDefault="0008242E" w:rsidP="00656748">
      <w:pPr>
        <w:pStyle w:val="Puce1"/>
        <w:spacing w:line="360" w:lineRule="auto"/>
      </w:pPr>
      <w:r w:rsidRPr="00644B93">
        <w:t>Créer les</w:t>
      </w:r>
      <w:r w:rsidR="0015491D" w:rsidRPr="00644B93">
        <w:t xml:space="preserve"> documents techniques de projet et </w:t>
      </w:r>
      <w:r w:rsidRPr="00644B93">
        <w:t>les checklists</w:t>
      </w:r>
      <w:r w:rsidR="0015491D" w:rsidRPr="00644B93">
        <w:t xml:space="preserve"> des livraison</w:t>
      </w:r>
      <w:r w:rsidR="00FD7F9F" w:rsidRPr="00644B93">
        <w:t>s</w:t>
      </w:r>
      <w:r w:rsidR="0015491D" w:rsidRPr="00644B93">
        <w:t>.</w:t>
      </w:r>
    </w:p>
    <w:p w14:paraId="7A96BA53" w14:textId="77777777" w:rsidR="000706D8" w:rsidRPr="00644B93" w:rsidRDefault="000706D8" w:rsidP="00656748">
      <w:pPr>
        <w:pStyle w:val="Puce1"/>
        <w:numPr>
          <w:ilvl w:val="0"/>
          <w:numId w:val="0"/>
        </w:numPr>
        <w:spacing w:line="360" w:lineRule="auto"/>
        <w:ind w:left="567"/>
      </w:pPr>
    </w:p>
    <w:p w14:paraId="0376F70B" w14:textId="77777777" w:rsidR="000706D8" w:rsidRPr="00644B93" w:rsidRDefault="000706D8" w:rsidP="00656748">
      <w:pPr>
        <w:pStyle w:val="Gras"/>
        <w:spacing w:line="360" w:lineRule="auto"/>
      </w:pPr>
      <w:r w:rsidRPr="00644B93">
        <w:t>Environnement technologique :</w:t>
      </w:r>
    </w:p>
    <w:p w14:paraId="05F02243" w14:textId="1CB1017A" w:rsidR="000706D8" w:rsidRPr="00644B93" w:rsidRDefault="0008242E" w:rsidP="00656748">
      <w:pPr>
        <w:pStyle w:val="Puce1"/>
        <w:spacing w:line="360" w:lineRule="auto"/>
      </w:pPr>
      <w:r w:rsidRPr="00644B93">
        <w:t>Dev embarqué</w:t>
      </w:r>
      <w:r w:rsidR="000706D8" w:rsidRPr="00644B93">
        <w:t xml:space="preserve">: </w:t>
      </w:r>
      <w:r w:rsidRPr="00644B93">
        <w:t xml:space="preserve">C </w:t>
      </w:r>
      <w:proofErr w:type="spellStart"/>
      <w:r w:rsidRPr="00644B93">
        <w:t>programming</w:t>
      </w:r>
      <w:proofErr w:type="spellEnd"/>
    </w:p>
    <w:p w14:paraId="685F1FD5" w14:textId="4243A230" w:rsidR="000706D8" w:rsidRPr="00644B93" w:rsidRDefault="0015491D" w:rsidP="00656748">
      <w:pPr>
        <w:pStyle w:val="Puce1"/>
        <w:spacing w:line="360" w:lineRule="auto"/>
      </w:pPr>
      <w:r w:rsidRPr="00644B93">
        <w:t>Dev mobile</w:t>
      </w:r>
      <w:r w:rsidR="000706D8" w:rsidRPr="00644B93">
        <w:t xml:space="preserve">: </w:t>
      </w:r>
      <w:r w:rsidRPr="00644B93">
        <w:t>Android</w:t>
      </w:r>
    </w:p>
    <w:p w14:paraId="245510C3" w14:textId="04519A26" w:rsidR="000706D8" w:rsidRPr="00644B93" w:rsidRDefault="000706D8" w:rsidP="00656748">
      <w:pPr>
        <w:pStyle w:val="Puce1"/>
        <w:spacing w:line="360" w:lineRule="auto"/>
      </w:pPr>
      <w:r w:rsidRPr="00644B93">
        <w:t>Scripting : Bash</w:t>
      </w:r>
    </w:p>
    <w:p w14:paraId="74B6A16A" w14:textId="77777777" w:rsidR="000706D8" w:rsidRPr="00644B93" w:rsidRDefault="000706D8" w:rsidP="000706D8">
      <w:pPr>
        <w:pStyle w:val="EMPLOYEUR"/>
      </w:pPr>
    </w:p>
    <w:p w14:paraId="051A1C9E" w14:textId="77777777" w:rsidR="0008242E" w:rsidRPr="00644B93" w:rsidRDefault="0008242E" w:rsidP="000706D8">
      <w:pPr>
        <w:pStyle w:val="EMPLOYEUR"/>
      </w:pPr>
    </w:p>
    <w:p w14:paraId="30271318" w14:textId="3F386913" w:rsidR="00CF57A5" w:rsidRPr="00644B93" w:rsidRDefault="00CF57A5" w:rsidP="00656748">
      <w:pPr>
        <w:pStyle w:val="Section"/>
        <w:spacing w:line="360" w:lineRule="auto"/>
      </w:pPr>
      <w:r w:rsidRPr="00644B93">
        <w:t>Formation scolaire</w:t>
      </w:r>
    </w:p>
    <w:p w14:paraId="02DDB88E" w14:textId="16574151" w:rsidR="00050791" w:rsidRPr="00644B93" w:rsidRDefault="004710E4" w:rsidP="00656748">
      <w:pPr>
        <w:pStyle w:val="Gras"/>
        <w:spacing w:line="360" w:lineRule="auto"/>
      </w:pPr>
      <w:r w:rsidRPr="00644B93">
        <w:t>Technologies de l’information, diplôme d’ingénieur en informatique</w:t>
      </w:r>
      <w:r w:rsidR="00050791" w:rsidRPr="00644B93">
        <w:tab/>
      </w:r>
      <w:r w:rsidRPr="00644B93">
        <w:t>2010</w:t>
      </w:r>
    </w:p>
    <w:p w14:paraId="0EFDD610" w14:textId="3CD7D416" w:rsidR="00050791" w:rsidRPr="00644B93" w:rsidRDefault="004710E4" w:rsidP="00656748">
      <w:pPr>
        <w:pStyle w:val="NormalArial"/>
        <w:spacing w:line="360" w:lineRule="auto"/>
      </w:pPr>
      <w:r w:rsidRPr="00644B93">
        <w:t>École nationale des sciences de l’informatique (ENSI), Tunis, Tunisie</w:t>
      </w:r>
    </w:p>
    <w:p w14:paraId="62877D45" w14:textId="77777777" w:rsidR="00050791" w:rsidRPr="00644B93" w:rsidRDefault="00050791" w:rsidP="00656748">
      <w:pPr>
        <w:pStyle w:val="NormalArial"/>
        <w:spacing w:line="360" w:lineRule="auto"/>
      </w:pPr>
    </w:p>
    <w:p w14:paraId="42F8B70A" w14:textId="6FD8028D" w:rsidR="004710E4" w:rsidRPr="00644B93" w:rsidRDefault="004710E4" w:rsidP="00656748">
      <w:pPr>
        <w:pStyle w:val="Gras"/>
        <w:spacing w:line="360" w:lineRule="auto"/>
      </w:pPr>
      <w:r w:rsidRPr="00644B93">
        <w:t>Technologies de l’information, diplôme de maîtrise en informatique et multimédia</w:t>
      </w:r>
      <w:r w:rsidRPr="00644B93">
        <w:tab/>
        <w:t>2008</w:t>
      </w:r>
    </w:p>
    <w:p w14:paraId="5A92C329" w14:textId="6D9BA707" w:rsidR="004710E4" w:rsidRPr="00644B93" w:rsidRDefault="004710E4" w:rsidP="00656748">
      <w:pPr>
        <w:pStyle w:val="NormalArial"/>
        <w:spacing w:line="360" w:lineRule="auto"/>
      </w:pPr>
      <w:r w:rsidRPr="00644B93">
        <w:t>Institut supérieur d’informatique et multimédia (ISIMS), Sfax, Tunisie</w:t>
      </w:r>
    </w:p>
    <w:p w14:paraId="0385E6ED" w14:textId="77777777" w:rsidR="004710E4" w:rsidRDefault="004710E4" w:rsidP="00050791">
      <w:pPr>
        <w:pStyle w:val="Gras"/>
      </w:pPr>
    </w:p>
    <w:p w14:paraId="59C3408A" w14:textId="77777777" w:rsidR="003865E2" w:rsidRDefault="003865E2" w:rsidP="00050791">
      <w:pPr>
        <w:pStyle w:val="Gras"/>
      </w:pPr>
    </w:p>
    <w:p w14:paraId="53DA2BE4" w14:textId="77777777" w:rsidR="003865E2" w:rsidRDefault="003865E2" w:rsidP="00050791">
      <w:pPr>
        <w:pStyle w:val="Gras"/>
      </w:pPr>
    </w:p>
    <w:p w14:paraId="750E2F92" w14:textId="77777777" w:rsidR="003865E2" w:rsidRDefault="003865E2" w:rsidP="00050791">
      <w:pPr>
        <w:pStyle w:val="Gras"/>
      </w:pPr>
    </w:p>
    <w:p w14:paraId="163CFD6E" w14:textId="77777777" w:rsidR="003865E2" w:rsidRDefault="003865E2" w:rsidP="00050791">
      <w:pPr>
        <w:pStyle w:val="Gras"/>
      </w:pPr>
    </w:p>
    <w:p w14:paraId="0840BF2B" w14:textId="77777777" w:rsidR="003865E2" w:rsidRDefault="003865E2" w:rsidP="00050791">
      <w:pPr>
        <w:pStyle w:val="Gras"/>
      </w:pPr>
    </w:p>
    <w:p w14:paraId="0F3131B8" w14:textId="77777777" w:rsidR="003865E2" w:rsidRDefault="003865E2" w:rsidP="00050791">
      <w:pPr>
        <w:pStyle w:val="Gras"/>
      </w:pPr>
    </w:p>
    <w:p w14:paraId="3F4FF4F4" w14:textId="77777777" w:rsidR="003865E2" w:rsidRDefault="003865E2" w:rsidP="00050791">
      <w:pPr>
        <w:pStyle w:val="Gras"/>
      </w:pPr>
    </w:p>
    <w:p w14:paraId="1CBEBF14" w14:textId="77777777" w:rsidR="003865E2" w:rsidRDefault="003865E2" w:rsidP="00050791">
      <w:pPr>
        <w:pStyle w:val="Gras"/>
      </w:pPr>
    </w:p>
    <w:p w14:paraId="2DD5C03E" w14:textId="77777777" w:rsidR="003865E2" w:rsidRDefault="003865E2" w:rsidP="00050791">
      <w:pPr>
        <w:pStyle w:val="Gras"/>
      </w:pPr>
    </w:p>
    <w:p w14:paraId="46765C71" w14:textId="77777777" w:rsidR="003865E2" w:rsidRDefault="003865E2" w:rsidP="00050791">
      <w:pPr>
        <w:pStyle w:val="Gras"/>
      </w:pPr>
    </w:p>
    <w:p w14:paraId="38546E78" w14:textId="77777777" w:rsidR="003865E2" w:rsidRPr="00644B93" w:rsidRDefault="003865E2" w:rsidP="00050791">
      <w:pPr>
        <w:pStyle w:val="Gras"/>
      </w:pPr>
    </w:p>
    <w:p w14:paraId="7DD7E178" w14:textId="657608D1" w:rsidR="000E6218" w:rsidRPr="0017427E" w:rsidRDefault="000E6218" w:rsidP="00754600">
      <w:pPr>
        <w:pStyle w:val="Section"/>
        <w:rPr>
          <w:lang w:val="en-US"/>
        </w:rPr>
      </w:pPr>
      <w:r w:rsidRPr="0017427E">
        <w:rPr>
          <w:lang w:val="en-US"/>
        </w:rPr>
        <w:lastRenderedPageBreak/>
        <w:t>Formations &amp; badges</w:t>
      </w:r>
    </w:p>
    <w:p w14:paraId="17A0A073" w14:textId="77777777" w:rsidR="00052835" w:rsidRPr="00052835" w:rsidRDefault="00052835" w:rsidP="00052835">
      <w:pPr>
        <w:pStyle w:val="Gras"/>
        <w:rPr>
          <w:lang w:val="en-GB"/>
        </w:rPr>
      </w:pPr>
      <w:r w:rsidRPr="00052835">
        <w:rPr>
          <w:lang w:val="en-GB"/>
        </w:rPr>
        <w:t>AWS Cloud Quest: Generative AI Architect                                                                        2025</w:t>
      </w:r>
    </w:p>
    <w:p w14:paraId="08381B3F" w14:textId="77777777" w:rsidR="00052835" w:rsidRPr="00052835" w:rsidRDefault="00052835" w:rsidP="00052835">
      <w:pPr>
        <w:pStyle w:val="NormalArial"/>
        <w:rPr>
          <w:lang w:val="en-GB"/>
        </w:rPr>
      </w:pPr>
      <w:r w:rsidRPr="00052835">
        <w:rPr>
          <w:lang w:val="en-GB"/>
        </w:rPr>
        <w:t>Amazon web services.</w:t>
      </w:r>
    </w:p>
    <w:p w14:paraId="6B79ED97" w14:textId="77777777" w:rsidR="00052835" w:rsidRPr="00052835" w:rsidRDefault="00052835" w:rsidP="00052835">
      <w:pPr>
        <w:pStyle w:val="Gras"/>
        <w:rPr>
          <w:lang w:val="en-GB"/>
        </w:rPr>
      </w:pPr>
    </w:p>
    <w:p w14:paraId="3F9CB26A" w14:textId="77777777" w:rsidR="00052835" w:rsidRPr="00052835" w:rsidRDefault="00052835" w:rsidP="00052835">
      <w:pPr>
        <w:pStyle w:val="Gras"/>
        <w:rPr>
          <w:lang w:val="en-GB"/>
        </w:rPr>
      </w:pPr>
      <w:r w:rsidRPr="00052835">
        <w:rPr>
          <w:lang w:val="en-GB"/>
        </w:rPr>
        <w:t>AWS Cloud Quest: Generative AI Practitioner                                                                       2025</w:t>
      </w:r>
    </w:p>
    <w:p w14:paraId="79757062" w14:textId="77777777" w:rsidR="00052835" w:rsidRPr="00052835" w:rsidRDefault="00052835" w:rsidP="00052835">
      <w:pPr>
        <w:pStyle w:val="NormalArial"/>
        <w:rPr>
          <w:lang w:val="en-GB"/>
        </w:rPr>
      </w:pPr>
      <w:r w:rsidRPr="00052835">
        <w:rPr>
          <w:lang w:val="en-GB"/>
        </w:rPr>
        <w:t>Amazon web services.</w:t>
      </w:r>
    </w:p>
    <w:p w14:paraId="296564AD" w14:textId="77777777" w:rsidR="00052835" w:rsidRPr="00052835" w:rsidRDefault="00052835" w:rsidP="00052835">
      <w:pPr>
        <w:pStyle w:val="NormalArial"/>
        <w:rPr>
          <w:lang w:val="en-GB"/>
        </w:rPr>
      </w:pPr>
    </w:p>
    <w:p w14:paraId="31D40B1A" w14:textId="77777777" w:rsidR="00052835" w:rsidRPr="00052835" w:rsidRDefault="00052835" w:rsidP="00052835">
      <w:pPr>
        <w:pStyle w:val="Gras"/>
        <w:rPr>
          <w:lang w:val="en-GB"/>
        </w:rPr>
      </w:pPr>
      <w:r w:rsidRPr="00052835">
        <w:rPr>
          <w:lang w:val="en-GB"/>
        </w:rPr>
        <w:t xml:space="preserve">AWS Cloud Quest: Serverless </w:t>
      </w:r>
      <w:proofErr w:type="spellStart"/>
      <w:r w:rsidRPr="00052835">
        <w:rPr>
          <w:lang w:val="en-GB"/>
        </w:rPr>
        <w:t>developper</w:t>
      </w:r>
      <w:proofErr w:type="spellEnd"/>
      <w:r w:rsidRPr="00052835">
        <w:rPr>
          <w:lang w:val="en-GB"/>
        </w:rPr>
        <w:t xml:space="preserve">                                                                         2025</w:t>
      </w:r>
    </w:p>
    <w:p w14:paraId="2EBABE83" w14:textId="77777777" w:rsidR="00052835" w:rsidRPr="00052835" w:rsidRDefault="00052835" w:rsidP="00052835">
      <w:pPr>
        <w:pStyle w:val="NormalArial"/>
        <w:rPr>
          <w:lang w:val="en-GB"/>
        </w:rPr>
      </w:pPr>
      <w:r w:rsidRPr="00052835">
        <w:rPr>
          <w:lang w:val="en-GB"/>
        </w:rPr>
        <w:t>Amazon web services.</w:t>
      </w:r>
    </w:p>
    <w:p w14:paraId="4D2B67CE" w14:textId="77777777" w:rsidR="00052835" w:rsidRPr="00052835" w:rsidRDefault="00052835" w:rsidP="00052835">
      <w:pPr>
        <w:pStyle w:val="NormalArial"/>
        <w:rPr>
          <w:lang w:val="en-GB"/>
        </w:rPr>
      </w:pPr>
    </w:p>
    <w:p w14:paraId="153A16DD" w14:textId="77777777" w:rsidR="00052835" w:rsidRPr="00052835" w:rsidRDefault="00052835" w:rsidP="00052835">
      <w:pPr>
        <w:pStyle w:val="Gras"/>
        <w:jc w:val="left"/>
        <w:rPr>
          <w:lang w:val="en-GB"/>
        </w:rPr>
      </w:pPr>
      <w:r w:rsidRPr="00052835">
        <w:rPr>
          <w:lang w:val="en-GB"/>
        </w:rPr>
        <w:t>AWS Knowledge: Amazon Q Developer Fundamentals                                                    2025</w:t>
      </w:r>
    </w:p>
    <w:p w14:paraId="708BEBA2" w14:textId="77777777" w:rsidR="00052835" w:rsidRPr="00052835" w:rsidRDefault="00052835" w:rsidP="00052835">
      <w:pPr>
        <w:pStyle w:val="NormalArial"/>
        <w:rPr>
          <w:lang w:val="en-GB"/>
        </w:rPr>
      </w:pPr>
      <w:r w:rsidRPr="00052835">
        <w:rPr>
          <w:lang w:val="en-GB"/>
        </w:rPr>
        <w:t>Amazon web services.</w:t>
      </w:r>
    </w:p>
    <w:p w14:paraId="42DB8D67" w14:textId="77777777" w:rsidR="00052835" w:rsidRPr="00052835" w:rsidRDefault="00052835" w:rsidP="00052835">
      <w:pPr>
        <w:pStyle w:val="NormalArial"/>
        <w:rPr>
          <w:lang w:val="en-GB"/>
        </w:rPr>
      </w:pPr>
    </w:p>
    <w:p w14:paraId="7BCC8374" w14:textId="77777777" w:rsidR="00052835" w:rsidRPr="00052835" w:rsidRDefault="00052835" w:rsidP="00052835">
      <w:pPr>
        <w:pStyle w:val="Gras"/>
        <w:rPr>
          <w:lang w:val="en-GB"/>
        </w:rPr>
      </w:pPr>
      <w:r w:rsidRPr="00052835">
        <w:rPr>
          <w:lang w:val="en-GB"/>
        </w:rPr>
        <w:t>AWS Knowledge: Serverless Architect                                                                               2025</w:t>
      </w:r>
    </w:p>
    <w:p w14:paraId="6FDBED94" w14:textId="77777777" w:rsidR="00052835" w:rsidRPr="00052835" w:rsidRDefault="00052835" w:rsidP="00052835">
      <w:pPr>
        <w:pStyle w:val="NormalArial"/>
        <w:rPr>
          <w:lang w:val="en-GB"/>
        </w:rPr>
      </w:pPr>
      <w:r w:rsidRPr="00052835">
        <w:rPr>
          <w:lang w:val="en-GB"/>
        </w:rPr>
        <w:t>Amazon web services.</w:t>
      </w:r>
    </w:p>
    <w:p w14:paraId="63362B18" w14:textId="77777777" w:rsidR="00052835" w:rsidRPr="00052835" w:rsidRDefault="00052835" w:rsidP="00052835">
      <w:pPr>
        <w:pStyle w:val="Gras"/>
        <w:rPr>
          <w:lang w:val="en-GB"/>
        </w:rPr>
      </w:pPr>
    </w:p>
    <w:p w14:paraId="302019F3" w14:textId="77777777" w:rsidR="00052835" w:rsidRPr="00052835" w:rsidRDefault="00052835" w:rsidP="00052835">
      <w:pPr>
        <w:pStyle w:val="Gras"/>
        <w:rPr>
          <w:lang w:val="en-GB"/>
        </w:rPr>
      </w:pPr>
      <w:r w:rsidRPr="00052835">
        <w:rPr>
          <w:lang w:val="en-GB"/>
        </w:rPr>
        <w:t>AWS Knowledge: Migration Foundations                                                                           2025</w:t>
      </w:r>
    </w:p>
    <w:p w14:paraId="5A905E23" w14:textId="77777777" w:rsidR="00052835" w:rsidRPr="00052835" w:rsidRDefault="00052835" w:rsidP="00052835">
      <w:pPr>
        <w:pStyle w:val="NormalArial"/>
        <w:rPr>
          <w:lang w:val="en-GB"/>
        </w:rPr>
      </w:pPr>
      <w:r w:rsidRPr="00052835">
        <w:rPr>
          <w:lang w:val="en-GB"/>
        </w:rPr>
        <w:t>Amazon web services.</w:t>
      </w:r>
    </w:p>
    <w:p w14:paraId="6F783CE7" w14:textId="77777777" w:rsidR="00052835" w:rsidRPr="00052835" w:rsidRDefault="00052835" w:rsidP="00052835">
      <w:pPr>
        <w:pStyle w:val="Gras"/>
        <w:rPr>
          <w:lang w:val="en-GB"/>
        </w:rPr>
      </w:pPr>
    </w:p>
    <w:p w14:paraId="72C5621A" w14:textId="77777777" w:rsidR="00052835" w:rsidRPr="00052835" w:rsidRDefault="00052835" w:rsidP="00052835">
      <w:pPr>
        <w:pStyle w:val="Gras"/>
        <w:rPr>
          <w:lang w:val="en-GB"/>
        </w:rPr>
      </w:pPr>
      <w:r w:rsidRPr="00052835">
        <w:rPr>
          <w:lang w:val="en-GB"/>
        </w:rPr>
        <w:t>LFS142: Introduction to Backstage</w:t>
      </w:r>
      <w:r w:rsidRPr="00052835">
        <w:rPr>
          <w:lang w:val="en-GB"/>
        </w:rPr>
        <w:tab/>
        <w:t>2024</w:t>
      </w:r>
    </w:p>
    <w:p w14:paraId="195166C6" w14:textId="77777777" w:rsidR="00052835" w:rsidRPr="00052835" w:rsidRDefault="00052835" w:rsidP="00052835">
      <w:pPr>
        <w:pStyle w:val="NormalArial"/>
        <w:rPr>
          <w:lang w:val="en-GB"/>
        </w:rPr>
      </w:pPr>
      <w:r w:rsidRPr="00052835">
        <w:rPr>
          <w:lang w:val="en-GB"/>
        </w:rPr>
        <w:t>Linux Foundation.</w:t>
      </w:r>
    </w:p>
    <w:p w14:paraId="62E07FFC" w14:textId="77777777" w:rsidR="00052835" w:rsidRPr="00052835" w:rsidRDefault="00052835" w:rsidP="00052835">
      <w:pPr>
        <w:pStyle w:val="NormalArial"/>
        <w:rPr>
          <w:lang w:val="en-GB"/>
        </w:rPr>
      </w:pPr>
    </w:p>
    <w:p w14:paraId="599AE061" w14:textId="77777777" w:rsidR="00052835" w:rsidRPr="00052835" w:rsidRDefault="00052835" w:rsidP="00052835">
      <w:pPr>
        <w:pStyle w:val="Gras"/>
        <w:rPr>
          <w:lang w:val="en-GB"/>
        </w:rPr>
      </w:pPr>
      <w:r w:rsidRPr="00052835">
        <w:rPr>
          <w:lang w:val="en-GB"/>
        </w:rPr>
        <w:t>AWS: Well-Architected Proficient</w:t>
      </w:r>
      <w:r w:rsidRPr="00052835">
        <w:rPr>
          <w:lang w:val="en-GB"/>
        </w:rPr>
        <w:tab/>
        <w:t>2024</w:t>
      </w:r>
    </w:p>
    <w:p w14:paraId="259ED06B" w14:textId="77777777" w:rsidR="00052835" w:rsidRPr="00BD2183" w:rsidRDefault="00052835" w:rsidP="00052835">
      <w:pPr>
        <w:pStyle w:val="NormalArial"/>
        <w:rPr>
          <w:lang w:val="en-US"/>
        </w:rPr>
      </w:pPr>
      <w:r w:rsidRPr="00BD2183">
        <w:rPr>
          <w:lang w:val="en-US"/>
        </w:rPr>
        <w:t>Amazon web services.</w:t>
      </w:r>
    </w:p>
    <w:p w14:paraId="0E2E0C75" w14:textId="77777777" w:rsidR="00052835" w:rsidRPr="0017427E" w:rsidRDefault="00052835" w:rsidP="00C87440">
      <w:pPr>
        <w:pStyle w:val="NormalArial"/>
        <w:rPr>
          <w:lang w:val="en-US"/>
        </w:rPr>
      </w:pPr>
    </w:p>
    <w:p w14:paraId="36069ED0" w14:textId="7F3FC2CB" w:rsidR="00CF57A5" w:rsidRPr="0017427E" w:rsidRDefault="00CF57A5" w:rsidP="00754600">
      <w:pPr>
        <w:pStyle w:val="Section"/>
        <w:rPr>
          <w:lang w:val="en-US"/>
        </w:rPr>
      </w:pPr>
      <w:hyperlink r:id="rId22" w:history="1">
        <w:r w:rsidRPr="003D77FA">
          <w:rPr>
            <w:rStyle w:val="Hyperlien"/>
            <w:lang w:val="en-US"/>
          </w:rPr>
          <w:t>Certifications</w:t>
        </w:r>
      </w:hyperlink>
    </w:p>
    <w:p>
      <w:pPr>
        <w:pStyle w:val="Gras"/>
        <w:rPr>
          <w:lang w:val="en-GB"/>
        </w:rPr>
      </w:pPr>
      <w:r>
        <w:rPr>
          <w:lang w:val="en-GB"/>
        </w:rPr>
        <w:t>AWS Generative AI Developer – Professional Early Adopter</w:t>
      </w:r>
      <w:r>
        <w:rPr>
          <w:lang w:val="en-GB"/>
        </w:rPr>
        <w:tab/>
        <w:t>2026</w:t>
      </w:r>
    </w:p>
    <w:p>
      <w:pPr>
        <w:pStyle w:val="Gras"/>
        <w:rPr>
          <w:b w:val="0"/>
          <w:bCs w:val="0"/>
          <w:lang w:val="en-GB"/>
        </w:rPr>
      </w:pPr>
      <w:r>
        <w:rPr>
          <w:b w:val="0"/>
          <w:bCs w:val="0"/>
          <w:lang w:val="en-GB"/>
        </w:rPr>
        <w:t>Amazon Web Services.</w:t>
      </w:r>
    </w:p>
    <w:p>
      <w:pPr>
        <w:pStyle w:val="NormalArial"/>
      </w:pPr>
    </w:p>
    <w:p w14:paraId="6C4729C3" w14:textId="77777777" w:rsidR="00714B32" w:rsidRPr="009103C1" w:rsidRDefault="00714B32" w:rsidP="00714B32">
      <w:pPr>
        <w:pStyle w:val="Gras"/>
        <w:rPr>
          <w:lang w:val="en-GB"/>
        </w:rPr>
      </w:pPr>
      <w:r w:rsidRPr="009103C1">
        <w:rPr>
          <w:lang w:val="en-GB"/>
        </w:rPr>
        <w:t>AWS Agentic AI Demonstrated</w:t>
      </w:r>
      <w:r w:rsidRPr="009103C1">
        <w:rPr>
          <w:lang w:val="en-GB"/>
        </w:rPr>
        <w:tab/>
        <w:t>2025</w:t>
      </w:r>
    </w:p>
    <w:p w14:paraId="011A1548" w14:textId="77777777" w:rsidR="00714B32" w:rsidRPr="009103C1" w:rsidRDefault="00714B32" w:rsidP="00714B32">
      <w:pPr>
        <w:pStyle w:val="Gras"/>
        <w:rPr>
          <w:b w:val="0"/>
          <w:bCs w:val="0"/>
          <w:lang w:val="en-GB"/>
        </w:rPr>
      </w:pPr>
      <w:r w:rsidRPr="009103C1">
        <w:rPr>
          <w:b w:val="0"/>
          <w:bCs w:val="0"/>
          <w:lang w:val="en-GB"/>
        </w:rPr>
        <w:t>Amazon Web Services.</w:t>
      </w:r>
    </w:p>
    <w:p w14:paraId="60AF0CF2" w14:textId="77777777" w:rsidR="00714B32" w:rsidRPr="009103C1" w:rsidRDefault="00714B32" w:rsidP="00714B32">
      <w:pPr>
        <w:pStyle w:val="Gras"/>
        <w:rPr>
          <w:lang w:val="en-GB"/>
        </w:rPr>
      </w:pPr>
    </w:p>
    <w:p w14:paraId="36909D0C" w14:textId="77777777" w:rsidR="00714B32" w:rsidRPr="009103C1" w:rsidRDefault="00714B32" w:rsidP="00714B32">
      <w:pPr>
        <w:pStyle w:val="Gras"/>
        <w:rPr>
          <w:lang w:val="en-GB"/>
        </w:rPr>
      </w:pPr>
      <w:r w:rsidRPr="009103C1">
        <w:rPr>
          <w:lang w:val="en-GB"/>
        </w:rPr>
        <w:t>AWS Serverless Demonstrated</w:t>
      </w:r>
      <w:r w:rsidRPr="009103C1">
        <w:rPr>
          <w:lang w:val="en-GB"/>
        </w:rPr>
        <w:tab/>
        <w:t>2025</w:t>
      </w:r>
    </w:p>
    <w:p w14:paraId="64E5A156" w14:textId="77777777" w:rsidR="00714B32" w:rsidRPr="0000309A" w:rsidRDefault="00714B32" w:rsidP="00714B32">
      <w:pPr>
        <w:pStyle w:val="Gras"/>
        <w:rPr>
          <w:b w:val="0"/>
          <w:bCs w:val="0"/>
          <w:lang w:val="en-GB"/>
        </w:rPr>
      </w:pPr>
      <w:r w:rsidRPr="0000309A">
        <w:rPr>
          <w:b w:val="0"/>
          <w:bCs w:val="0"/>
          <w:lang w:val="en-GB"/>
        </w:rPr>
        <w:t>Amazon Web Services.</w:t>
      </w:r>
    </w:p>
    <w:p w14:paraId="10CB8F5A" w14:textId="77777777" w:rsidR="00714B32" w:rsidRDefault="00714B32" w:rsidP="00743141">
      <w:pPr>
        <w:pStyle w:val="Gras"/>
        <w:rPr>
          <w:lang w:val="en-GB"/>
        </w:rPr>
      </w:pPr>
    </w:p>
    <w:p w14:paraId="24B2564B" w14:textId="0EBD5752" w:rsidR="00743141" w:rsidRPr="00C2505A" w:rsidRDefault="00743141" w:rsidP="00743141">
      <w:pPr>
        <w:pStyle w:val="Gras"/>
        <w:rPr>
          <w:lang w:val="en-GB"/>
        </w:rPr>
      </w:pPr>
      <w:r w:rsidRPr="00C2505A">
        <w:rPr>
          <w:lang w:val="en-GB"/>
        </w:rPr>
        <w:t>AWS Machine learning Specialty</w:t>
      </w:r>
      <w:r w:rsidRPr="00C2505A">
        <w:rPr>
          <w:lang w:val="en-GB"/>
        </w:rPr>
        <w:tab/>
        <w:t>2025</w:t>
      </w:r>
    </w:p>
    <w:p w14:paraId="68A52EB8" w14:textId="77777777" w:rsidR="00743141" w:rsidRPr="00C2505A" w:rsidRDefault="00743141" w:rsidP="00743141">
      <w:pPr>
        <w:pStyle w:val="Gras"/>
        <w:rPr>
          <w:b w:val="0"/>
          <w:bCs w:val="0"/>
          <w:lang w:val="en-GB"/>
        </w:rPr>
      </w:pPr>
      <w:r w:rsidRPr="00C2505A">
        <w:rPr>
          <w:b w:val="0"/>
          <w:bCs w:val="0"/>
          <w:lang w:val="en-GB"/>
        </w:rPr>
        <w:t>Amazon Web Services.</w:t>
      </w:r>
    </w:p>
    <w:p w14:paraId="23FE40E2" w14:textId="77777777" w:rsidR="00743141" w:rsidRPr="00C2505A" w:rsidRDefault="00743141" w:rsidP="00743141">
      <w:pPr>
        <w:pStyle w:val="Gras"/>
        <w:rPr>
          <w:lang w:val="en-GB"/>
        </w:rPr>
      </w:pPr>
    </w:p>
    <w:p w14:paraId="6C0BD120" w14:textId="77777777" w:rsidR="00743141" w:rsidRPr="00C2505A" w:rsidRDefault="00743141" w:rsidP="00743141">
      <w:pPr>
        <w:pStyle w:val="Gras"/>
        <w:rPr>
          <w:lang w:val="en-GB"/>
        </w:rPr>
      </w:pPr>
      <w:r w:rsidRPr="00C2505A">
        <w:rPr>
          <w:lang w:val="en-GB"/>
        </w:rPr>
        <w:t>AWS Machine learning Engineer – Associate</w:t>
      </w:r>
      <w:r w:rsidRPr="00C2505A">
        <w:rPr>
          <w:lang w:val="en-GB"/>
        </w:rPr>
        <w:tab/>
        <w:t>2025</w:t>
      </w:r>
    </w:p>
    <w:p w14:paraId="1C62AD37" w14:textId="77777777" w:rsidR="00743141" w:rsidRPr="00C2505A" w:rsidRDefault="00743141" w:rsidP="00743141">
      <w:pPr>
        <w:pStyle w:val="NormalArial"/>
        <w:rPr>
          <w:lang w:val="en-GB"/>
        </w:rPr>
      </w:pPr>
      <w:r w:rsidRPr="00C2505A">
        <w:rPr>
          <w:lang w:val="en-GB"/>
        </w:rPr>
        <w:t>Amazon Web Services.</w:t>
      </w:r>
    </w:p>
    <w:p w14:paraId="109BE2BC" w14:textId="77777777" w:rsidR="00743141" w:rsidRPr="00C2505A" w:rsidRDefault="00743141" w:rsidP="00743141">
      <w:pPr>
        <w:pStyle w:val="Gras"/>
        <w:rPr>
          <w:lang w:val="en-GB"/>
        </w:rPr>
      </w:pPr>
    </w:p>
    <w:p w14:paraId="47561246" w14:textId="77777777" w:rsidR="00743141" w:rsidRPr="00C2505A" w:rsidRDefault="00743141" w:rsidP="00743141">
      <w:pPr>
        <w:pStyle w:val="Gras"/>
        <w:rPr>
          <w:lang w:val="en-GB"/>
        </w:rPr>
      </w:pPr>
      <w:r w:rsidRPr="00C2505A">
        <w:rPr>
          <w:lang w:val="en-GB"/>
        </w:rPr>
        <w:t xml:space="preserve">AWS GenAI </w:t>
      </w:r>
      <w:proofErr w:type="spellStart"/>
      <w:r w:rsidRPr="00C2505A">
        <w:rPr>
          <w:lang w:val="en-GB"/>
        </w:rPr>
        <w:t>practitionner</w:t>
      </w:r>
      <w:proofErr w:type="spellEnd"/>
      <w:r w:rsidRPr="00C2505A">
        <w:rPr>
          <w:lang w:val="en-GB"/>
        </w:rPr>
        <w:t xml:space="preserve"> – Early Adopter</w:t>
      </w:r>
      <w:r w:rsidRPr="00C2505A">
        <w:rPr>
          <w:lang w:val="en-GB"/>
        </w:rPr>
        <w:tab/>
        <w:t>2025</w:t>
      </w:r>
    </w:p>
    <w:p w14:paraId="4C07E850" w14:textId="77777777" w:rsidR="00743141" w:rsidRPr="00C2505A" w:rsidRDefault="00743141" w:rsidP="00743141">
      <w:pPr>
        <w:pStyle w:val="NormalArial"/>
        <w:rPr>
          <w:lang w:val="en-GB"/>
        </w:rPr>
      </w:pPr>
      <w:r w:rsidRPr="00C2505A">
        <w:rPr>
          <w:lang w:val="en-GB"/>
        </w:rPr>
        <w:t>Amazon Web Services.</w:t>
      </w:r>
    </w:p>
    <w:p w14:paraId="67058AD1" w14:textId="77777777" w:rsidR="00743141" w:rsidRDefault="00743141" w:rsidP="00CB1C1E">
      <w:pPr>
        <w:pStyle w:val="Gras"/>
        <w:rPr>
          <w:lang w:val="en-US"/>
        </w:rPr>
      </w:pPr>
    </w:p>
    <w:p w14:paraId="05900DBC" w14:textId="064A2F4F" w:rsidR="00CB1C1E" w:rsidRPr="0017427E" w:rsidRDefault="00CB1C1E" w:rsidP="00CB1C1E">
      <w:pPr>
        <w:pStyle w:val="Gras"/>
        <w:rPr>
          <w:lang w:val="en-US"/>
        </w:rPr>
      </w:pPr>
      <w:r w:rsidRPr="0017427E">
        <w:rPr>
          <w:lang w:val="en-US"/>
        </w:rPr>
        <w:t>AWS Data Engineer – Associate</w:t>
      </w:r>
      <w:r w:rsidRPr="0017427E">
        <w:rPr>
          <w:lang w:val="en-US"/>
        </w:rPr>
        <w:tab/>
        <w:t>2024</w:t>
      </w:r>
    </w:p>
    <w:p w14:paraId="026B9F98" w14:textId="77777777" w:rsidR="00CB1C1E" w:rsidRPr="0017427E" w:rsidRDefault="00CB1C1E" w:rsidP="00CB1C1E">
      <w:pPr>
        <w:pStyle w:val="NormalArial"/>
        <w:rPr>
          <w:lang w:val="en-US"/>
        </w:rPr>
      </w:pPr>
      <w:r w:rsidRPr="0017427E">
        <w:rPr>
          <w:lang w:val="en-US"/>
        </w:rPr>
        <w:t>Amazon Web Services</w:t>
      </w:r>
    </w:p>
    <w:p w14:paraId="007E60A4" w14:textId="77777777" w:rsidR="00613DD3" w:rsidRPr="0017427E" w:rsidRDefault="00613DD3" w:rsidP="00FD116D">
      <w:pPr>
        <w:pStyle w:val="Gras"/>
        <w:rPr>
          <w:lang w:val="en-US"/>
        </w:rPr>
      </w:pPr>
    </w:p>
    <w:p w14:paraId="40648135" w14:textId="77777777" w:rsidR="00CB1C1E" w:rsidRPr="0017427E" w:rsidRDefault="00CB1C1E" w:rsidP="005D321E">
      <w:pPr>
        <w:pStyle w:val="Gras"/>
        <w:rPr>
          <w:lang w:val="en-US"/>
        </w:rPr>
      </w:pPr>
    </w:p>
    <w:p w14:paraId="2F5F19F7" w14:textId="0FB225E5" w:rsidR="005D321E" w:rsidRPr="0017427E" w:rsidRDefault="005D321E" w:rsidP="005D321E">
      <w:pPr>
        <w:pStyle w:val="Gras"/>
        <w:rPr>
          <w:lang w:val="en-US"/>
        </w:rPr>
      </w:pPr>
      <w:r w:rsidRPr="0017427E">
        <w:rPr>
          <w:lang w:val="en-US"/>
        </w:rPr>
        <w:t>AWS Advanced Networking Specialty</w:t>
      </w:r>
      <w:r w:rsidRPr="0017427E">
        <w:rPr>
          <w:lang w:val="en-US"/>
        </w:rPr>
        <w:tab/>
        <w:t>2024</w:t>
      </w:r>
    </w:p>
    <w:p w14:paraId="6E73DC9D" w14:textId="77777777" w:rsidR="005D321E" w:rsidRPr="0017427E" w:rsidRDefault="005D321E" w:rsidP="005D321E">
      <w:pPr>
        <w:pStyle w:val="NormalArial"/>
        <w:rPr>
          <w:lang w:val="en-US"/>
        </w:rPr>
      </w:pPr>
      <w:r w:rsidRPr="0017427E">
        <w:rPr>
          <w:lang w:val="en-US"/>
        </w:rPr>
        <w:t>Amazon Web Services</w:t>
      </w:r>
    </w:p>
    <w:p w14:paraId="23788E28" w14:textId="77777777" w:rsidR="005D321E" w:rsidRPr="0017427E" w:rsidRDefault="005D321E" w:rsidP="00FD116D">
      <w:pPr>
        <w:pStyle w:val="Gras"/>
        <w:rPr>
          <w:lang w:val="en-US"/>
        </w:rPr>
      </w:pPr>
    </w:p>
    <w:p w14:paraId="1EBB9289" w14:textId="2C0052E3" w:rsidR="006072DB" w:rsidRPr="0017427E" w:rsidRDefault="004710E4" w:rsidP="00FD116D">
      <w:pPr>
        <w:pStyle w:val="Gras"/>
        <w:rPr>
          <w:lang w:val="en-US"/>
        </w:rPr>
      </w:pPr>
      <w:r w:rsidRPr="0017427E">
        <w:rPr>
          <w:lang w:val="en-US"/>
        </w:rPr>
        <w:t>AWS Security Specialty</w:t>
      </w:r>
      <w:r w:rsidR="006072DB" w:rsidRPr="0017427E">
        <w:rPr>
          <w:lang w:val="en-US"/>
        </w:rPr>
        <w:tab/>
      </w:r>
      <w:r w:rsidRPr="0017427E">
        <w:rPr>
          <w:lang w:val="en-US"/>
        </w:rPr>
        <w:t>2024</w:t>
      </w:r>
    </w:p>
    <w:p w14:paraId="1CF15C40" w14:textId="70337B89" w:rsidR="006072DB" w:rsidRPr="0017427E" w:rsidRDefault="004710E4" w:rsidP="00852FCD">
      <w:pPr>
        <w:pStyle w:val="NormalArial"/>
        <w:rPr>
          <w:lang w:val="en-US"/>
        </w:rPr>
      </w:pPr>
      <w:r w:rsidRPr="0017427E">
        <w:rPr>
          <w:lang w:val="en-US"/>
        </w:rPr>
        <w:t>Amazon Web Services</w:t>
      </w:r>
    </w:p>
    <w:p w14:paraId="2E218DF8" w14:textId="77777777" w:rsidR="00622A06" w:rsidRPr="0017427E" w:rsidRDefault="00622A06" w:rsidP="00852FCD">
      <w:pPr>
        <w:pStyle w:val="NormalArial"/>
        <w:rPr>
          <w:lang w:val="en-US"/>
        </w:rPr>
      </w:pPr>
    </w:p>
    <w:p w14:paraId="65F2861D" w14:textId="442076B1" w:rsidR="004710E4" w:rsidRPr="0017427E" w:rsidRDefault="004710E4" w:rsidP="004710E4">
      <w:pPr>
        <w:pStyle w:val="Gras"/>
        <w:rPr>
          <w:lang w:val="en-US"/>
        </w:rPr>
      </w:pPr>
      <w:r w:rsidRPr="0017427E">
        <w:rPr>
          <w:lang w:val="en-US"/>
        </w:rPr>
        <w:t xml:space="preserve">AWS </w:t>
      </w:r>
      <w:proofErr w:type="spellStart"/>
      <w:r w:rsidRPr="0017427E">
        <w:rPr>
          <w:lang w:val="en-US"/>
        </w:rPr>
        <w:t>Devops</w:t>
      </w:r>
      <w:proofErr w:type="spellEnd"/>
      <w:r w:rsidRPr="0017427E">
        <w:rPr>
          <w:lang w:val="en-US"/>
        </w:rPr>
        <w:t xml:space="preserve"> Engineer– Professional</w:t>
      </w:r>
      <w:r w:rsidRPr="0017427E">
        <w:rPr>
          <w:lang w:val="en-US"/>
        </w:rPr>
        <w:tab/>
        <w:t>2023</w:t>
      </w:r>
    </w:p>
    <w:p w14:paraId="240FECAA" w14:textId="77777777" w:rsidR="004710E4" w:rsidRPr="0017427E" w:rsidRDefault="004710E4" w:rsidP="004710E4">
      <w:pPr>
        <w:pStyle w:val="NormalArial"/>
        <w:rPr>
          <w:lang w:val="en-US"/>
        </w:rPr>
      </w:pPr>
      <w:r w:rsidRPr="0017427E">
        <w:rPr>
          <w:lang w:val="en-US"/>
        </w:rPr>
        <w:t>Amazon Web Services</w:t>
      </w:r>
    </w:p>
    <w:p w14:paraId="0EC63BD8" w14:textId="77777777" w:rsidR="004710E4" w:rsidRPr="0017427E" w:rsidRDefault="004710E4" w:rsidP="008E1EA7">
      <w:pPr>
        <w:pStyle w:val="Gras"/>
        <w:rPr>
          <w:lang w:val="en-US"/>
        </w:rPr>
      </w:pPr>
    </w:p>
    <w:p w14:paraId="001230C9" w14:textId="290B0642" w:rsidR="004710E4" w:rsidRPr="0017427E" w:rsidRDefault="004710E4" w:rsidP="004710E4">
      <w:pPr>
        <w:pStyle w:val="Gras"/>
        <w:rPr>
          <w:lang w:val="en-US"/>
        </w:rPr>
      </w:pPr>
      <w:r w:rsidRPr="0017427E">
        <w:rPr>
          <w:lang w:val="en-US"/>
        </w:rPr>
        <w:t xml:space="preserve"> AWS Solutions Architect – Professional</w:t>
      </w:r>
      <w:r w:rsidRPr="0017427E">
        <w:rPr>
          <w:lang w:val="en-US"/>
        </w:rPr>
        <w:tab/>
        <w:t>2023</w:t>
      </w:r>
    </w:p>
    <w:p w14:paraId="54E64D95" w14:textId="77777777" w:rsidR="004710E4" w:rsidRPr="0017427E" w:rsidRDefault="004710E4" w:rsidP="004710E4">
      <w:pPr>
        <w:pStyle w:val="NormalArial"/>
        <w:rPr>
          <w:lang w:val="en-US"/>
        </w:rPr>
      </w:pPr>
      <w:r w:rsidRPr="0017427E">
        <w:rPr>
          <w:lang w:val="en-US"/>
        </w:rPr>
        <w:t>Amazon Web Services</w:t>
      </w:r>
    </w:p>
    <w:p w14:paraId="57F53843" w14:textId="77777777" w:rsidR="004710E4" w:rsidRPr="0017427E" w:rsidRDefault="004710E4" w:rsidP="004710E4">
      <w:pPr>
        <w:pStyle w:val="NormalArial"/>
        <w:rPr>
          <w:lang w:val="en-US"/>
        </w:rPr>
      </w:pPr>
    </w:p>
    <w:p w14:paraId="58FA5178" w14:textId="15402034" w:rsidR="004710E4" w:rsidRPr="0017427E" w:rsidRDefault="004710E4" w:rsidP="004710E4">
      <w:pPr>
        <w:pStyle w:val="Gras"/>
        <w:rPr>
          <w:lang w:val="en-US"/>
        </w:rPr>
      </w:pPr>
      <w:r w:rsidRPr="0017427E">
        <w:rPr>
          <w:lang w:val="en-US"/>
        </w:rPr>
        <w:t>AWS Developer – Associate</w:t>
      </w:r>
      <w:r w:rsidRPr="0017427E">
        <w:rPr>
          <w:lang w:val="en-US"/>
        </w:rPr>
        <w:tab/>
        <w:t>2023</w:t>
      </w:r>
    </w:p>
    <w:p w14:paraId="16145E02" w14:textId="77777777" w:rsidR="004710E4" w:rsidRPr="0017427E" w:rsidRDefault="004710E4" w:rsidP="004710E4">
      <w:pPr>
        <w:pStyle w:val="NormalArial"/>
        <w:rPr>
          <w:lang w:val="en-US"/>
        </w:rPr>
      </w:pPr>
      <w:r w:rsidRPr="0017427E">
        <w:rPr>
          <w:lang w:val="en-US"/>
        </w:rPr>
        <w:t>Amazon Web Services</w:t>
      </w:r>
    </w:p>
    <w:p w14:paraId="26673E68" w14:textId="77777777" w:rsidR="004710E4" w:rsidRPr="0017427E" w:rsidRDefault="004710E4" w:rsidP="004710E4">
      <w:pPr>
        <w:pStyle w:val="Gras"/>
        <w:rPr>
          <w:lang w:val="en-US"/>
        </w:rPr>
      </w:pPr>
    </w:p>
    <w:p w14:paraId="61D1E0CA" w14:textId="74DB3539" w:rsidR="004710E4" w:rsidRPr="0017427E" w:rsidRDefault="004710E4" w:rsidP="004710E4">
      <w:pPr>
        <w:pStyle w:val="Gras"/>
        <w:rPr>
          <w:lang w:val="en-US"/>
        </w:rPr>
      </w:pPr>
      <w:r w:rsidRPr="0017427E">
        <w:rPr>
          <w:lang w:val="en-US"/>
        </w:rPr>
        <w:t>AWS Cloud Practitioner – Associate</w:t>
      </w:r>
      <w:r w:rsidRPr="0017427E">
        <w:rPr>
          <w:lang w:val="en-US"/>
        </w:rPr>
        <w:tab/>
        <w:t>2023</w:t>
      </w:r>
    </w:p>
    <w:p w14:paraId="4BA98A63" w14:textId="77777777" w:rsidR="004710E4" w:rsidRPr="0017427E" w:rsidRDefault="004710E4" w:rsidP="004710E4">
      <w:pPr>
        <w:pStyle w:val="NormalArial"/>
        <w:rPr>
          <w:lang w:val="en-US"/>
        </w:rPr>
      </w:pPr>
      <w:r w:rsidRPr="0017427E">
        <w:rPr>
          <w:lang w:val="en-US"/>
        </w:rPr>
        <w:t>Amazon Web Services</w:t>
      </w:r>
    </w:p>
    <w:p w14:paraId="2130675E" w14:textId="77777777" w:rsidR="004710E4" w:rsidRPr="0017427E" w:rsidRDefault="004710E4" w:rsidP="004710E4">
      <w:pPr>
        <w:pStyle w:val="NormalArial"/>
        <w:rPr>
          <w:lang w:val="en-US"/>
        </w:rPr>
      </w:pPr>
    </w:p>
    <w:p w14:paraId="445931B0" w14:textId="091197AA" w:rsidR="004710E4" w:rsidRPr="0017427E" w:rsidRDefault="000148FD" w:rsidP="004710E4">
      <w:pPr>
        <w:pStyle w:val="Gras"/>
        <w:rPr>
          <w:lang w:val="en-US"/>
        </w:rPr>
      </w:pPr>
      <w:r w:rsidRPr="0017427E">
        <w:rPr>
          <w:lang w:val="en-US"/>
        </w:rPr>
        <w:t xml:space="preserve">AWS </w:t>
      </w:r>
      <w:proofErr w:type="spellStart"/>
      <w:r w:rsidRPr="0017427E">
        <w:rPr>
          <w:lang w:val="en-US"/>
        </w:rPr>
        <w:t>SysOps</w:t>
      </w:r>
      <w:proofErr w:type="spellEnd"/>
      <w:r w:rsidRPr="0017427E">
        <w:rPr>
          <w:lang w:val="en-US"/>
        </w:rPr>
        <w:t xml:space="preserve"> Administrator – Associate</w:t>
      </w:r>
      <w:r w:rsidR="004710E4" w:rsidRPr="0017427E">
        <w:rPr>
          <w:lang w:val="en-US"/>
        </w:rPr>
        <w:tab/>
        <w:t>2022</w:t>
      </w:r>
    </w:p>
    <w:p w14:paraId="2CD40472" w14:textId="77777777" w:rsidR="004710E4" w:rsidRPr="0017427E" w:rsidRDefault="004710E4" w:rsidP="004710E4">
      <w:pPr>
        <w:pStyle w:val="NormalArial"/>
        <w:rPr>
          <w:lang w:val="en-US"/>
        </w:rPr>
      </w:pPr>
      <w:r w:rsidRPr="0017427E">
        <w:rPr>
          <w:lang w:val="en-US"/>
        </w:rPr>
        <w:t>Amazon Web Services</w:t>
      </w:r>
    </w:p>
    <w:p w14:paraId="5CBB59F6" w14:textId="77777777" w:rsidR="004710E4" w:rsidRPr="0017427E" w:rsidRDefault="004710E4" w:rsidP="004710E4">
      <w:pPr>
        <w:pStyle w:val="Gras"/>
        <w:rPr>
          <w:lang w:val="en-US"/>
        </w:rPr>
      </w:pPr>
    </w:p>
    <w:p w14:paraId="1A771653" w14:textId="136D4ED2" w:rsidR="004710E4" w:rsidRPr="0017427E" w:rsidRDefault="004710E4" w:rsidP="004710E4">
      <w:pPr>
        <w:pStyle w:val="Gras"/>
        <w:rPr>
          <w:lang w:val="en-US"/>
        </w:rPr>
      </w:pPr>
      <w:r w:rsidRPr="0017427E">
        <w:rPr>
          <w:lang w:val="en-US"/>
        </w:rPr>
        <w:t xml:space="preserve"> </w:t>
      </w:r>
      <w:r w:rsidR="000148FD" w:rsidRPr="0017427E">
        <w:rPr>
          <w:lang w:val="en-US"/>
        </w:rPr>
        <w:t>AWS Solutions Architect – Associate</w:t>
      </w:r>
      <w:r w:rsidRPr="0017427E">
        <w:rPr>
          <w:lang w:val="en-US"/>
        </w:rPr>
        <w:tab/>
        <w:t>2021</w:t>
      </w:r>
    </w:p>
    <w:p w14:paraId="65A02D77" w14:textId="77777777" w:rsidR="004710E4" w:rsidRPr="0017427E" w:rsidRDefault="004710E4" w:rsidP="004710E4">
      <w:pPr>
        <w:pStyle w:val="NormalArial"/>
        <w:rPr>
          <w:lang w:val="en-US"/>
        </w:rPr>
      </w:pPr>
      <w:r w:rsidRPr="0017427E">
        <w:rPr>
          <w:lang w:val="en-US"/>
        </w:rPr>
        <w:t>Amazon Web Services</w:t>
      </w:r>
    </w:p>
    <w:p w14:paraId="4CFD1ABA" w14:textId="77777777" w:rsidR="004710E4" w:rsidRPr="0017427E" w:rsidRDefault="004710E4" w:rsidP="004710E4">
      <w:pPr>
        <w:pStyle w:val="NormalArial"/>
        <w:rPr>
          <w:lang w:val="en-US"/>
        </w:rPr>
      </w:pPr>
    </w:p>
    <w:p w14:paraId="24F72C03" w14:textId="0648D73D" w:rsidR="004710E4" w:rsidRPr="0017427E" w:rsidRDefault="000148FD" w:rsidP="004710E4">
      <w:pPr>
        <w:pStyle w:val="Gras"/>
        <w:rPr>
          <w:lang w:val="en-US"/>
        </w:rPr>
      </w:pPr>
      <w:proofErr w:type="spellStart"/>
      <w:r w:rsidRPr="0017427E">
        <w:rPr>
          <w:lang w:val="en-US"/>
        </w:rPr>
        <w:t>HashiCorp</w:t>
      </w:r>
      <w:proofErr w:type="spellEnd"/>
      <w:r w:rsidRPr="0017427E">
        <w:rPr>
          <w:lang w:val="en-US"/>
        </w:rPr>
        <w:t xml:space="preserve"> Certified: Terraform Associate</w:t>
      </w:r>
      <w:r w:rsidR="004710E4" w:rsidRPr="0017427E">
        <w:rPr>
          <w:lang w:val="en-US"/>
        </w:rPr>
        <w:tab/>
        <w:t>202</w:t>
      </w:r>
      <w:r w:rsidRPr="0017427E">
        <w:rPr>
          <w:lang w:val="en-US"/>
        </w:rPr>
        <w:t>1</w:t>
      </w:r>
    </w:p>
    <w:p w14:paraId="39602BC8" w14:textId="475D8213" w:rsidR="004710E4" w:rsidRPr="0017427E" w:rsidRDefault="000148FD" w:rsidP="004710E4">
      <w:pPr>
        <w:pStyle w:val="NormalArial"/>
        <w:rPr>
          <w:lang w:val="en-US"/>
        </w:rPr>
      </w:pPr>
      <w:r w:rsidRPr="0017427E">
        <w:rPr>
          <w:lang w:val="en-US"/>
        </w:rPr>
        <w:t>Terraform</w:t>
      </w:r>
    </w:p>
    <w:p w14:paraId="397C7671" w14:textId="77777777" w:rsidR="004710E4" w:rsidRPr="0017427E" w:rsidRDefault="004710E4" w:rsidP="004710E4">
      <w:pPr>
        <w:pStyle w:val="Gras"/>
        <w:rPr>
          <w:lang w:val="en-US"/>
        </w:rPr>
      </w:pPr>
    </w:p>
    <w:p w14:paraId="44B0C377" w14:textId="510C49D7" w:rsidR="000148FD" w:rsidRPr="0017427E" w:rsidRDefault="000148FD" w:rsidP="000148FD">
      <w:pPr>
        <w:pStyle w:val="Gras"/>
        <w:rPr>
          <w:lang w:val="en-US"/>
        </w:rPr>
      </w:pPr>
      <w:r w:rsidRPr="0017427E">
        <w:rPr>
          <w:lang w:val="en-US"/>
        </w:rPr>
        <w:t>Certified Kubernetes Administrator CKA</w:t>
      </w:r>
      <w:r w:rsidRPr="0017427E">
        <w:rPr>
          <w:lang w:val="en-US"/>
        </w:rPr>
        <w:tab/>
        <w:t>2020</w:t>
      </w:r>
    </w:p>
    <w:p w14:paraId="0A1AE1E8" w14:textId="09AC368B" w:rsidR="004710E4" w:rsidRPr="00644B93" w:rsidRDefault="005D321E" w:rsidP="004710E4">
      <w:pPr>
        <w:pStyle w:val="NormalArial"/>
      </w:pPr>
      <w:r>
        <w:t>Linux</w:t>
      </w:r>
      <w:r w:rsidR="000148FD" w:rsidRPr="00644B93">
        <w:t xml:space="preserve"> </w:t>
      </w:r>
      <w:proofErr w:type="spellStart"/>
      <w:r w:rsidR="000148FD" w:rsidRPr="00644B93">
        <w:t>Foundation</w:t>
      </w:r>
      <w:proofErr w:type="spellEnd"/>
    </w:p>
    <w:p w14:paraId="2416218F" w14:textId="77777777" w:rsidR="004710E4" w:rsidRPr="00644B93" w:rsidRDefault="004710E4" w:rsidP="008E1EA7">
      <w:pPr>
        <w:pStyle w:val="Gras"/>
      </w:pPr>
    </w:p>
    <w:p w14:paraId="14F45FE7" w14:textId="4A1F2D7D" w:rsidR="00622A06" w:rsidRPr="00644B93" w:rsidRDefault="000148FD" w:rsidP="008E1EA7">
      <w:pPr>
        <w:pStyle w:val="Gras"/>
      </w:pPr>
      <w:r w:rsidRPr="00644B93">
        <w:t xml:space="preserve">Agilité Scrum ─ </w:t>
      </w:r>
      <w:proofErr w:type="spellStart"/>
      <w:r w:rsidRPr="00644B93">
        <w:t>Certified</w:t>
      </w:r>
      <w:proofErr w:type="spellEnd"/>
      <w:r w:rsidRPr="00644B93">
        <w:t xml:space="preserve"> Scrum Master</w:t>
      </w:r>
      <w:r w:rsidR="004D6AAB" w:rsidRPr="00644B93">
        <w:tab/>
        <w:t>20</w:t>
      </w:r>
      <w:r w:rsidR="004710E4" w:rsidRPr="00644B93">
        <w:t>17</w:t>
      </w:r>
    </w:p>
    <w:p w14:paraId="74B96079" w14:textId="106088E1" w:rsidR="004D6AAB" w:rsidRPr="00644B93" w:rsidRDefault="004710E4" w:rsidP="00852FCD">
      <w:pPr>
        <w:pStyle w:val="NormalArial"/>
      </w:pPr>
      <w:r w:rsidRPr="00644B93">
        <w:t>Scrum Alliance</w:t>
      </w:r>
    </w:p>
    <w:p w14:paraId="4082B232" w14:textId="77777777" w:rsidR="008E1EA7" w:rsidRPr="00644B93" w:rsidRDefault="008E1EA7" w:rsidP="00852FCD">
      <w:pPr>
        <w:pStyle w:val="NormalArial"/>
      </w:pPr>
    </w:p>
    <w:p w14:paraId="46CE72B5" w14:textId="534A6C48" w:rsidR="00D9318D" w:rsidRPr="00644B93" w:rsidRDefault="00D9318D" w:rsidP="00754600">
      <w:pPr>
        <w:pStyle w:val="Section"/>
      </w:pPr>
      <w:r w:rsidRPr="00644B93">
        <w:t>Compétences techniques</w:t>
      </w:r>
    </w:p>
    <w:p w14:paraId="48FEB1DF" w14:textId="6F15FB52" w:rsidR="008E1469" w:rsidRPr="00644B93" w:rsidRDefault="008E1469" w:rsidP="008E1469">
      <w:pPr>
        <w:pStyle w:val="Puce1"/>
        <w:numPr>
          <w:ilvl w:val="0"/>
          <w:numId w:val="0"/>
        </w:numPr>
        <w:ind w:left="720"/>
      </w:pPr>
    </w:p>
    <w:p w14:paraId="1DC14A2F" w14:textId="3638E28C" w:rsidR="008E1469" w:rsidRPr="00644B93"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rPr>
      </w:pPr>
      <w:r w:rsidRPr="00644B93">
        <w:rPr>
          <w:rFonts w:ascii="Arial" w:hAnsi="Arial" w:cs="Poppins Light"/>
          <w:color w:val="002957"/>
          <w:szCs w:val="20"/>
        </w:rPr>
        <w:t>Environnement infonuagique (cloud) : AWS</w:t>
      </w:r>
      <w:r w:rsidR="00656748" w:rsidRPr="00644B93">
        <w:rPr>
          <w:rFonts w:ascii="Arial" w:hAnsi="Arial" w:cs="Poppins Light"/>
          <w:color w:val="002957"/>
          <w:szCs w:val="20"/>
        </w:rPr>
        <w:t>.</w:t>
      </w:r>
    </w:p>
    <w:p w14:paraId="6E2EB38A" w14:textId="3F57D2E6" w:rsidR="00656748" w:rsidRDefault="00656748" w:rsidP="00656748">
      <w:pPr>
        <w:pStyle w:val="Paragraphedeliste"/>
        <w:numPr>
          <w:ilvl w:val="0"/>
          <w:numId w:val="6"/>
        </w:numPr>
        <w:tabs>
          <w:tab w:val="left" w:pos="1985"/>
          <w:tab w:val="right" w:pos="9214"/>
        </w:tabs>
        <w:spacing w:line="360" w:lineRule="auto"/>
        <w:rPr>
          <w:rFonts w:ascii="Arial" w:hAnsi="Arial" w:cs="Poppins Light"/>
          <w:color w:val="002957"/>
          <w:szCs w:val="20"/>
        </w:rPr>
      </w:pPr>
      <w:r w:rsidRPr="00644B93">
        <w:rPr>
          <w:rFonts w:ascii="Arial" w:hAnsi="Arial" w:cs="Poppins Light"/>
          <w:color w:val="002957"/>
          <w:szCs w:val="20"/>
        </w:rPr>
        <w:t>Platform Engineering : Backstage.</w:t>
      </w:r>
    </w:p>
    <w:p w14:paraId="326CC54D" w14:textId="1F6883F7" w:rsidR="00743141" w:rsidRPr="00C2505A" w:rsidRDefault="00743141" w:rsidP="00656748">
      <w:pPr>
        <w:pStyle w:val="Paragraphedeliste"/>
        <w:numPr>
          <w:ilvl w:val="0"/>
          <w:numId w:val="6"/>
        </w:numPr>
        <w:tabs>
          <w:tab w:val="left" w:pos="1985"/>
          <w:tab w:val="right" w:pos="9214"/>
        </w:tabs>
        <w:spacing w:line="360" w:lineRule="auto"/>
        <w:rPr>
          <w:rFonts w:ascii="Arial" w:hAnsi="Arial" w:cs="Poppins Light"/>
          <w:color w:val="002957"/>
          <w:szCs w:val="20"/>
          <w:lang w:val="en-GB"/>
        </w:rPr>
      </w:pPr>
      <w:bookmarkStart w:id="1" w:name="_Hlk214268852"/>
      <w:r w:rsidRPr="00C2505A">
        <w:rPr>
          <w:rFonts w:ascii="Arial" w:hAnsi="Arial" w:cs="Poppins Light"/>
          <w:color w:val="002957"/>
          <w:szCs w:val="20"/>
          <w:lang w:val="en-GB"/>
        </w:rPr>
        <w:t xml:space="preserve">Gen </w:t>
      </w:r>
      <w:proofErr w:type="gramStart"/>
      <w:r w:rsidRPr="00C2505A">
        <w:rPr>
          <w:rFonts w:ascii="Arial" w:hAnsi="Arial" w:cs="Poppins Light"/>
          <w:color w:val="002957"/>
          <w:szCs w:val="20"/>
          <w:lang w:val="en-GB"/>
        </w:rPr>
        <w:t>AI :</w:t>
      </w:r>
      <w:proofErr w:type="gramEnd"/>
      <w:r w:rsidRPr="00C2505A">
        <w:rPr>
          <w:rFonts w:ascii="Arial" w:hAnsi="Arial" w:cs="Poppins Light"/>
          <w:color w:val="002957"/>
          <w:szCs w:val="20"/>
          <w:lang w:val="en-GB"/>
        </w:rPr>
        <w:t xml:space="preserve">  Amazon Q CLI, Amazon Bedrock, Amazon SageMaker AI</w:t>
      </w:r>
    </w:p>
    <w:bookmarkEnd w:id="1"/>
    <w:p w14:paraId="1B47BDA0" w14:textId="2F261DFA" w:rsidR="008E1469" w:rsidRPr="0017427E" w:rsidRDefault="00656748" w:rsidP="00656748">
      <w:pPr>
        <w:pStyle w:val="Paragraphedeliste"/>
        <w:numPr>
          <w:ilvl w:val="0"/>
          <w:numId w:val="6"/>
        </w:numPr>
        <w:tabs>
          <w:tab w:val="left" w:pos="1985"/>
          <w:tab w:val="right" w:pos="9214"/>
        </w:tabs>
        <w:spacing w:line="360" w:lineRule="auto"/>
        <w:rPr>
          <w:rFonts w:ascii="Arial" w:hAnsi="Arial" w:cs="Poppins Light"/>
          <w:color w:val="002957"/>
          <w:szCs w:val="20"/>
          <w:lang w:val="en-US"/>
        </w:rPr>
      </w:pPr>
      <w:r w:rsidRPr="0017427E">
        <w:rPr>
          <w:rFonts w:ascii="Arial" w:hAnsi="Arial" w:cs="Poppins Light"/>
          <w:color w:val="002957"/>
          <w:szCs w:val="20"/>
          <w:lang w:val="en-US"/>
        </w:rPr>
        <w:t>Orchestration:</w:t>
      </w:r>
      <w:r w:rsidR="008E1469" w:rsidRPr="0017427E">
        <w:rPr>
          <w:rFonts w:ascii="Arial" w:hAnsi="Arial" w:cs="Poppins Light"/>
          <w:color w:val="002957"/>
          <w:szCs w:val="20"/>
          <w:lang w:val="en-US"/>
        </w:rPr>
        <w:t xml:space="preserve"> Kubernetes, Docker Swarm, Rancher</w:t>
      </w:r>
      <w:r w:rsidRPr="0017427E">
        <w:rPr>
          <w:rFonts w:ascii="Arial" w:hAnsi="Arial" w:cs="Poppins Light"/>
          <w:color w:val="002957"/>
          <w:szCs w:val="20"/>
          <w:lang w:val="en-US"/>
        </w:rPr>
        <w:t>.</w:t>
      </w:r>
    </w:p>
    <w:p w14:paraId="000A5BBD" w14:textId="4389A734" w:rsidR="008E1469" w:rsidRPr="00644B93"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rPr>
      </w:pPr>
      <w:r w:rsidRPr="00644B93">
        <w:rPr>
          <w:rFonts w:ascii="Arial" w:hAnsi="Arial" w:cs="Poppins Light"/>
          <w:color w:val="002957"/>
          <w:szCs w:val="20"/>
        </w:rPr>
        <w:t xml:space="preserve">Chaine CI/CD : Jenkins, </w:t>
      </w:r>
      <w:r w:rsidR="00F00603" w:rsidRPr="00644B93">
        <w:rPr>
          <w:rFonts w:ascii="Arial" w:hAnsi="Arial" w:cs="Poppins Light"/>
          <w:color w:val="002957"/>
          <w:szCs w:val="20"/>
        </w:rPr>
        <w:t>GitHub Actions</w:t>
      </w:r>
      <w:r w:rsidRPr="00644B93">
        <w:rPr>
          <w:rFonts w:ascii="Arial" w:hAnsi="Arial" w:cs="Poppins Light"/>
          <w:color w:val="002957"/>
          <w:szCs w:val="20"/>
        </w:rPr>
        <w:t xml:space="preserve">, </w:t>
      </w:r>
      <w:proofErr w:type="spellStart"/>
      <w:r w:rsidRPr="00644B93">
        <w:rPr>
          <w:rFonts w:ascii="Arial" w:hAnsi="Arial" w:cs="Poppins Light"/>
          <w:color w:val="002957"/>
          <w:szCs w:val="20"/>
        </w:rPr>
        <w:t>GitlabCI</w:t>
      </w:r>
      <w:proofErr w:type="spellEnd"/>
      <w:r w:rsidRPr="00644B93">
        <w:rPr>
          <w:rFonts w:ascii="Arial" w:hAnsi="Arial" w:cs="Poppins Light"/>
          <w:color w:val="002957"/>
          <w:szCs w:val="20"/>
        </w:rPr>
        <w:t>, AWS CodePipeline.</w:t>
      </w:r>
    </w:p>
    <w:p w14:paraId="4F853228" w14:textId="15474E6D" w:rsidR="008E1469" w:rsidRPr="0017427E"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lang w:val="en-US"/>
        </w:rPr>
      </w:pPr>
      <w:r w:rsidRPr="0017427E">
        <w:rPr>
          <w:rFonts w:ascii="Arial" w:hAnsi="Arial" w:cs="Poppins Light"/>
          <w:color w:val="002957"/>
          <w:szCs w:val="20"/>
          <w:lang w:val="en-US"/>
        </w:rPr>
        <w:t xml:space="preserve">Serverless: SAM model, Lambda, API Gateway, </w:t>
      </w:r>
      <w:r w:rsidR="00656748" w:rsidRPr="0017427E">
        <w:rPr>
          <w:rFonts w:ascii="Arial" w:hAnsi="Arial" w:cs="Poppins Light"/>
          <w:color w:val="002957"/>
          <w:szCs w:val="20"/>
          <w:lang w:val="en-US"/>
        </w:rPr>
        <w:t>DynamoDB.</w:t>
      </w:r>
    </w:p>
    <w:p w14:paraId="4813888F" w14:textId="6B98649E" w:rsidR="008E1469" w:rsidRPr="00644B93"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rPr>
      </w:pPr>
      <w:proofErr w:type="spellStart"/>
      <w:r w:rsidRPr="00644B93">
        <w:rPr>
          <w:rFonts w:ascii="Arial" w:hAnsi="Arial" w:cs="Poppins Light"/>
          <w:color w:val="002957"/>
          <w:szCs w:val="20"/>
        </w:rPr>
        <w:lastRenderedPageBreak/>
        <w:t>Compute</w:t>
      </w:r>
      <w:proofErr w:type="spellEnd"/>
      <w:r w:rsidRPr="00644B93">
        <w:rPr>
          <w:rFonts w:ascii="Arial" w:hAnsi="Arial" w:cs="Poppins Light"/>
          <w:color w:val="002957"/>
          <w:szCs w:val="20"/>
        </w:rPr>
        <w:t>: ECS, EKS, EC2, Lambda</w:t>
      </w:r>
      <w:r w:rsidR="00656748" w:rsidRPr="00644B93">
        <w:rPr>
          <w:rFonts w:ascii="Arial" w:hAnsi="Arial" w:cs="Poppins Light"/>
          <w:color w:val="002957"/>
          <w:szCs w:val="20"/>
        </w:rPr>
        <w:t>.</w:t>
      </w:r>
    </w:p>
    <w:p w14:paraId="78819FFB" w14:textId="5058E401" w:rsidR="008E1469" w:rsidRPr="00644B93"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rPr>
      </w:pPr>
      <w:r w:rsidRPr="00644B93">
        <w:rPr>
          <w:rFonts w:ascii="Arial" w:hAnsi="Arial" w:cs="Poppins Light"/>
          <w:color w:val="002957"/>
          <w:szCs w:val="20"/>
        </w:rPr>
        <w:t xml:space="preserve">Infra as Code : </w:t>
      </w:r>
      <w:proofErr w:type="spellStart"/>
      <w:r w:rsidRPr="00644B93">
        <w:rPr>
          <w:rFonts w:ascii="Arial" w:hAnsi="Arial" w:cs="Poppins Light"/>
          <w:color w:val="002957"/>
          <w:szCs w:val="20"/>
        </w:rPr>
        <w:t>Terraform</w:t>
      </w:r>
      <w:proofErr w:type="spellEnd"/>
      <w:r w:rsidRPr="00644B93">
        <w:rPr>
          <w:rFonts w:ascii="Arial" w:hAnsi="Arial" w:cs="Poppins Light"/>
          <w:color w:val="002957"/>
          <w:szCs w:val="20"/>
        </w:rPr>
        <w:t>, Cloud Formation</w:t>
      </w:r>
      <w:r w:rsidR="00656748" w:rsidRPr="00644B93">
        <w:rPr>
          <w:rFonts w:ascii="Arial" w:hAnsi="Arial" w:cs="Poppins Light"/>
          <w:color w:val="002957"/>
          <w:szCs w:val="20"/>
        </w:rPr>
        <w:t>.</w:t>
      </w:r>
    </w:p>
    <w:p w14:paraId="43E21507" w14:textId="0AE718C9" w:rsidR="008E1469" w:rsidRPr="0017427E" w:rsidRDefault="00740666" w:rsidP="00656748">
      <w:pPr>
        <w:pStyle w:val="Paragraphedeliste"/>
        <w:numPr>
          <w:ilvl w:val="0"/>
          <w:numId w:val="6"/>
        </w:numPr>
        <w:tabs>
          <w:tab w:val="left" w:pos="1985"/>
          <w:tab w:val="right" w:pos="9214"/>
        </w:tabs>
        <w:spacing w:line="360" w:lineRule="auto"/>
        <w:rPr>
          <w:rFonts w:ascii="Arial" w:hAnsi="Arial" w:cs="Poppins Light"/>
          <w:color w:val="002957"/>
          <w:szCs w:val="20"/>
          <w:lang w:val="en-US"/>
        </w:rPr>
      </w:pPr>
      <w:r w:rsidRPr="0017427E">
        <w:rPr>
          <w:rFonts w:ascii="Arial" w:hAnsi="Arial" w:cs="Poppins Light"/>
          <w:color w:val="002957"/>
          <w:szCs w:val="20"/>
          <w:lang w:val="en-US"/>
        </w:rPr>
        <w:t xml:space="preserve">Programming, </w:t>
      </w:r>
      <w:r w:rsidR="008E1469" w:rsidRPr="0017427E">
        <w:rPr>
          <w:rFonts w:ascii="Arial" w:hAnsi="Arial" w:cs="Poppins Light"/>
          <w:color w:val="002957"/>
          <w:szCs w:val="20"/>
          <w:lang w:val="en-US"/>
        </w:rPr>
        <w:t xml:space="preserve">Scripting &amp; </w:t>
      </w:r>
      <w:r w:rsidR="00644B93" w:rsidRPr="0017427E">
        <w:rPr>
          <w:rFonts w:ascii="Arial" w:hAnsi="Arial" w:cs="Poppins Light"/>
          <w:color w:val="002957"/>
          <w:szCs w:val="20"/>
          <w:lang w:val="en-US"/>
        </w:rPr>
        <w:t>Automatization</w:t>
      </w:r>
      <w:r w:rsidR="008E1469" w:rsidRPr="0017427E">
        <w:rPr>
          <w:rFonts w:ascii="Arial" w:hAnsi="Arial" w:cs="Poppins Light"/>
          <w:color w:val="002957"/>
          <w:szCs w:val="20"/>
          <w:lang w:val="en-US"/>
        </w:rPr>
        <w:t xml:space="preserve"> : </w:t>
      </w:r>
      <w:r w:rsidRPr="0017427E">
        <w:rPr>
          <w:rFonts w:ascii="Arial" w:hAnsi="Arial" w:cs="Poppins Light"/>
          <w:color w:val="002957"/>
          <w:szCs w:val="20"/>
          <w:lang w:val="en-US"/>
        </w:rPr>
        <w:t xml:space="preserve">Java, </w:t>
      </w:r>
      <w:r w:rsidR="008E1469" w:rsidRPr="0017427E">
        <w:rPr>
          <w:rFonts w:ascii="Arial" w:hAnsi="Arial" w:cs="Poppins Light"/>
          <w:color w:val="002957"/>
          <w:szCs w:val="20"/>
          <w:lang w:val="en-US"/>
        </w:rPr>
        <w:t>Bash Scripting, Ansible</w:t>
      </w:r>
      <w:r w:rsidRPr="0017427E">
        <w:rPr>
          <w:rFonts w:ascii="Arial" w:hAnsi="Arial" w:cs="Poppins Light"/>
          <w:color w:val="002957"/>
          <w:szCs w:val="20"/>
          <w:lang w:val="en-US"/>
        </w:rPr>
        <w:t>.</w:t>
      </w:r>
    </w:p>
    <w:p w14:paraId="60668B3D" w14:textId="5296D5AA" w:rsidR="008E1469" w:rsidRPr="00644B93"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rPr>
      </w:pPr>
      <w:r w:rsidRPr="00644B93">
        <w:rPr>
          <w:rFonts w:ascii="Arial" w:hAnsi="Arial" w:cs="Poppins Light"/>
          <w:color w:val="002957"/>
          <w:szCs w:val="20"/>
        </w:rPr>
        <w:t xml:space="preserve">Gestion des </w:t>
      </w:r>
      <w:proofErr w:type="spellStart"/>
      <w:r w:rsidRPr="00644B93">
        <w:rPr>
          <w:rFonts w:ascii="Arial" w:hAnsi="Arial" w:cs="Poppins Light"/>
          <w:color w:val="002957"/>
          <w:szCs w:val="20"/>
        </w:rPr>
        <w:t>artifacts</w:t>
      </w:r>
      <w:proofErr w:type="spellEnd"/>
      <w:r w:rsidRPr="00644B93">
        <w:rPr>
          <w:rFonts w:ascii="Arial" w:hAnsi="Arial" w:cs="Poppins Light"/>
          <w:color w:val="002957"/>
          <w:szCs w:val="20"/>
        </w:rPr>
        <w:t> : Nexus, Bower, NPM.</w:t>
      </w:r>
    </w:p>
    <w:p w14:paraId="58F881F1" w14:textId="18169110" w:rsidR="008E1469" w:rsidRPr="00644B93" w:rsidRDefault="008E1469" w:rsidP="00656748">
      <w:pPr>
        <w:pStyle w:val="Paragraphedeliste"/>
        <w:numPr>
          <w:ilvl w:val="0"/>
          <w:numId w:val="6"/>
        </w:numPr>
        <w:tabs>
          <w:tab w:val="left" w:pos="1985"/>
          <w:tab w:val="right" w:pos="9214"/>
        </w:tabs>
        <w:spacing w:line="360" w:lineRule="auto"/>
        <w:rPr>
          <w:rFonts w:ascii="Arial" w:hAnsi="Arial" w:cs="Poppins Light"/>
          <w:color w:val="002957"/>
          <w:szCs w:val="20"/>
        </w:rPr>
      </w:pPr>
      <w:r w:rsidRPr="00644B93">
        <w:rPr>
          <w:rFonts w:ascii="Arial" w:hAnsi="Arial" w:cs="Poppins Light"/>
          <w:color w:val="002957"/>
          <w:szCs w:val="20"/>
        </w:rPr>
        <w:t>Gestion des bases de données : MySQL/</w:t>
      </w:r>
      <w:proofErr w:type="spellStart"/>
      <w:r w:rsidRPr="00644B93">
        <w:rPr>
          <w:rFonts w:ascii="Arial" w:hAnsi="Arial" w:cs="Poppins Light"/>
          <w:color w:val="002957"/>
          <w:szCs w:val="20"/>
        </w:rPr>
        <w:t>MariaDB</w:t>
      </w:r>
      <w:proofErr w:type="spellEnd"/>
      <w:r w:rsidRPr="00644B93">
        <w:rPr>
          <w:rFonts w:ascii="Arial" w:hAnsi="Arial" w:cs="Poppins Light"/>
          <w:color w:val="002957"/>
          <w:szCs w:val="20"/>
        </w:rPr>
        <w:t>, Aurora, PostgreSQL.</w:t>
      </w:r>
    </w:p>
    <w:p w14:paraId="4A42148A" w14:textId="167E87C9" w:rsidR="00CF57A5" w:rsidRPr="00644B93" w:rsidRDefault="00CF57A5" w:rsidP="00754600">
      <w:pPr>
        <w:pStyle w:val="Section"/>
      </w:pPr>
      <w:r w:rsidRPr="00644B93">
        <w:t xml:space="preserve">Connaissances </w:t>
      </w:r>
      <w:r w:rsidR="00F1575F" w:rsidRPr="00644B93">
        <w:t>l</w:t>
      </w:r>
      <w:r w:rsidRPr="00644B93">
        <w:t>inguistiques</w:t>
      </w:r>
    </w:p>
    <w:p w14:paraId="7DB54D6E" w14:textId="47925563" w:rsidR="00DD0419" w:rsidRPr="008B6ABE" w:rsidRDefault="00CF57A5" w:rsidP="00852FCD">
      <w:pPr>
        <w:pStyle w:val="NormalArial"/>
      </w:pPr>
      <w:r w:rsidRPr="00644B93">
        <w:t xml:space="preserve">Français, </w:t>
      </w:r>
      <w:r w:rsidR="000706D8" w:rsidRPr="00644B93">
        <w:t>A</w:t>
      </w:r>
      <w:r w:rsidRPr="00644B93">
        <w:t>nglai</w:t>
      </w:r>
      <w:r w:rsidR="00C64F34" w:rsidRPr="00644B93">
        <w:t>s</w:t>
      </w:r>
      <w:r w:rsidR="000706D8" w:rsidRPr="00644B93">
        <w:t>.</w:t>
      </w:r>
    </w:p>
    <w:sectPr w:rsidR="00DD0419" w:rsidRPr="008B6ABE" w:rsidSect="007D5079">
      <w:type w:val="continuous"/>
      <w:pgSz w:w="12240" w:h="15840"/>
      <w:pgMar w:top="2126" w:right="1327" w:bottom="1440" w:left="1559" w:header="567" w:footer="39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14"/>
    </wne:keymap>
    <wne:keymap wne:kcmPrimary="0242">
      <wne:acd wne:acdName="acd3"/>
    </wne:keymap>
    <wne:keymap wne:kcmPrimary="0244">
      <wne:acd wne:acdName="acd13"/>
    </wne:keymap>
    <wne:keymap wne:kcmPrimary="0245">
      <wne:acd wne:acdName="acd7"/>
    </wne:keymap>
    <wne:keymap wne:kcmPrimary="0247">
      <wne:acd wne:acdName="acd3"/>
    </wne:keymap>
    <wne:keymap wne:kcmPrimary="024E">
      <wne:acd wne:acdName="acd6"/>
    </wne:keymap>
    <wne:keymap wne:kcmPrimary="0253">
      <wne:acd wne:acdName="acd16"/>
    </wne:keymap>
    <wne:keymap wne:kcmPrimary="0254">
      <wne:acd wne:acdName="acd15"/>
    </wne:keymap>
    <wne:keymap wne:kcmPrimary="0257">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Manifest>
  </wne:toolbars>
  <wne:acds>
    <wne:acd wne:argValue="AgBQAHUAYwBlACAAMQA=" wne:acdName="acd0" wne:fciIndexBasedOn="0065"/>
    <wne:acd wne:argValue="AgBQAHUAYwBlACAAMgA=" wne:acdName="acd1" wne:fciIndexBasedOn="0065"/>
    <wne:acd wne:argValue="AgBQAHUAYwBlACAAMwA=" wne:acdName="acd2" wne:fciIndexBasedOn="0065"/>
    <wne:acd wne:argValue="AgBHAHIAYQBzAA==" wne:acdName="acd3" wne:fciIndexBasedOn="0065"/>
    <wne:acd wne:argValue="AgBUAGkAcgBlAHQAIAAxAA==" wne:acdName="acd4" wne:fciIndexBasedOn="0065"/>
    <wne:acd wne:argValue="AgBUAGkAcgBlAHQAIAAxAA==" wne:acdName="acd5" wne:fciIndexBasedOn="0065"/>
    <wne:acd wne:argValue="AgBOAG8AcgBtAGEAbAAgAEEAcgBpAGEAbAA=" wne:acdName="acd6" wne:fciIndexBasedOn="0065"/>
    <wne:acd wne:argValue="AgBFAE0AUABMAE8AWQBFAFUAUgA=" wne:acdName="acd7" wne:fciIndexBasedOn="0065"/>
    <wne:acd wne:argValue="AgBTAGUAYwB0AGkAbwBuAA==" wne:acdName="acd8" wne:fciIndexBasedOn="0065"/>
    <wne:acd wne:argValue="AgBUAGkAcgBlAHQAIAAxAA==" wne:acdName="acd9" wne:fciIndexBasedOn="0065"/>
    <wne:acd wne:argValue="AgBUAGkAcgBlAHQAIAAxAA==" wne:acdName="acd10" wne:fciIndexBasedOn="0065"/>
    <wne:acd wne:argValue="AgBUAGkAcgBlAHQAIAAxAA==" wne:acdName="acd11" wne:fciIndexBasedOn="0065"/>
    <wne:acd wne:argValue="AgBUAGkAcgBlAHQAIAAxAA==" wne:acdName="acd12" wne:fciIndexBasedOn="0065"/>
    <wne:acd wne:argValue="AgBEAGEAdABlACAA4AAgAGQAYQB0AGUA" wne:acdName="acd13" wne:fciIndexBasedOn="0065"/>
    <wne:acd wne:argValue="AgBUAGkAcgBlAHQAIAAyAA==" wne:acdName="acd14" wne:fciIndexBasedOn="0065"/>
    <wne:acd wne:argValue="AgBUAGkAcgBlAHQAIAAxAA==" wne:acdName="acd15" wne:fciIndexBasedOn="0065"/>
    <wne:acd wne:argValue="AgBFAHgAcADpAHIAaQBlAG4AYwBlAA==" wne:acdName="acd1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FA909" w14:textId="77777777" w:rsidR="00405214" w:rsidRPr="00644B93" w:rsidRDefault="00405214" w:rsidP="005D4288">
      <w:r w:rsidRPr="00644B93">
        <w:separator/>
      </w:r>
    </w:p>
  </w:endnote>
  <w:endnote w:type="continuationSeparator" w:id="0">
    <w:p w14:paraId="0895B31C" w14:textId="77777777" w:rsidR="00405214" w:rsidRPr="00644B93" w:rsidRDefault="00405214" w:rsidP="005D4288">
      <w:r w:rsidRPr="00644B93">
        <w:continuationSeparator/>
      </w:r>
    </w:p>
  </w:endnote>
  <w:endnote w:type="continuationNotice" w:id="1">
    <w:p w14:paraId="42D4C405" w14:textId="77777777" w:rsidR="00405214" w:rsidRPr="00644B93" w:rsidRDefault="004052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altName w:val="Arial"/>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oppins Medium">
    <w:panose1 w:val="000006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Poppins Light">
    <w:panose1 w:val="00000400000000000000"/>
    <w:charset w:val="00"/>
    <w:family w:val="auto"/>
    <w:pitch w:val="variable"/>
    <w:sig w:usb0="00008007" w:usb1="00000000" w:usb2="00000000" w:usb3="00000000" w:csb0="00000093" w:csb1="00000000"/>
  </w:font>
  <w:font w:name="Batang">
    <w:altName w:val="바탕"/>
    <w:panose1 w:val="02030600000101010101"/>
    <w:charset w:val="81"/>
    <w:family w:val="roman"/>
    <w:pitch w:val="variable"/>
    <w:sig w:usb0="B00002AF" w:usb1="69D77CFB" w:usb2="00000030" w:usb3="00000000" w:csb0="0008009F" w:csb1="00000000"/>
  </w:font>
  <w:font w:name="Arial Gras">
    <w:altName w:val="Arial"/>
    <w:panose1 w:val="020B07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CD91" w14:textId="7D700694" w:rsidR="006A770B" w:rsidRPr="00644B93" w:rsidRDefault="00000000" w:rsidP="00991ACA">
    <w:pPr>
      <w:pStyle w:val="Pieddepage"/>
      <w:jc w:val="right"/>
      <w:rPr>
        <w:rFonts w:ascii="Arial" w:hAnsi="Arial" w:cs="Arial"/>
        <w:color w:val="002957"/>
      </w:rPr>
    </w:pPr>
    <w:sdt>
      <w:sdtPr>
        <w:id w:val="123200826"/>
        <w:docPartObj>
          <w:docPartGallery w:val="Page Numbers (Bottom of Page)"/>
          <w:docPartUnique/>
        </w:docPartObj>
      </w:sdtPr>
      <w:sdtEndPr>
        <w:rPr>
          <w:rFonts w:ascii="Arial" w:hAnsi="Arial" w:cs="Arial"/>
          <w:color w:val="002957"/>
        </w:rPr>
      </w:sdtEndPr>
      <w:sdtContent>
        <w:r w:rsidR="007738F1" w:rsidRPr="00644B93">
          <w:rPr>
            <w:rFonts w:ascii="Arial" w:hAnsi="Arial" w:cs="Arial"/>
            <w:color w:val="002957"/>
          </w:rPr>
          <w:fldChar w:fldCharType="begin"/>
        </w:r>
        <w:r w:rsidR="007738F1" w:rsidRPr="00644B93">
          <w:rPr>
            <w:rFonts w:ascii="Arial" w:hAnsi="Arial" w:cs="Arial"/>
            <w:color w:val="0094E5"/>
            <w:sz w:val="20"/>
            <w:szCs w:val="20"/>
          </w:rPr>
          <w:instrText xml:space="preserve"> PAGE   \* MERGEFORMAT </w:instrText>
        </w:r>
        <w:r w:rsidR="007738F1" w:rsidRPr="00644B93">
          <w:rPr>
            <w:rFonts w:ascii="Arial" w:hAnsi="Arial" w:cs="Arial"/>
            <w:color w:val="002957"/>
          </w:rPr>
          <w:fldChar w:fldCharType="separate"/>
        </w:r>
        <w:r w:rsidR="007738F1" w:rsidRPr="00644B93">
          <w:rPr>
            <w:rFonts w:ascii="Arial" w:hAnsi="Arial" w:cs="Arial"/>
            <w:color w:val="002957"/>
          </w:rPr>
          <w:t>2</w:t>
        </w:r>
        <w:r w:rsidR="007738F1" w:rsidRPr="00644B93">
          <w:rPr>
            <w:rFonts w:ascii="Arial" w:hAnsi="Arial" w:cs="Arial"/>
            <w:color w:val="002957"/>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3AA8" w14:textId="761D7FFE" w:rsidR="006A770B" w:rsidRPr="00644B93" w:rsidRDefault="00B716E6">
    <w:pPr>
      <w:pStyle w:val="Pieddepage"/>
      <w:rPr>
        <w:color w:val="BFBFBF" w:themeColor="background1" w:themeShade="BF"/>
      </w:rPr>
    </w:pPr>
    <w:r w:rsidRPr="00644B93">
      <w:rPr>
        <w:noProof/>
      </w:rPr>
      <mc:AlternateContent>
        <mc:Choice Requires="wps">
          <w:drawing>
            <wp:anchor distT="0" distB="0" distL="114300" distR="114300" simplePos="0" relativeHeight="251658240" behindDoc="0" locked="0" layoutInCell="1" allowOverlap="1" wp14:anchorId="1D913EEA" wp14:editId="19B2A981">
              <wp:simplePos x="0" y="0"/>
              <wp:positionH relativeFrom="column">
                <wp:posOffset>-514985</wp:posOffset>
              </wp:positionH>
              <wp:positionV relativeFrom="paragraph">
                <wp:posOffset>-290195</wp:posOffset>
              </wp:positionV>
              <wp:extent cx="6795770" cy="339725"/>
              <wp:effectExtent l="0" t="0" r="0" b="0"/>
              <wp:wrapNone/>
              <wp:docPr id="723573995"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5770" cy="339725"/>
                      </a:xfrm>
                      <a:prstGeom prst="rect">
                        <a:avLst/>
                      </a:prstGeom>
                      <a:solidFill>
                        <a:srgbClr val="FFFFFF"/>
                      </a:solidFill>
                      <a:ln w="9525">
                        <a:noFill/>
                        <a:miter lim="800000"/>
                        <a:headEnd/>
                        <a:tailEnd/>
                      </a:ln>
                    </wps:spPr>
                    <wps:txbx>
                      <w:txbxContent>
                        <w:p w14:paraId="10499F63" w14:textId="2E370CBA" w:rsidR="00AD3389" w:rsidRPr="00644B93" w:rsidRDefault="00BC7374" w:rsidP="00AD3389">
                          <w:pPr>
                            <w:rPr>
                              <w:color w:val="001557"/>
                              <w:sz w:val="16"/>
                              <w:szCs w:val="16"/>
                            </w:rPr>
                          </w:pPr>
                          <w:r w:rsidRPr="00644B93">
                            <w:rPr>
                              <w:color w:val="001557"/>
                              <w:sz w:val="16"/>
                              <w:szCs w:val="16"/>
                            </w:rPr>
                            <w:t>Ce document contient des informations qui sont la propriété d’Alithya. Toute utilisation ou divulgation de ces informations sans autorisation explicite préalable écrite d’Alithya est interdite. ©202</w:t>
                          </w:r>
                          <w:r w:rsidR="00DD5FCE" w:rsidRPr="00644B93">
                            <w:rPr>
                              <w:color w:val="001557"/>
                              <w:sz w:val="16"/>
                              <w:szCs w:val="16"/>
                            </w:rPr>
                            <w:t>4</w:t>
                          </w:r>
                          <w:r w:rsidRPr="00644B93">
                            <w:rPr>
                              <w:color w:val="001557"/>
                              <w:sz w:val="16"/>
                              <w:szCs w:val="16"/>
                            </w:rPr>
                            <w:t xml:space="preserve">, Groupe Alithya </w:t>
                          </w:r>
                          <w:r w:rsidR="00DD5FCE" w:rsidRPr="00644B93">
                            <w:rPr>
                              <w:color w:val="001557"/>
                              <w:sz w:val="16"/>
                              <w:szCs w:val="16"/>
                            </w:rPr>
                            <w:t>Inc.</w:t>
                          </w:r>
                          <w:r w:rsidRPr="00644B93">
                            <w:rPr>
                              <w:color w:val="001557"/>
                              <w:sz w:val="16"/>
                              <w:szCs w:val="16"/>
                            </w:rPr>
                            <w:t xml:space="preserve"> Tous droits réservés.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913EEA" id="_x0000_t202" coordsize="21600,21600" o:spt="202" path="m,l,21600r21600,l21600,xe">
              <v:stroke joinstyle="miter"/>
              <v:path gradientshapeok="t" o:connecttype="rect"/>
            </v:shapetype>
            <v:shape id="Zone de texte 1" o:spid="_x0000_s1026" type="#_x0000_t202" style="position:absolute;left:0;text-align:left;margin-left:-40.55pt;margin-top:-22.85pt;width:535.1pt;height:26.7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" stroked="f">
              <v:textbox style="mso-fit-shape-to-text:t">
                <w:txbxContent>
                  <w:p w14:paraId="10499F63" w14:textId="2E370CBA" w:rsidR="00AD3389" w:rsidRPr="00644B93" w:rsidRDefault="00BC7374" w:rsidP="00AD3389">
                    <w:pPr>
                      <w:rPr>
                        <w:color w:val="001557"/>
                        <w:sz w:val="16"/>
                        <w:szCs w:val="16"/>
                      </w:rPr>
                    </w:pPr>
                    <w:r w:rsidRPr="00644B93">
                      <w:rPr>
                        <w:color w:val="001557"/>
                        <w:sz w:val="16"/>
                        <w:szCs w:val="16"/>
                      </w:rPr>
                      <w:t>Ce document contient des informations qui sont la propriété d’</w:t>
                    </w:r>
                    <w:proofErr w:type="spellStart"/>
                    <w:r w:rsidRPr="00644B93">
                      <w:rPr>
                        <w:color w:val="001557"/>
                        <w:sz w:val="16"/>
                        <w:szCs w:val="16"/>
                      </w:rPr>
                      <w:t>Alithya</w:t>
                    </w:r>
                    <w:proofErr w:type="spellEnd"/>
                    <w:r w:rsidRPr="00644B93">
                      <w:rPr>
                        <w:color w:val="001557"/>
                        <w:sz w:val="16"/>
                        <w:szCs w:val="16"/>
                      </w:rPr>
                      <w:t>. Toute utilisation ou divulgation de ces informations sans autorisation explicite préalable écrite d’</w:t>
                    </w:r>
                    <w:proofErr w:type="spellStart"/>
                    <w:r w:rsidRPr="00644B93">
                      <w:rPr>
                        <w:color w:val="001557"/>
                        <w:sz w:val="16"/>
                        <w:szCs w:val="16"/>
                      </w:rPr>
                      <w:t>Alithya</w:t>
                    </w:r>
                    <w:proofErr w:type="spellEnd"/>
                    <w:r w:rsidRPr="00644B93">
                      <w:rPr>
                        <w:color w:val="001557"/>
                        <w:sz w:val="16"/>
                        <w:szCs w:val="16"/>
                      </w:rPr>
                      <w:t xml:space="preserve"> est interdite. ©202</w:t>
                    </w:r>
                    <w:r w:rsidR="00DD5FCE" w:rsidRPr="00644B93">
                      <w:rPr>
                        <w:color w:val="001557"/>
                        <w:sz w:val="16"/>
                        <w:szCs w:val="16"/>
                      </w:rPr>
                      <w:t>4</w:t>
                    </w:r>
                    <w:r w:rsidRPr="00644B93">
                      <w:rPr>
                        <w:color w:val="001557"/>
                        <w:sz w:val="16"/>
                        <w:szCs w:val="16"/>
                      </w:rPr>
                      <w:t xml:space="preserve">, Groupe </w:t>
                    </w:r>
                    <w:proofErr w:type="spellStart"/>
                    <w:r w:rsidRPr="00644B93">
                      <w:rPr>
                        <w:color w:val="001557"/>
                        <w:sz w:val="16"/>
                        <w:szCs w:val="16"/>
                      </w:rPr>
                      <w:t>Alithya</w:t>
                    </w:r>
                    <w:proofErr w:type="spellEnd"/>
                    <w:r w:rsidRPr="00644B93">
                      <w:rPr>
                        <w:color w:val="001557"/>
                        <w:sz w:val="16"/>
                        <w:szCs w:val="16"/>
                      </w:rPr>
                      <w:t xml:space="preserve"> </w:t>
                    </w:r>
                    <w:r w:rsidR="00DD5FCE" w:rsidRPr="00644B93">
                      <w:rPr>
                        <w:color w:val="001557"/>
                        <w:sz w:val="16"/>
                        <w:szCs w:val="16"/>
                      </w:rPr>
                      <w:t>Inc.</w:t>
                    </w:r>
                    <w:r w:rsidRPr="00644B93">
                      <w:rPr>
                        <w:color w:val="001557"/>
                        <w:sz w:val="16"/>
                        <w:szCs w:val="16"/>
                      </w:rPr>
                      <w:t xml:space="preserve"> Tous droits réservés.</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70604" w14:textId="77777777" w:rsidR="00405214" w:rsidRPr="00644B93" w:rsidRDefault="00405214" w:rsidP="005D4288">
      <w:r w:rsidRPr="00644B93">
        <w:separator/>
      </w:r>
    </w:p>
  </w:footnote>
  <w:footnote w:type="continuationSeparator" w:id="0">
    <w:p w14:paraId="1120BDC0" w14:textId="77777777" w:rsidR="00405214" w:rsidRPr="00644B93" w:rsidRDefault="00405214" w:rsidP="005D4288">
      <w:r w:rsidRPr="00644B93">
        <w:continuationSeparator/>
      </w:r>
    </w:p>
  </w:footnote>
  <w:footnote w:type="continuationNotice" w:id="1">
    <w:p w14:paraId="4605D274" w14:textId="77777777" w:rsidR="00405214" w:rsidRPr="00644B93" w:rsidRDefault="004052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51D80" w14:textId="47C256B7" w:rsidR="00AA3F1A" w:rsidRPr="00C2505A" w:rsidRDefault="00554632" w:rsidP="00787B50">
    <w:pPr>
      <w:pStyle w:val="En-tte"/>
      <w:tabs>
        <w:tab w:val="clear" w:pos="4320"/>
        <w:tab w:val="clear" w:pos="8640"/>
        <w:tab w:val="right" w:pos="0"/>
        <w:tab w:val="right" w:pos="284"/>
        <w:tab w:val="center" w:pos="3783"/>
        <w:tab w:val="left" w:pos="4545"/>
      </w:tabs>
      <w:spacing w:after="40"/>
      <w:ind w:left="-709" w:right="964"/>
      <w:rPr>
        <w:rFonts w:ascii="Arial" w:hAnsi="Arial" w:cs="Arial"/>
        <w:color w:val="FFFFFF" w:themeColor="background1"/>
        <w:sz w:val="24"/>
        <w:szCs w:val="24"/>
        <w:lang w:val="en-GB"/>
      </w:rPr>
    </w:pPr>
    <w:r w:rsidRPr="00644B93">
      <w:rPr>
        <w:rFonts w:ascii="Arial" w:hAnsi="Arial" w:cs="Arial"/>
        <w:noProof/>
        <w:color w:val="FFFFFF" w:themeColor="background1"/>
        <w:sz w:val="24"/>
        <w:szCs w:val="24"/>
        <w:shd w:val="clear" w:color="auto" w:fill="262626" w:themeFill="text1" w:themeFillTint="D9"/>
      </w:rPr>
      <w:drawing>
        <wp:anchor distT="0" distB="0" distL="114300" distR="114300" simplePos="0" relativeHeight="251658241" behindDoc="1" locked="0" layoutInCell="1" allowOverlap="1" wp14:anchorId="23A85B53" wp14:editId="0DD1A903">
          <wp:simplePos x="0" y="0"/>
          <wp:positionH relativeFrom="margin">
            <wp:align>center</wp:align>
          </wp:positionH>
          <wp:positionV relativeFrom="paragraph">
            <wp:posOffset>-360045</wp:posOffset>
          </wp:positionV>
          <wp:extent cx="7899238" cy="1071391"/>
          <wp:effectExtent l="0" t="0" r="6985"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59728" name="Picture 296359728"/>
                  <pic:cNvPicPr/>
                </pic:nvPicPr>
                <pic:blipFill>
                  <a:blip r:embed="rId1">
                    <a:extLst>
                      <a:ext uri="{28A0092B-C50C-407E-A947-70E740481C1C}">
                        <a14:useLocalDpi xmlns:a14="http://schemas.microsoft.com/office/drawing/2010/main" val="0"/>
                      </a:ext>
                    </a:extLst>
                  </a:blip>
                  <a:stretch>
                    <a:fillRect/>
                  </a:stretch>
                </pic:blipFill>
                <pic:spPr>
                  <a:xfrm>
                    <a:off x="0" y="0"/>
                    <a:ext cx="7899238" cy="1071391"/>
                  </a:xfrm>
                  <a:prstGeom prst="rect">
                    <a:avLst/>
                  </a:prstGeom>
                </pic:spPr>
              </pic:pic>
            </a:graphicData>
          </a:graphic>
          <wp14:sizeRelH relativeFrom="page">
            <wp14:pctWidth>0</wp14:pctWidth>
          </wp14:sizeRelH>
          <wp14:sizeRelV relativeFrom="page">
            <wp14:pctHeight>0</wp14:pctHeight>
          </wp14:sizeRelV>
        </wp:anchor>
      </w:drawing>
    </w:r>
    <w:r w:rsidR="00132543" w:rsidRPr="00C2505A">
      <w:rPr>
        <w:rFonts w:ascii="Arial" w:hAnsi="Arial" w:cs="Arial"/>
        <w:color w:val="FFFFFF" w:themeColor="background1"/>
        <w:sz w:val="24"/>
        <w:szCs w:val="24"/>
        <w:lang w:val="en-GB"/>
      </w:rPr>
      <w:t>Nizar Ajroud</w:t>
    </w:r>
  </w:p>
  <w:p w14:paraId="518A7980" w14:textId="79A1A89F" w:rsidR="00132543" w:rsidRPr="00C2505A" w:rsidRDefault="00C2505A" w:rsidP="00787B50">
    <w:pPr>
      <w:pStyle w:val="En-tte"/>
      <w:tabs>
        <w:tab w:val="clear" w:pos="4320"/>
        <w:tab w:val="clear" w:pos="8640"/>
        <w:tab w:val="right" w:pos="0"/>
        <w:tab w:val="right" w:pos="284"/>
        <w:tab w:val="center" w:pos="3783"/>
        <w:tab w:val="left" w:pos="4545"/>
      </w:tabs>
      <w:spacing w:after="40"/>
      <w:ind w:left="-709" w:right="964"/>
      <w:rPr>
        <w:rFonts w:ascii="Arial" w:hAnsi="Arial" w:cs="Arial"/>
        <w:color w:val="FFFFFF" w:themeColor="background1"/>
        <w:sz w:val="24"/>
        <w:szCs w:val="24"/>
        <w:lang w:val="en-GB"/>
      </w:rPr>
    </w:pPr>
    <w:r>
      <w:rPr>
        <w:rFonts w:ascii="Arial" w:hAnsi="Arial" w:cs="Arial"/>
        <w:color w:val="FFFFFF" w:themeColor="background1"/>
        <w:sz w:val="24"/>
        <w:szCs w:val="24"/>
        <w:lang w:val="en-GB"/>
      </w:rPr>
      <w:t>Technical Leader</w:t>
    </w:r>
    <w:r w:rsidRPr="00C2505A">
      <w:rPr>
        <w:rFonts w:ascii="Arial" w:hAnsi="Arial" w:cs="Arial"/>
        <w:color w:val="FFFFFF" w:themeColor="background1"/>
        <w:sz w:val="24"/>
        <w:szCs w:val="24"/>
        <w:lang w:val="en-GB"/>
      </w:rPr>
      <w:t xml:space="preserve"> </w:t>
    </w:r>
    <w:r w:rsidR="00743141" w:rsidRPr="00C2505A">
      <w:rPr>
        <w:rFonts w:ascii="Arial" w:hAnsi="Arial" w:cs="Arial"/>
        <w:color w:val="FFFFFF" w:themeColor="background1"/>
        <w:sz w:val="24"/>
        <w:szCs w:val="24"/>
        <w:lang w:val="en-GB"/>
      </w:rPr>
      <w:t>(AWS Golden Jacket)</w:t>
    </w:r>
  </w:p>
  <w:p w14:paraId="78A04196" w14:textId="7184E5C6" w:rsidR="00787B50" w:rsidRPr="00C2505A" w:rsidRDefault="00787B50" w:rsidP="00787B50">
    <w:pPr>
      <w:pStyle w:val="En-tte"/>
      <w:tabs>
        <w:tab w:val="clear" w:pos="4320"/>
        <w:tab w:val="clear" w:pos="8640"/>
        <w:tab w:val="right" w:pos="0"/>
        <w:tab w:val="right" w:pos="284"/>
        <w:tab w:val="center" w:pos="3783"/>
        <w:tab w:val="left" w:pos="4545"/>
      </w:tabs>
      <w:spacing w:after="40"/>
      <w:ind w:left="-709" w:right="964"/>
      <w:rPr>
        <w:rFonts w:ascii="Arial" w:hAnsi="Arial" w:cs="Arial"/>
        <w:color w:val="FFFFFF" w:themeColor="background1"/>
        <w:sz w:val="24"/>
        <w:szCs w:val="24"/>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28E2" w14:textId="77777777" w:rsidR="00656748" w:rsidRPr="00C2505A" w:rsidRDefault="00656748" w:rsidP="00656748">
    <w:pPr>
      <w:pStyle w:val="En-tte"/>
      <w:tabs>
        <w:tab w:val="clear" w:pos="4320"/>
        <w:tab w:val="clear" w:pos="8640"/>
        <w:tab w:val="right" w:pos="0"/>
        <w:tab w:val="right" w:pos="284"/>
        <w:tab w:val="left" w:pos="2520"/>
      </w:tabs>
      <w:spacing w:after="40"/>
      <w:ind w:left="-709" w:right="964"/>
      <w:rPr>
        <w:rFonts w:ascii="Arial" w:hAnsi="Arial" w:cs="Arial"/>
        <w:color w:val="FFFFFF" w:themeColor="background1"/>
        <w:sz w:val="24"/>
        <w:szCs w:val="24"/>
        <w:lang w:val="en-GB"/>
      </w:rPr>
    </w:pPr>
    <w:r w:rsidRPr="00644B93">
      <w:rPr>
        <w:rFonts w:ascii="Arial" w:hAnsi="Arial" w:cs="Arial"/>
        <w:noProof/>
        <w:color w:val="FFFFFF" w:themeColor="background1"/>
        <w:sz w:val="24"/>
        <w:szCs w:val="24"/>
        <w:shd w:val="clear" w:color="auto" w:fill="262626" w:themeFill="text1" w:themeFillTint="D9"/>
      </w:rPr>
      <w:drawing>
        <wp:anchor distT="0" distB="0" distL="114300" distR="114300" simplePos="0" relativeHeight="251660289" behindDoc="1" locked="0" layoutInCell="1" allowOverlap="1" wp14:anchorId="5F07C9C5" wp14:editId="48D47258">
          <wp:simplePos x="0" y="0"/>
          <wp:positionH relativeFrom="margin">
            <wp:align>center</wp:align>
          </wp:positionH>
          <wp:positionV relativeFrom="paragraph">
            <wp:posOffset>-360045</wp:posOffset>
          </wp:positionV>
          <wp:extent cx="7899238" cy="1071391"/>
          <wp:effectExtent l="0" t="0" r="6985" b="0"/>
          <wp:wrapNone/>
          <wp:docPr id="58549380" name="Image 58549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59728" name="Picture 296359728"/>
                  <pic:cNvPicPr/>
                </pic:nvPicPr>
                <pic:blipFill>
                  <a:blip r:embed="rId1">
                    <a:extLst>
                      <a:ext uri="{28A0092B-C50C-407E-A947-70E740481C1C}">
                        <a14:useLocalDpi xmlns:a14="http://schemas.microsoft.com/office/drawing/2010/main" val="0"/>
                      </a:ext>
                    </a:extLst>
                  </a:blip>
                  <a:stretch>
                    <a:fillRect/>
                  </a:stretch>
                </pic:blipFill>
                <pic:spPr>
                  <a:xfrm>
                    <a:off x="0" y="0"/>
                    <a:ext cx="7899238" cy="1071391"/>
                  </a:xfrm>
                  <a:prstGeom prst="rect">
                    <a:avLst/>
                  </a:prstGeom>
                </pic:spPr>
              </pic:pic>
            </a:graphicData>
          </a:graphic>
          <wp14:sizeRelH relativeFrom="page">
            <wp14:pctWidth>0</wp14:pctWidth>
          </wp14:sizeRelH>
          <wp14:sizeRelV relativeFrom="page">
            <wp14:pctHeight>0</wp14:pctHeight>
          </wp14:sizeRelV>
        </wp:anchor>
      </w:drawing>
    </w:r>
    <w:r w:rsidRPr="00C2505A">
      <w:rPr>
        <w:rFonts w:ascii="Arial" w:hAnsi="Arial" w:cs="Arial"/>
        <w:color w:val="FFFFFF" w:themeColor="background1"/>
        <w:sz w:val="24"/>
        <w:szCs w:val="24"/>
        <w:lang w:val="en-GB"/>
      </w:rPr>
      <w:t>Nizar Ajroud</w:t>
    </w:r>
    <w:r w:rsidRPr="00C2505A">
      <w:rPr>
        <w:rFonts w:ascii="Arial" w:hAnsi="Arial" w:cs="Arial"/>
        <w:color w:val="FFFFFF" w:themeColor="background1"/>
        <w:sz w:val="24"/>
        <w:szCs w:val="24"/>
        <w:lang w:val="en-GB"/>
      </w:rPr>
      <w:tab/>
    </w:r>
  </w:p>
  <w:p w14:paraId="61423ED0" w14:textId="7E756AF0" w:rsidR="00656748" w:rsidRPr="00C2505A" w:rsidRDefault="00C2505A" w:rsidP="00656748">
    <w:pPr>
      <w:pStyle w:val="En-tte"/>
      <w:tabs>
        <w:tab w:val="clear" w:pos="4320"/>
        <w:tab w:val="clear" w:pos="8640"/>
        <w:tab w:val="right" w:pos="0"/>
        <w:tab w:val="right" w:pos="284"/>
        <w:tab w:val="left" w:pos="2520"/>
      </w:tabs>
      <w:spacing w:after="40"/>
      <w:ind w:left="-709" w:right="964"/>
      <w:rPr>
        <w:rFonts w:ascii="Arial" w:hAnsi="Arial" w:cs="Arial"/>
        <w:color w:val="FFFFFF" w:themeColor="background1"/>
        <w:sz w:val="24"/>
        <w:szCs w:val="24"/>
        <w:lang w:val="en-GB"/>
      </w:rPr>
    </w:pPr>
    <w:r>
      <w:rPr>
        <w:rFonts w:ascii="Arial" w:hAnsi="Arial" w:cs="Arial"/>
        <w:color w:val="FFFFFF" w:themeColor="background1"/>
        <w:sz w:val="24"/>
        <w:szCs w:val="24"/>
        <w:lang w:val="en-GB"/>
      </w:rPr>
      <w:t>Technical Leader</w:t>
    </w:r>
    <w:r w:rsidR="009F6E4E" w:rsidRPr="00C2505A">
      <w:rPr>
        <w:rFonts w:ascii="Arial" w:hAnsi="Arial" w:cs="Arial"/>
        <w:color w:val="FFFFFF" w:themeColor="background1"/>
        <w:sz w:val="24"/>
        <w:szCs w:val="24"/>
        <w:lang w:val="en-GB"/>
      </w:rPr>
      <w:t xml:space="preserve"> (AWS Golden Jacket)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Wingdings" w:hAnsi="Wingdings" w:cs="Wingdings" w:hint="default"/>
        <w:color w:val="000000"/>
        <w:sz w:val="22"/>
        <w:szCs w:val="22"/>
        <w:lang w:val="en-GB"/>
      </w:rPr>
    </w:lvl>
  </w:abstractNum>
  <w:abstractNum w:abstractNumId="1" w15:restartNumberingAfterBreak="0">
    <w:nsid w:val="00000003"/>
    <w:multiLevelType w:val="multilevel"/>
    <w:tmpl w:val="00000003"/>
    <w:name w:val="WW8Num3"/>
    <w:lvl w:ilvl="0">
      <w:start w:val="5"/>
      <w:numFmt w:val="bullet"/>
      <w:lvlText w:val="-"/>
      <w:lvlJc w:val="left"/>
      <w:pPr>
        <w:tabs>
          <w:tab w:val="num" w:pos="735"/>
        </w:tabs>
        <w:ind w:left="735" w:hanging="375"/>
      </w:pPr>
      <w:rPr>
        <w:rFonts w:ascii="Times New Roman" w:hAnsi="Times New Roman" w:cs="Symbol" w:hint="default"/>
        <w:sz w:val="22"/>
        <w:szCs w:val="22"/>
        <w:lang w:val="en-GB"/>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7"/>
    <w:multiLevelType w:val="singleLevel"/>
    <w:tmpl w:val="00000007"/>
    <w:name w:val="WW8Num7"/>
    <w:lvl w:ilvl="0">
      <w:numFmt w:val="bullet"/>
      <w:lvlText w:val=""/>
      <w:lvlJc w:val="left"/>
      <w:pPr>
        <w:tabs>
          <w:tab w:val="num" w:pos="0"/>
        </w:tabs>
        <w:ind w:left="1080" w:hanging="360"/>
      </w:pPr>
      <w:rPr>
        <w:rFonts w:ascii="Symbol" w:hAnsi="Symbol"/>
      </w:rPr>
    </w:lvl>
  </w:abstractNum>
  <w:abstractNum w:abstractNumId="4" w15:restartNumberingAfterBreak="0">
    <w:nsid w:val="1FD265AB"/>
    <w:multiLevelType w:val="hybridMultilevel"/>
    <w:tmpl w:val="CC127840"/>
    <w:lvl w:ilvl="0" w:tplc="AA088DE6">
      <w:start w:val="1"/>
      <w:numFmt w:val="bullet"/>
      <w:pStyle w:val="Tiret2"/>
      <w:lvlText w:val=""/>
      <w:lvlJc w:val="left"/>
      <w:pPr>
        <w:ind w:left="720" w:hanging="360"/>
      </w:pPr>
      <w:rPr>
        <w:rFonts w:ascii="Symbol" w:hAnsi="Symbol" w:hint="default"/>
        <w:b/>
        <w:bCs w:val="0"/>
        <w:i w:val="0"/>
        <w:color w:val="1F96E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CC04C09"/>
    <w:multiLevelType w:val="multilevel"/>
    <w:tmpl w:val="9AC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17839"/>
    <w:multiLevelType w:val="multilevel"/>
    <w:tmpl w:val="019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C2390"/>
    <w:multiLevelType w:val="multilevel"/>
    <w:tmpl w:val="F282066A"/>
    <w:lvl w:ilvl="0">
      <w:start w:val="1"/>
      <w:numFmt w:val="bullet"/>
      <w:lvlText w:val=""/>
      <w:lvlJc w:val="left"/>
      <w:pPr>
        <w:ind w:left="2160" w:hanging="360"/>
      </w:pPr>
      <w:rPr>
        <w:rFonts w:ascii="Symbol" w:hAnsi="Symbol" w:hint="default"/>
        <w:b/>
        <w:i w:val="0"/>
        <w:color w:val="0094E5"/>
      </w:rPr>
    </w:lvl>
    <w:lvl w:ilvl="1">
      <w:start w:val="1"/>
      <w:numFmt w:val="bullet"/>
      <w:lvlText w:val="o"/>
      <w:lvlJc w:val="left"/>
      <w:pPr>
        <w:ind w:left="1440" w:hanging="360"/>
      </w:pPr>
      <w:rPr>
        <w:rFonts w:ascii="Courier New" w:hAnsi="Courier New" w:cs="Courier New" w:hint="default"/>
      </w:rPr>
    </w:lvl>
    <w:lvl w:ilvl="2">
      <w:start w:val="1"/>
      <w:numFmt w:val="bullet"/>
      <w:pStyle w:val="Puce3"/>
      <w:lvlText w:val=""/>
      <w:lvlJc w:val="left"/>
      <w:pPr>
        <w:ind w:left="2160" w:hanging="360"/>
      </w:pPr>
      <w:rPr>
        <w:rFonts w:ascii="Symbol" w:hAnsi="Symbol" w:hint="default"/>
        <w:b/>
        <w:i w:val="0"/>
        <w:color w:val="1F96E3"/>
        <w:sz w:val="2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6471A64"/>
    <w:multiLevelType w:val="hybridMultilevel"/>
    <w:tmpl w:val="435CB3CC"/>
    <w:lvl w:ilvl="0" w:tplc="7380571E">
      <w:start w:val="1"/>
      <w:numFmt w:val="bullet"/>
      <w:lvlText w:val=""/>
      <w:lvlJc w:val="left"/>
      <w:pPr>
        <w:ind w:left="720" w:hanging="360"/>
      </w:pPr>
      <w:rPr>
        <w:rFonts w:ascii="Symbol" w:hAnsi="Symbol" w:hint="default"/>
        <w:color w:val="BFBFBF" w:themeColor="background1" w:themeShade="BF"/>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5C26559"/>
    <w:multiLevelType w:val="hybridMultilevel"/>
    <w:tmpl w:val="DF987EF0"/>
    <w:lvl w:ilvl="0" w:tplc="2E9C98E6">
      <w:start w:val="1"/>
      <w:numFmt w:val="bullet"/>
      <w:pStyle w:val="Puces1"/>
      <w:lvlText w:val=""/>
      <w:lvlJc w:val="left"/>
      <w:pPr>
        <w:ind w:left="720" w:hanging="360"/>
      </w:pPr>
      <w:rPr>
        <w:rFonts w:ascii="Symbol" w:hAnsi="Symbol" w:hint="default"/>
        <w:color w:val="BFBFBF" w:themeColor="background1" w:themeShade="BF"/>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768B7B49"/>
    <w:multiLevelType w:val="hybridMultilevel"/>
    <w:tmpl w:val="B1F0F064"/>
    <w:lvl w:ilvl="0" w:tplc="1318E0E4">
      <w:start w:val="1"/>
      <w:numFmt w:val="bullet"/>
      <w:pStyle w:val="Bullet-Dash-EL"/>
      <w:lvlText w:val=""/>
      <w:lvlJc w:val="left"/>
      <w:pPr>
        <w:ind w:left="720" w:hanging="360"/>
      </w:pPr>
      <w:rPr>
        <w:rFonts w:ascii="Symbol" w:hAnsi="Symbol" w:hint="default"/>
        <w:b/>
        <w:bCs w:val="0"/>
        <w:i w:val="0"/>
        <w:color w:val="0094E5"/>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7B3D3508"/>
    <w:multiLevelType w:val="multilevel"/>
    <w:tmpl w:val="D56E929A"/>
    <w:lvl w:ilvl="0">
      <w:start w:val="1"/>
      <w:numFmt w:val="bullet"/>
      <w:pStyle w:val="Puce1"/>
      <w:lvlText w:val=""/>
      <w:lvlJc w:val="left"/>
      <w:pPr>
        <w:ind w:left="567" w:hanging="207"/>
      </w:pPr>
      <w:rPr>
        <w:rFonts w:ascii="Symbol" w:hAnsi="Symbol" w:hint="default"/>
        <w:b/>
        <w:i w:val="0"/>
        <w:color w:val="0094E5"/>
      </w:rPr>
    </w:lvl>
    <w:lvl w:ilvl="1">
      <w:start w:val="1"/>
      <w:numFmt w:val="bullet"/>
      <w:pStyle w:val="Puce2"/>
      <w:lvlText w:val=""/>
      <w:lvlJc w:val="left"/>
      <w:pPr>
        <w:ind w:left="964" w:hanging="227"/>
      </w:pPr>
      <w:rPr>
        <w:rFonts w:ascii="Symbol" w:hAnsi="Symbol" w:hint="default"/>
        <w:b/>
        <w:i w:val="0"/>
        <w:color w:val="0094E5"/>
      </w:rPr>
    </w:lvl>
    <w:lvl w:ilvl="2">
      <w:start w:val="1"/>
      <w:numFmt w:val="bullet"/>
      <w:lvlText w:val=""/>
      <w:lvlJc w:val="left"/>
      <w:pPr>
        <w:ind w:left="1701" w:hanging="567"/>
      </w:pPr>
      <w:rPr>
        <w:rFonts w:ascii="Symbol" w:hAnsi="Symbol" w:hint="default"/>
        <w:b/>
        <w:i w:val="0"/>
        <w:color w:val="0094E5"/>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89529564">
    <w:abstractNumId w:val="9"/>
  </w:num>
  <w:num w:numId="2" w16cid:durableId="500050163">
    <w:abstractNumId w:val="10"/>
  </w:num>
  <w:num w:numId="3" w16cid:durableId="304429331">
    <w:abstractNumId w:val="4"/>
  </w:num>
  <w:num w:numId="4" w16cid:durableId="1582904855">
    <w:abstractNumId w:val="7"/>
  </w:num>
  <w:num w:numId="5" w16cid:durableId="451092928">
    <w:abstractNumId w:val="11"/>
    <w:lvlOverride w:ilvl="0">
      <w:lvl w:ilvl="0">
        <w:start w:val="1"/>
        <w:numFmt w:val="bullet"/>
        <w:pStyle w:val="Puce1"/>
        <w:lvlText w:val=""/>
        <w:lvlJc w:val="left"/>
        <w:pPr>
          <w:ind w:left="567" w:hanging="207"/>
        </w:pPr>
        <w:rPr>
          <w:rFonts w:ascii="Symbol" w:hAnsi="Symbol" w:hint="default"/>
          <w:b/>
          <w:i w:val="0"/>
          <w:color w:val="1F96E3"/>
        </w:rPr>
      </w:lvl>
    </w:lvlOverride>
    <w:lvlOverride w:ilvl="1">
      <w:lvl w:ilvl="1">
        <w:start w:val="1"/>
        <w:numFmt w:val="bullet"/>
        <w:pStyle w:val="Puce2"/>
        <w:lvlText w:val=""/>
        <w:lvlJc w:val="left"/>
        <w:pPr>
          <w:ind w:left="1077" w:hanging="204"/>
        </w:pPr>
        <w:rPr>
          <w:rFonts w:ascii="Symbol" w:hAnsi="Symbol" w:hint="default"/>
          <w:b/>
          <w:i w:val="0"/>
          <w:color w:val="1F96E3"/>
        </w:rPr>
      </w:lvl>
    </w:lvlOverride>
    <w:lvlOverride w:ilvl="2">
      <w:lvl w:ilvl="2">
        <w:start w:val="1"/>
        <w:numFmt w:val="bullet"/>
        <w:lvlText w:val=""/>
        <w:lvlJc w:val="left"/>
        <w:pPr>
          <w:ind w:left="2160" w:hanging="360"/>
        </w:pPr>
        <w:rPr>
          <w:rFonts w:ascii="Symbol" w:hAnsi="Symbol" w:hint="default"/>
          <w:b/>
          <w:i w:val="0"/>
          <w:color w:val="0094E5"/>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6" w16cid:durableId="2119373716">
    <w:abstractNumId w:val="8"/>
  </w:num>
  <w:num w:numId="7" w16cid:durableId="1530756273">
    <w:abstractNumId w:val="5"/>
  </w:num>
  <w:num w:numId="8" w16cid:durableId="137916257">
    <w:abstractNumId w:val="6"/>
  </w:num>
  <w:num w:numId="9" w16cid:durableId="271981709">
    <w:abstractNumId w:val="11"/>
    <w:lvlOverride w:ilvl="0">
      <w:lvl w:ilvl="0">
        <w:start w:val="1"/>
        <w:numFmt w:val="bullet"/>
        <w:pStyle w:val="Puce1"/>
        <w:lvlText w:val=""/>
        <w:lvlJc w:val="left"/>
        <w:pPr>
          <w:ind w:left="567" w:hanging="207"/>
        </w:pPr>
        <w:rPr>
          <w:rFonts w:ascii="Symbol" w:hAnsi="Symbol" w:hint="default"/>
          <w:b/>
          <w:i w:val="0"/>
          <w:color w:val="1F96E3"/>
        </w:rPr>
      </w:lvl>
    </w:lvlOverride>
    <w:lvlOverride w:ilvl="1">
      <w:lvl w:ilvl="1">
        <w:start w:val="1"/>
        <w:numFmt w:val="bullet"/>
        <w:pStyle w:val="Puce2"/>
        <w:lvlText w:val=""/>
        <w:lvlJc w:val="left"/>
        <w:pPr>
          <w:ind w:left="1077" w:hanging="204"/>
        </w:pPr>
        <w:rPr>
          <w:rFonts w:ascii="Symbol" w:hAnsi="Symbol" w:hint="default"/>
          <w:b/>
          <w:i w:val="0"/>
          <w:color w:val="1F96E3"/>
        </w:rPr>
      </w:lvl>
    </w:lvlOverride>
    <w:lvlOverride w:ilvl="2">
      <w:lvl w:ilvl="2">
        <w:start w:val="1"/>
        <w:numFmt w:val="bullet"/>
        <w:lvlText w:val=""/>
        <w:lvlJc w:val="left"/>
        <w:pPr>
          <w:ind w:left="2160" w:hanging="360"/>
        </w:pPr>
        <w:rPr>
          <w:rFonts w:ascii="Symbol" w:hAnsi="Symbol" w:hint="default"/>
          <w:b/>
          <w:i w:val="0"/>
          <w:color w:val="0094E5"/>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ocumentProtection w:edit="readOnly" w:enforcement="0"/>
  <w:defaultTabStop w:val="158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NDcxt7AwszQ3MjVS0lEKTi0uzszPAykwtKwFADakTLotAAAA"/>
  </w:docVars>
  <w:rsids>
    <w:rsidRoot w:val="005D4288"/>
    <w:rsid w:val="00000F32"/>
    <w:rsid w:val="00001673"/>
    <w:rsid w:val="00002035"/>
    <w:rsid w:val="00002139"/>
    <w:rsid w:val="000025A6"/>
    <w:rsid w:val="00002602"/>
    <w:rsid w:val="0000304B"/>
    <w:rsid w:val="000033B9"/>
    <w:rsid w:val="000034CB"/>
    <w:rsid w:val="00003BB5"/>
    <w:rsid w:val="000059E5"/>
    <w:rsid w:val="00006312"/>
    <w:rsid w:val="0001137E"/>
    <w:rsid w:val="00011ACF"/>
    <w:rsid w:val="00012560"/>
    <w:rsid w:val="000131F1"/>
    <w:rsid w:val="00013F26"/>
    <w:rsid w:val="000148FD"/>
    <w:rsid w:val="00016F2A"/>
    <w:rsid w:val="00020C23"/>
    <w:rsid w:val="0002141F"/>
    <w:rsid w:val="00021CDE"/>
    <w:rsid w:val="00023903"/>
    <w:rsid w:val="000267FA"/>
    <w:rsid w:val="00027EA6"/>
    <w:rsid w:val="0003002C"/>
    <w:rsid w:val="0003033C"/>
    <w:rsid w:val="00031AE7"/>
    <w:rsid w:val="00035B8E"/>
    <w:rsid w:val="0003704F"/>
    <w:rsid w:val="0004055C"/>
    <w:rsid w:val="000406C0"/>
    <w:rsid w:val="00047001"/>
    <w:rsid w:val="000470B2"/>
    <w:rsid w:val="000477EB"/>
    <w:rsid w:val="00050791"/>
    <w:rsid w:val="00052835"/>
    <w:rsid w:val="00052A5E"/>
    <w:rsid w:val="00052E97"/>
    <w:rsid w:val="00053E2E"/>
    <w:rsid w:val="00056C31"/>
    <w:rsid w:val="000574CE"/>
    <w:rsid w:val="00057C8F"/>
    <w:rsid w:val="000615B2"/>
    <w:rsid w:val="00062F22"/>
    <w:rsid w:val="000646E7"/>
    <w:rsid w:val="00065D77"/>
    <w:rsid w:val="000700B1"/>
    <w:rsid w:val="000706D8"/>
    <w:rsid w:val="000708A2"/>
    <w:rsid w:val="00073B6F"/>
    <w:rsid w:val="00073B72"/>
    <w:rsid w:val="00073E2D"/>
    <w:rsid w:val="000749D1"/>
    <w:rsid w:val="000768C4"/>
    <w:rsid w:val="00076B60"/>
    <w:rsid w:val="00076DC8"/>
    <w:rsid w:val="000775B1"/>
    <w:rsid w:val="000808F2"/>
    <w:rsid w:val="0008242E"/>
    <w:rsid w:val="0008254C"/>
    <w:rsid w:val="00082BA9"/>
    <w:rsid w:val="0008496B"/>
    <w:rsid w:val="00085CB5"/>
    <w:rsid w:val="000908A4"/>
    <w:rsid w:val="00090FE8"/>
    <w:rsid w:val="0009274C"/>
    <w:rsid w:val="00092B08"/>
    <w:rsid w:val="00092DD9"/>
    <w:rsid w:val="000A0242"/>
    <w:rsid w:val="000A3B14"/>
    <w:rsid w:val="000A4804"/>
    <w:rsid w:val="000A4C89"/>
    <w:rsid w:val="000A5A6F"/>
    <w:rsid w:val="000A6CC0"/>
    <w:rsid w:val="000B0D2D"/>
    <w:rsid w:val="000B0DA1"/>
    <w:rsid w:val="000B1323"/>
    <w:rsid w:val="000B1510"/>
    <w:rsid w:val="000B553B"/>
    <w:rsid w:val="000B5E9B"/>
    <w:rsid w:val="000B61A1"/>
    <w:rsid w:val="000B6B30"/>
    <w:rsid w:val="000B72E0"/>
    <w:rsid w:val="000B776C"/>
    <w:rsid w:val="000B779B"/>
    <w:rsid w:val="000B7B27"/>
    <w:rsid w:val="000C06B4"/>
    <w:rsid w:val="000C070C"/>
    <w:rsid w:val="000C2B31"/>
    <w:rsid w:val="000C38C8"/>
    <w:rsid w:val="000C41A1"/>
    <w:rsid w:val="000C440B"/>
    <w:rsid w:val="000C45FA"/>
    <w:rsid w:val="000C4F4D"/>
    <w:rsid w:val="000C509F"/>
    <w:rsid w:val="000C51AB"/>
    <w:rsid w:val="000C6870"/>
    <w:rsid w:val="000C68B7"/>
    <w:rsid w:val="000D0660"/>
    <w:rsid w:val="000D3710"/>
    <w:rsid w:val="000D3C5A"/>
    <w:rsid w:val="000D4490"/>
    <w:rsid w:val="000D4FCD"/>
    <w:rsid w:val="000D51A4"/>
    <w:rsid w:val="000D5DB8"/>
    <w:rsid w:val="000D7592"/>
    <w:rsid w:val="000E1B0F"/>
    <w:rsid w:val="000E1E52"/>
    <w:rsid w:val="000E271B"/>
    <w:rsid w:val="000E55AC"/>
    <w:rsid w:val="000E57F5"/>
    <w:rsid w:val="000E6218"/>
    <w:rsid w:val="000E6874"/>
    <w:rsid w:val="000F06B9"/>
    <w:rsid w:val="000F1ED6"/>
    <w:rsid w:val="000F236A"/>
    <w:rsid w:val="000F23B5"/>
    <w:rsid w:val="000F2DB0"/>
    <w:rsid w:val="000F2EA5"/>
    <w:rsid w:val="000F45B9"/>
    <w:rsid w:val="000F4C79"/>
    <w:rsid w:val="000F5879"/>
    <w:rsid w:val="000F5E66"/>
    <w:rsid w:val="000F6B05"/>
    <w:rsid w:val="000F7785"/>
    <w:rsid w:val="000F7A68"/>
    <w:rsid w:val="00100D79"/>
    <w:rsid w:val="001014CA"/>
    <w:rsid w:val="00103CF3"/>
    <w:rsid w:val="00105BC5"/>
    <w:rsid w:val="00106DE1"/>
    <w:rsid w:val="001110D4"/>
    <w:rsid w:val="00114E39"/>
    <w:rsid w:val="00117F9F"/>
    <w:rsid w:val="00121B3E"/>
    <w:rsid w:val="001220EA"/>
    <w:rsid w:val="00122E4B"/>
    <w:rsid w:val="00122FAD"/>
    <w:rsid w:val="001230DE"/>
    <w:rsid w:val="00123815"/>
    <w:rsid w:val="00123CDE"/>
    <w:rsid w:val="00124353"/>
    <w:rsid w:val="00124B0D"/>
    <w:rsid w:val="001253C4"/>
    <w:rsid w:val="0012697C"/>
    <w:rsid w:val="0012780D"/>
    <w:rsid w:val="00130C4B"/>
    <w:rsid w:val="00132543"/>
    <w:rsid w:val="00133E1B"/>
    <w:rsid w:val="00134FA0"/>
    <w:rsid w:val="00140DEA"/>
    <w:rsid w:val="00142B0C"/>
    <w:rsid w:val="001435C0"/>
    <w:rsid w:val="00144C49"/>
    <w:rsid w:val="001451DB"/>
    <w:rsid w:val="0014536F"/>
    <w:rsid w:val="00145ACF"/>
    <w:rsid w:val="00147949"/>
    <w:rsid w:val="001505BC"/>
    <w:rsid w:val="0015097A"/>
    <w:rsid w:val="00150C88"/>
    <w:rsid w:val="00152904"/>
    <w:rsid w:val="00152963"/>
    <w:rsid w:val="00153F62"/>
    <w:rsid w:val="0015491D"/>
    <w:rsid w:val="00154F4E"/>
    <w:rsid w:val="00155EE6"/>
    <w:rsid w:val="00156F46"/>
    <w:rsid w:val="00157E73"/>
    <w:rsid w:val="001606FD"/>
    <w:rsid w:val="0016096C"/>
    <w:rsid w:val="00162A43"/>
    <w:rsid w:val="00163C90"/>
    <w:rsid w:val="00164B13"/>
    <w:rsid w:val="0016516E"/>
    <w:rsid w:val="00165C24"/>
    <w:rsid w:val="00167081"/>
    <w:rsid w:val="00167F14"/>
    <w:rsid w:val="00171BF2"/>
    <w:rsid w:val="00171CF3"/>
    <w:rsid w:val="001723F5"/>
    <w:rsid w:val="0017253F"/>
    <w:rsid w:val="00172D25"/>
    <w:rsid w:val="0017427E"/>
    <w:rsid w:val="001748C6"/>
    <w:rsid w:val="00177D92"/>
    <w:rsid w:val="00177FDF"/>
    <w:rsid w:val="001817E3"/>
    <w:rsid w:val="00182A8F"/>
    <w:rsid w:val="001849A0"/>
    <w:rsid w:val="001916E3"/>
    <w:rsid w:val="001958BD"/>
    <w:rsid w:val="00195ED1"/>
    <w:rsid w:val="00196B3C"/>
    <w:rsid w:val="001A01FC"/>
    <w:rsid w:val="001A0814"/>
    <w:rsid w:val="001A28E6"/>
    <w:rsid w:val="001A6E71"/>
    <w:rsid w:val="001A7838"/>
    <w:rsid w:val="001B34BD"/>
    <w:rsid w:val="001B3694"/>
    <w:rsid w:val="001B4D63"/>
    <w:rsid w:val="001B569D"/>
    <w:rsid w:val="001B577C"/>
    <w:rsid w:val="001B6B07"/>
    <w:rsid w:val="001C4B30"/>
    <w:rsid w:val="001C55C0"/>
    <w:rsid w:val="001C7385"/>
    <w:rsid w:val="001C79F2"/>
    <w:rsid w:val="001D093F"/>
    <w:rsid w:val="001D3BBC"/>
    <w:rsid w:val="001D3C06"/>
    <w:rsid w:val="001D3CD5"/>
    <w:rsid w:val="001D6888"/>
    <w:rsid w:val="001D6950"/>
    <w:rsid w:val="001D69E1"/>
    <w:rsid w:val="001D6A62"/>
    <w:rsid w:val="001D72F3"/>
    <w:rsid w:val="001E1751"/>
    <w:rsid w:val="001E2262"/>
    <w:rsid w:val="001E2FF2"/>
    <w:rsid w:val="001E318F"/>
    <w:rsid w:val="001E40F8"/>
    <w:rsid w:val="001E43DC"/>
    <w:rsid w:val="001E4C5A"/>
    <w:rsid w:val="001E5E03"/>
    <w:rsid w:val="001F1018"/>
    <w:rsid w:val="001F1C9D"/>
    <w:rsid w:val="001F4706"/>
    <w:rsid w:val="001F61C0"/>
    <w:rsid w:val="002025E4"/>
    <w:rsid w:val="00202921"/>
    <w:rsid w:val="00204D86"/>
    <w:rsid w:val="00205865"/>
    <w:rsid w:val="00210A13"/>
    <w:rsid w:val="00210CA7"/>
    <w:rsid w:val="00211B01"/>
    <w:rsid w:val="00215CB8"/>
    <w:rsid w:val="002161ED"/>
    <w:rsid w:val="00217851"/>
    <w:rsid w:val="0022001F"/>
    <w:rsid w:val="002206E3"/>
    <w:rsid w:val="0022144F"/>
    <w:rsid w:val="002221A7"/>
    <w:rsid w:val="00223591"/>
    <w:rsid w:val="0022472B"/>
    <w:rsid w:val="00226BC3"/>
    <w:rsid w:val="00226F02"/>
    <w:rsid w:val="002272F9"/>
    <w:rsid w:val="002276F9"/>
    <w:rsid w:val="00232A88"/>
    <w:rsid w:val="002342F7"/>
    <w:rsid w:val="00236D17"/>
    <w:rsid w:val="002370D2"/>
    <w:rsid w:val="002375FD"/>
    <w:rsid w:val="00240189"/>
    <w:rsid w:val="00243FD7"/>
    <w:rsid w:val="002453D7"/>
    <w:rsid w:val="002459DB"/>
    <w:rsid w:val="00246448"/>
    <w:rsid w:val="00246451"/>
    <w:rsid w:val="00250BE5"/>
    <w:rsid w:val="002533ED"/>
    <w:rsid w:val="002533FE"/>
    <w:rsid w:val="00254C81"/>
    <w:rsid w:val="00254E85"/>
    <w:rsid w:val="00255367"/>
    <w:rsid w:val="0025567B"/>
    <w:rsid w:val="00256D04"/>
    <w:rsid w:val="002573D5"/>
    <w:rsid w:val="00257972"/>
    <w:rsid w:val="002618F7"/>
    <w:rsid w:val="00263EB0"/>
    <w:rsid w:val="00265279"/>
    <w:rsid w:val="00266D64"/>
    <w:rsid w:val="0027029B"/>
    <w:rsid w:val="00270F60"/>
    <w:rsid w:val="002733CB"/>
    <w:rsid w:val="0027372A"/>
    <w:rsid w:val="00273DF3"/>
    <w:rsid w:val="00275CF0"/>
    <w:rsid w:val="00276604"/>
    <w:rsid w:val="00280FC6"/>
    <w:rsid w:val="0028107D"/>
    <w:rsid w:val="0028420E"/>
    <w:rsid w:val="00285779"/>
    <w:rsid w:val="002869E4"/>
    <w:rsid w:val="00287DBA"/>
    <w:rsid w:val="00287DCB"/>
    <w:rsid w:val="00290909"/>
    <w:rsid w:val="0029154D"/>
    <w:rsid w:val="00292739"/>
    <w:rsid w:val="002931D2"/>
    <w:rsid w:val="002951C2"/>
    <w:rsid w:val="002953CD"/>
    <w:rsid w:val="00295C85"/>
    <w:rsid w:val="00296085"/>
    <w:rsid w:val="002969F8"/>
    <w:rsid w:val="00296CC2"/>
    <w:rsid w:val="00297A19"/>
    <w:rsid w:val="002A0844"/>
    <w:rsid w:val="002A429A"/>
    <w:rsid w:val="002A52F7"/>
    <w:rsid w:val="002B04E5"/>
    <w:rsid w:val="002B111F"/>
    <w:rsid w:val="002B112A"/>
    <w:rsid w:val="002B2B3F"/>
    <w:rsid w:val="002B2DD0"/>
    <w:rsid w:val="002B46F2"/>
    <w:rsid w:val="002B4961"/>
    <w:rsid w:val="002B4C30"/>
    <w:rsid w:val="002B5165"/>
    <w:rsid w:val="002B6A40"/>
    <w:rsid w:val="002C0631"/>
    <w:rsid w:val="002C18D8"/>
    <w:rsid w:val="002C3685"/>
    <w:rsid w:val="002C4329"/>
    <w:rsid w:val="002C51B0"/>
    <w:rsid w:val="002C5D03"/>
    <w:rsid w:val="002C7504"/>
    <w:rsid w:val="002D0090"/>
    <w:rsid w:val="002D03FD"/>
    <w:rsid w:val="002D12A1"/>
    <w:rsid w:val="002D1587"/>
    <w:rsid w:val="002D1748"/>
    <w:rsid w:val="002D1756"/>
    <w:rsid w:val="002D3069"/>
    <w:rsid w:val="002D453E"/>
    <w:rsid w:val="002D4722"/>
    <w:rsid w:val="002D6CBA"/>
    <w:rsid w:val="002D7EDF"/>
    <w:rsid w:val="002E01FE"/>
    <w:rsid w:val="002E480E"/>
    <w:rsid w:val="002E58F5"/>
    <w:rsid w:val="002E58F7"/>
    <w:rsid w:val="002E60DF"/>
    <w:rsid w:val="002E6D06"/>
    <w:rsid w:val="002E6DAD"/>
    <w:rsid w:val="002E78DE"/>
    <w:rsid w:val="002F0F4C"/>
    <w:rsid w:val="002F1E1A"/>
    <w:rsid w:val="002F3027"/>
    <w:rsid w:val="002F3638"/>
    <w:rsid w:val="002F4F72"/>
    <w:rsid w:val="002F6C52"/>
    <w:rsid w:val="003003D0"/>
    <w:rsid w:val="003010F2"/>
    <w:rsid w:val="00301B67"/>
    <w:rsid w:val="003021FA"/>
    <w:rsid w:val="0030227A"/>
    <w:rsid w:val="0030256D"/>
    <w:rsid w:val="0030308C"/>
    <w:rsid w:val="003043FF"/>
    <w:rsid w:val="00304A34"/>
    <w:rsid w:val="00305CEE"/>
    <w:rsid w:val="0030662F"/>
    <w:rsid w:val="00306E36"/>
    <w:rsid w:val="00313E5F"/>
    <w:rsid w:val="00313F01"/>
    <w:rsid w:val="003148BA"/>
    <w:rsid w:val="00315838"/>
    <w:rsid w:val="003172D8"/>
    <w:rsid w:val="00320003"/>
    <w:rsid w:val="00322734"/>
    <w:rsid w:val="003228F4"/>
    <w:rsid w:val="00324C15"/>
    <w:rsid w:val="003250B0"/>
    <w:rsid w:val="00325A5B"/>
    <w:rsid w:val="00326037"/>
    <w:rsid w:val="003270E5"/>
    <w:rsid w:val="00330CE9"/>
    <w:rsid w:val="003314CD"/>
    <w:rsid w:val="0033150D"/>
    <w:rsid w:val="00331A83"/>
    <w:rsid w:val="00333C0B"/>
    <w:rsid w:val="00334EE0"/>
    <w:rsid w:val="00335A83"/>
    <w:rsid w:val="00336A58"/>
    <w:rsid w:val="0034094D"/>
    <w:rsid w:val="00341315"/>
    <w:rsid w:val="003417F9"/>
    <w:rsid w:val="00341D98"/>
    <w:rsid w:val="003420E9"/>
    <w:rsid w:val="003424A1"/>
    <w:rsid w:val="00343ECB"/>
    <w:rsid w:val="00344E0C"/>
    <w:rsid w:val="00345B62"/>
    <w:rsid w:val="00346674"/>
    <w:rsid w:val="00346F4B"/>
    <w:rsid w:val="003477D8"/>
    <w:rsid w:val="00347B78"/>
    <w:rsid w:val="00350360"/>
    <w:rsid w:val="0035232E"/>
    <w:rsid w:val="003527FE"/>
    <w:rsid w:val="00352946"/>
    <w:rsid w:val="003559B6"/>
    <w:rsid w:val="00355E13"/>
    <w:rsid w:val="003562FB"/>
    <w:rsid w:val="003624DC"/>
    <w:rsid w:val="003636F6"/>
    <w:rsid w:val="003643B4"/>
    <w:rsid w:val="003655F5"/>
    <w:rsid w:val="00365D77"/>
    <w:rsid w:val="00367625"/>
    <w:rsid w:val="00370230"/>
    <w:rsid w:val="0037029A"/>
    <w:rsid w:val="003726C2"/>
    <w:rsid w:val="00373A57"/>
    <w:rsid w:val="00373A98"/>
    <w:rsid w:val="00373B99"/>
    <w:rsid w:val="00381DB1"/>
    <w:rsid w:val="0038413F"/>
    <w:rsid w:val="0038574F"/>
    <w:rsid w:val="003865E2"/>
    <w:rsid w:val="00387A69"/>
    <w:rsid w:val="003930ED"/>
    <w:rsid w:val="00393801"/>
    <w:rsid w:val="00395972"/>
    <w:rsid w:val="00396BFA"/>
    <w:rsid w:val="003A0214"/>
    <w:rsid w:val="003A3657"/>
    <w:rsid w:val="003A40CE"/>
    <w:rsid w:val="003A4A33"/>
    <w:rsid w:val="003A5ECA"/>
    <w:rsid w:val="003A6132"/>
    <w:rsid w:val="003A6359"/>
    <w:rsid w:val="003B264D"/>
    <w:rsid w:val="003B2A0A"/>
    <w:rsid w:val="003B2EE3"/>
    <w:rsid w:val="003B35D4"/>
    <w:rsid w:val="003B399A"/>
    <w:rsid w:val="003B45EE"/>
    <w:rsid w:val="003B4EAC"/>
    <w:rsid w:val="003B5F0C"/>
    <w:rsid w:val="003C098B"/>
    <w:rsid w:val="003C204C"/>
    <w:rsid w:val="003C235B"/>
    <w:rsid w:val="003C27B3"/>
    <w:rsid w:val="003C33D4"/>
    <w:rsid w:val="003C4D58"/>
    <w:rsid w:val="003C4D99"/>
    <w:rsid w:val="003C5070"/>
    <w:rsid w:val="003C609A"/>
    <w:rsid w:val="003C6824"/>
    <w:rsid w:val="003C73F8"/>
    <w:rsid w:val="003D2ECB"/>
    <w:rsid w:val="003D4B60"/>
    <w:rsid w:val="003D777E"/>
    <w:rsid w:val="003D77FA"/>
    <w:rsid w:val="003D7C5F"/>
    <w:rsid w:val="003E1489"/>
    <w:rsid w:val="003E1B72"/>
    <w:rsid w:val="003E34DC"/>
    <w:rsid w:val="003E3EEB"/>
    <w:rsid w:val="003E6B22"/>
    <w:rsid w:val="003E7E7F"/>
    <w:rsid w:val="003F1532"/>
    <w:rsid w:val="003F1BE1"/>
    <w:rsid w:val="003F2BBF"/>
    <w:rsid w:val="003F2F35"/>
    <w:rsid w:val="003F420E"/>
    <w:rsid w:val="003F5496"/>
    <w:rsid w:val="003F6E96"/>
    <w:rsid w:val="00400C07"/>
    <w:rsid w:val="004048F8"/>
    <w:rsid w:val="00405214"/>
    <w:rsid w:val="00406C3B"/>
    <w:rsid w:val="00406F7B"/>
    <w:rsid w:val="0040710F"/>
    <w:rsid w:val="00407945"/>
    <w:rsid w:val="0041151A"/>
    <w:rsid w:val="004126D4"/>
    <w:rsid w:val="00413435"/>
    <w:rsid w:val="00413B1F"/>
    <w:rsid w:val="00413D23"/>
    <w:rsid w:val="00417454"/>
    <w:rsid w:val="004241C1"/>
    <w:rsid w:val="0042456C"/>
    <w:rsid w:val="004254CA"/>
    <w:rsid w:val="00425690"/>
    <w:rsid w:val="004268A4"/>
    <w:rsid w:val="0042787C"/>
    <w:rsid w:val="00430F98"/>
    <w:rsid w:val="00431666"/>
    <w:rsid w:val="004317D2"/>
    <w:rsid w:val="004331DB"/>
    <w:rsid w:val="00436473"/>
    <w:rsid w:val="004400DE"/>
    <w:rsid w:val="004408E6"/>
    <w:rsid w:val="00440D60"/>
    <w:rsid w:val="0044282A"/>
    <w:rsid w:val="00443E93"/>
    <w:rsid w:val="00444D7E"/>
    <w:rsid w:val="004456D4"/>
    <w:rsid w:val="00445CA0"/>
    <w:rsid w:val="00446146"/>
    <w:rsid w:val="00446BAD"/>
    <w:rsid w:val="00446DAF"/>
    <w:rsid w:val="004500E5"/>
    <w:rsid w:val="00452F68"/>
    <w:rsid w:val="00452F8B"/>
    <w:rsid w:val="0045455A"/>
    <w:rsid w:val="00454F1D"/>
    <w:rsid w:val="004556D4"/>
    <w:rsid w:val="00462C59"/>
    <w:rsid w:val="00463FA9"/>
    <w:rsid w:val="0046704F"/>
    <w:rsid w:val="0047002B"/>
    <w:rsid w:val="00470119"/>
    <w:rsid w:val="00470359"/>
    <w:rsid w:val="00470484"/>
    <w:rsid w:val="0047099E"/>
    <w:rsid w:val="004710E4"/>
    <w:rsid w:val="00471E45"/>
    <w:rsid w:val="004724DE"/>
    <w:rsid w:val="00474D70"/>
    <w:rsid w:val="0047565F"/>
    <w:rsid w:val="0047599E"/>
    <w:rsid w:val="0047616D"/>
    <w:rsid w:val="00477374"/>
    <w:rsid w:val="00480475"/>
    <w:rsid w:val="0048048C"/>
    <w:rsid w:val="004809FB"/>
    <w:rsid w:val="00481E9A"/>
    <w:rsid w:val="004842D9"/>
    <w:rsid w:val="00485A64"/>
    <w:rsid w:val="00486FCD"/>
    <w:rsid w:val="00491E10"/>
    <w:rsid w:val="004923E5"/>
    <w:rsid w:val="004924D3"/>
    <w:rsid w:val="0049333A"/>
    <w:rsid w:val="00494157"/>
    <w:rsid w:val="0049430E"/>
    <w:rsid w:val="00495934"/>
    <w:rsid w:val="00495B22"/>
    <w:rsid w:val="00495F79"/>
    <w:rsid w:val="00496325"/>
    <w:rsid w:val="00496EC4"/>
    <w:rsid w:val="00496FB5"/>
    <w:rsid w:val="004A09AE"/>
    <w:rsid w:val="004A0D45"/>
    <w:rsid w:val="004A1484"/>
    <w:rsid w:val="004A2586"/>
    <w:rsid w:val="004A32C4"/>
    <w:rsid w:val="004A3C97"/>
    <w:rsid w:val="004A4158"/>
    <w:rsid w:val="004A4512"/>
    <w:rsid w:val="004A4F57"/>
    <w:rsid w:val="004A687E"/>
    <w:rsid w:val="004A7E39"/>
    <w:rsid w:val="004B0BE5"/>
    <w:rsid w:val="004B10B0"/>
    <w:rsid w:val="004B21ED"/>
    <w:rsid w:val="004B6DBB"/>
    <w:rsid w:val="004B76D0"/>
    <w:rsid w:val="004C5DE2"/>
    <w:rsid w:val="004D0124"/>
    <w:rsid w:val="004D31AB"/>
    <w:rsid w:val="004D5C54"/>
    <w:rsid w:val="004D6AAB"/>
    <w:rsid w:val="004D7EF7"/>
    <w:rsid w:val="004E03ED"/>
    <w:rsid w:val="004E0E94"/>
    <w:rsid w:val="004E282F"/>
    <w:rsid w:val="004E28D5"/>
    <w:rsid w:val="004E5584"/>
    <w:rsid w:val="004E7A24"/>
    <w:rsid w:val="004E7E48"/>
    <w:rsid w:val="004F46F0"/>
    <w:rsid w:val="004F5FE0"/>
    <w:rsid w:val="004F60B6"/>
    <w:rsid w:val="004F6393"/>
    <w:rsid w:val="004F6E2B"/>
    <w:rsid w:val="004F6F31"/>
    <w:rsid w:val="00500F5F"/>
    <w:rsid w:val="005020C9"/>
    <w:rsid w:val="00502153"/>
    <w:rsid w:val="005022CD"/>
    <w:rsid w:val="00502D70"/>
    <w:rsid w:val="00503A92"/>
    <w:rsid w:val="00506487"/>
    <w:rsid w:val="00510539"/>
    <w:rsid w:val="00510666"/>
    <w:rsid w:val="005109E8"/>
    <w:rsid w:val="005119AB"/>
    <w:rsid w:val="00512F34"/>
    <w:rsid w:val="00512FD1"/>
    <w:rsid w:val="00514D3C"/>
    <w:rsid w:val="00514E94"/>
    <w:rsid w:val="00516A27"/>
    <w:rsid w:val="00516CC1"/>
    <w:rsid w:val="005205EF"/>
    <w:rsid w:val="00520E93"/>
    <w:rsid w:val="0052150B"/>
    <w:rsid w:val="005231E6"/>
    <w:rsid w:val="005240E5"/>
    <w:rsid w:val="00524212"/>
    <w:rsid w:val="005246C8"/>
    <w:rsid w:val="00524F66"/>
    <w:rsid w:val="00527498"/>
    <w:rsid w:val="00527C3C"/>
    <w:rsid w:val="00532D9D"/>
    <w:rsid w:val="00533369"/>
    <w:rsid w:val="0053383E"/>
    <w:rsid w:val="005352D2"/>
    <w:rsid w:val="005356E4"/>
    <w:rsid w:val="0053794A"/>
    <w:rsid w:val="00537AAA"/>
    <w:rsid w:val="00537BEF"/>
    <w:rsid w:val="00537FE8"/>
    <w:rsid w:val="0054017E"/>
    <w:rsid w:val="00545121"/>
    <w:rsid w:val="00545194"/>
    <w:rsid w:val="00546934"/>
    <w:rsid w:val="005479AE"/>
    <w:rsid w:val="005504CF"/>
    <w:rsid w:val="00553F04"/>
    <w:rsid w:val="005545D1"/>
    <w:rsid w:val="00554632"/>
    <w:rsid w:val="00554EB4"/>
    <w:rsid w:val="00555BB5"/>
    <w:rsid w:val="005567AC"/>
    <w:rsid w:val="005573DF"/>
    <w:rsid w:val="00557B72"/>
    <w:rsid w:val="005601DC"/>
    <w:rsid w:val="0056272E"/>
    <w:rsid w:val="005649E8"/>
    <w:rsid w:val="00565083"/>
    <w:rsid w:val="0056751E"/>
    <w:rsid w:val="005705CF"/>
    <w:rsid w:val="00570FC3"/>
    <w:rsid w:val="005729A7"/>
    <w:rsid w:val="00573115"/>
    <w:rsid w:val="00576EC3"/>
    <w:rsid w:val="00580DA1"/>
    <w:rsid w:val="00582FC8"/>
    <w:rsid w:val="005840D1"/>
    <w:rsid w:val="00584FA6"/>
    <w:rsid w:val="0058618C"/>
    <w:rsid w:val="00591259"/>
    <w:rsid w:val="005913C4"/>
    <w:rsid w:val="005915B0"/>
    <w:rsid w:val="00591B35"/>
    <w:rsid w:val="00595448"/>
    <w:rsid w:val="00595FBC"/>
    <w:rsid w:val="00597295"/>
    <w:rsid w:val="00597485"/>
    <w:rsid w:val="005A0009"/>
    <w:rsid w:val="005A168D"/>
    <w:rsid w:val="005A2731"/>
    <w:rsid w:val="005A3083"/>
    <w:rsid w:val="005A37F5"/>
    <w:rsid w:val="005A390C"/>
    <w:rsid w:val="005A7085"/>
    <w:rsid w:val="005A7527"/>
    <w:rsid w:val="005B0224"/>
    <w:rsid w:val="005B0BC2"/>
    <w:rsid w:val="005B0DD3"/>
    <w:rsid w:val="005B34DB"/>
    <w:rsid w:val="005B3709"/>
    <w:rsid w:val="005B3A8B"/>
    <w:rsid w:val="005B6F7A"/>
    <w:rsid w:val="005B72BA"/>
    <w:rsid w:val="005B7993"/>
    <w:rsid w:val="005C010F"/>
    <w:rsid w:val="005C10FD"/>
    <w:rsid w:val="005C15BE"/>
    <w:rsid w:val="005C15F6"/>
    <w:rsid w:val="005C2168"/>
    <w:rsid w:val="005C36CF"/>
    <w:rsid w:val="005C3AB8"/>
    <w:rsid w:val="005C3B80"/>
    <w:rsid w:val="005C3EA7"/>
    <w:rsid w:val="005C5103"/>
    <w:rsid w:val="005C513F"/>
    <w:rsid w:val="005C74B7"/>
    <w:rsid w:val="005D03E7"/>
    <w:rsid w:val="005D1252"/>
    <w:rsid w:val="005D1F3E"/>
    <w:rsid w:val="005D1FD8"/>
    <w:rsid w:val="005D321E"/>
    <w:rsid w:val="005D3455"/>
    <w:rsid w:val="005D3A4D"/>
    <w:rsid w:val="005D4288"/>
    <w:rsid w:val="005D4F37"/>
    <w:rsid w:val="005D564A"/>
    <w:rsid w:val="005D6E20"/>
    <w:rsid w:val="005E2777"/>
    <w:rsid w:val="005E3D88"/>
    <w:rsid w:val="005E4CB5"/>
    <w:rsid w:val="005E4CEA"/>
    <w:rsid w:val="005E5498"/>
    <w:rsid w:val="005E7204"/>
    <w:rsid w:val="005F03F8"/>
    <w:rsid w:val="005F2972"/>
    <w:rsid w:val="005F61E8"/>
    <w:rsid w:val="005F7575"/>
    <w:rsid w:val="005F78B3"/>
    <w:rsid w:val="006017B5"/>
    <w:rsid w:val="0060241C"/>
    <w:rsid w:val="00602526"/>
    <w:rsid w:val="006028D5"/>
    <w:rsid w:val="00602FA3"/>
    <w:rsid w:val="00603934"/>
    <w:rsid w:val="00604052"/>
    <w:rsid w:val="0060574B"/>
    <w:rsid w:val="00607145"/>
    <w:rsid w:val="006072DB"/>
    <w:rsid w:val="006101C9"/>
    <w:rsid w:val="00610BD1"/>
    <w:rsid w:val="0061319A"/>
    <w:rsid w:val="00613DD3"/>
    <w:rsid w:val="00615B6D"/>
    <w:rsid w:val="00615D07"/>
    <w:rsid w:val="00616C2B"/>
    <w:rsid w:val="00617122"/>
    <w:rsid w:val="006178D4"/>
    <w:rsid w:val="00621DD2"/>
    <w:rsid w:val="00622A06"/>
    <w:rsid w:val="006232B9"/>
    <w:rsid w:val="00623739"/>
    <w:rsid w:val="0062744F"/>
    <w:rsid w:val="0062788C"/>
    <w:rsid w:val="006279AC"/>
    <w:rsid w:val="006315E8"/>
    <w:rsid w:val="0063197D"/>
    <w:rsid w:val="00631BCF"/>
    <w:rsid w:val="00632537"/>
    <w:rsid w:val="006350E9"/>
    <w:rsid w:val="00635A9B"/>
    <w:rsid w:val="00636C14"/>
    <w:rsid w:val="00640D20"/>
    <w:rsid w:val="00640FFC"/>
    <w:rsid w:val="006427A6"/>
    <w:rsid w:val="006434C3"/>
    <w:rsid w:val="00644B93"/>
    <w:rsid w:val="00645A65"/>
    <w:rsid w:val="0064619A"/>
    <w:rsid w:val="0064715B"/>
    <w:rsid w:val="006474AA"/>
    <w:rsid w:val="00647DA6"/>
    <w:rsid w:val="006511CD"/>
    <w:rsid w:val="00652F43"/>
    <w:rsid w:val="006538BC"/>
    <w:rsid w:val="0065593A"/>
    <w:rsid w:val="00656748"/>
    <w:rsid w:val="00656A2A"/>
    <w:rsid w:val="00662B7F"/>
    <w:rsid w:val="00662FAA"/>
    <w:rsid w:val="006637B8"/>
    <w:rsid w:val="0066396D"/>
    <w:rsid w:val="006639C3"/>
    <w:rsid w:val="00664FF9"/>
    <w:rsid w:val="006656FA"/>
    <w:rsid w:val="0066592A"/>
    <w:rsid w:val="00666A3C"/>
    <w:rsid w:val="00666EEF"/>
    <w:rsid w:val="006675B7"/>
    <w:rsid w:val="00667F63"/>
    <w:rsid w:val="00670E53"/>
    <w:rsid w:val="00671F21"/>
    <w:rsid w:val="00674126"/>
    <w:rsid w:val="0067463B"/>
    <w:rsid w:val="00674649"/>
    <w:rsid w:val="00680D77"/>
    <w:rsid w:val="00680F2E"/>
    <w:rsid w:val="006815EC"/>
    <w:rsid w:val="006839E6"/>
    <w:rsid w:val="0068459B"/>
    <w:rsid w:val="00684D6A"/>
    <w:rsid w:val="00687BE3"/>
    <w:rsid w:val="00687F5B"/>
    <w:rsid w:val="0069028B"/>
    <w:rsid w:val="00690427"/>
    <w:rsid w:val="006906A7"/>
    <w:rsid w:val="00692F0D"/>
    <w:rsid w:val="00693F7D"/>
    <w:rsid w:val="006A0990"/>
    <w:rsid w:val="006A11AF"/>
    <w:rsid w:val="006A1BE8"/>
    <w:rsid w:val="006A2F32"/>
    <w:rsid w:val="006A369F"/>
    <w:rsid w:val="006A3747"/>
    <w:rsid w:val="006A41DA"/>
    <w:rsid w:val="006A57B6"/>
    <w:rsid w:val="006A5A96"/>
    <w:rsid w:val="006A770B"/>
    <w:rsid w:val="006B16B0"/>
    <w:rsid w:val="006B210B"/>
    <w:rsid w:val="006B2962"/>
    <w:rsid w:val="006B3512"/>
    <w:rsid w:val="006B4FC0"/>
    <w:rsid w:val="006B5005"/>
    <w:rsid w:val="006B5915"/>
    <w:rsid w:val="006B7830"/>
    <w:rsid w:val="006C0AB3"/>
    <w:rsid w:val="006C2BEA"/>
    <w:rsid w:val="006C397B"/>
    <w:rsid w:val="006C4213"/>
    <w:rsid w:val="006C5364"/>
    <w:rsid w:val="006C6091"/>
    <w:rsid w:val="006C67E6"/>
    <w:rsid w:val="006C75F5"/>
    <w:rsid w:val="006D0898"/>
    <w:rsid w:val="006D0CE4"/>
    <w:rsid w:val="006D1635"/>
    <w:rsid w:val="006D229D"/>
    <w:rsid w:val="006D3190"/>
    <w:rsid w:val="006D48F6"/>
    <w:rsid w:val="006D72D7"/>
    <w:rsid w:val="006D7A7D"/>
    <w:rsid w:val="006D7D2F"/>
    <w:rsid w:val="006E038D"/>
    <w:rsid w:val="006E039D"/>
    <w:rsid w:val="006E06EB"/>
    <w:rsid w:val="006E1A19"/>
    <w:rsid w:val="006E1D8A"/>
    <w:rsid w:val="006E1E02"/>
    <w:rsid w:val="006E1E51"/>
    <w:rsid w:val="006E2394"/>
    <w:rsid w:val="006E277C"/>
    <w:rsid w:val="006E5135"/>
    <w:rsid w:val="006E7175"/>
    <w:rsid w:val="006F0178"/>
    <w:rsid w:val="006F0218"/>
    <w:rsid w:val="006F03A4"/>
    <w:rsid w:val="006F184D"/>
    <w:rsid w:val="006F1ED5"/>
    <w:rsid w:val="006F27B8"/>
    <w:rsid w:val="006F41BC"/>
    <w:rsid w:val="006F5757"/>
    <w:rsid w:val="006F5FF2"/>
    <w:rsid w:val="006F6DE6"/>
    <w:rsid w:val="006F71EF"/>
    <w:rsid w:val="007007FC"/>
    <w:rsid w:val="00701177"/>
    <w:rsid w:val="007015D2"/>
    <w:rsid w:val="007030F1"/>
    <w:rsid w:val="007032AF"/>
    <w:rsid w:val="00705051"/>
    <w:rsid w:val="00710302"/>
    <w:rsid w:val="007104D1"/>
    <w:rsid w:val="007129C0"/>
    <w:rsid w:val="007130F8"/>
    <w:rsid w:val="00713F3F"/>
    <w:rsid w:val="007146E0"/>
    <w:rsid w:val="00714B32"/>
    <w:rsid w:val="00716209"/>
    <w:rsid w:val="00716DA2"/>
    <w:rsid w:val="00717508"/>
    <w:rsid w:val="007179AA"/>
    <w:rsid w:val="0072035C"/>
    <w:rsid w:val="00720EA0"/>
    <w:rsid w:val="00721C01"/>
    <w:rsid w:val="00721E51"/>
    <w:rsid w:val="00722DAE"/>
    <w:rsid w:val="007248BC"/>
    <w:rsid w:val="00724B4E"/>
    <w:rsid w:val="007253F5"/>
    <w:rsid w:val="0072660F"/>
    <w:rsid w:val="00730A35"/>
    <w:rsid w:val="00730E54"/>
    <w:rsid w:val="007321D5"/>
    <w:rsid w:val="007330C7"/>
    <w:rsid w:val="00733D29"/>
    <w:rsid w:val="00734A95"/>
    <w:rsid w:val="00734C41"/>
    <w:rsid w:val="00735E1B"/>
    <w:rsid w:val="007366C3"/>
    <w:rsid w:val="00737781"/>
    <w:rsid w:val="00740666"/>
    <w:rsid w:val="00740CEE"/>
    <w:rsid w:val="00743141"/>
    <w:rsid w:val="007433C3"/>
    <w:rsid w:val="00747FA0"/>
    <w:rsid w:val="00750588"/>
    <w:rsid w:val="00751095"/>
    <w:rsid w:val="0075144C"/>
    <w:rsid w:val="00753B94"/>
    <w:rsid w:val="00754600"/>
    <w:rsid w:val="00755FCD"/>
    <w:rsid w:val="0075623A"/>
    <w:rsid w:val="00756D46"/>
    <w:rsid w:val="00761401"/>
    <w:rsid w:val="00761A69"/>
    <w:rsid w:val="00762BC3"/>
    <w:rsid w:val="0076445F"/>
    <w:rsid w:val="007658C8"/>
    <w:rsid w:val="00766808"/>
    <w:rsid w:val="00767F2A"/>
    <w:rsid w:val="007738F1"/>
    <w:rsid w:val="0077570B"/>
    <w:rsid w:val="00776E19"/>
    <w:rsid w:val="00777CAB"/>
    <w:rsid w:val="00780177"/>
    <w:rsid w:val="00782E07"/>
    <w:rsid w:val="00783F5F"/>
    <w:rsid w:val="00785577"/>
    <w:rsid w:val="007861F0"/>
    <w:rsid w:val="00786770"/>
    <w:rsid w:val="00787B50"/>
    <w:rsid w:val="007908C0"/>
    <w:rsid w:val="0079390B"/>
    <w:rsid w:val="00793CD1"/>
    <w:rsid w:val="00797635"/>
    <w:rsid w:val="00797D79"/>
    <w:rsid w:val="00797D90"/>
    <w:rsid w:val="007A0946"/>
    <w:rsid w:val="007A155D"/>
    <w:rsid w:val="007A4349"/>
    <w:rsid w:val="007A4743"/>
    <w:rsid w:val="007A47B9"/>
    <w:rsid w:val="007A5BA7"/>
    <w:rsid w:val="007A6EBF"/>
    <w:rsid w:val="007A72FB"/>
    <w:rsid w:val="007A7CF4"/>
    <w:rsid w:val="007B1154"/>
    <w:rsid w:val="007B25B0"/>
    <w:rsid w:val="007B3BD0"/>
    <w:rsid w:val="007B3F91"/>
    <w:rsid w:val="007B5E82"/>
    <w:rsid w:val="007B74F6"/>
    <w:rsid w:val="007B753A"/>
    <w:rsid w:val="007B7860"/>
    <w:rsid w:val="007B7C35"/>
    <w:rsid w:val="007C098A"/>
    <w:rsid w:val="007C24AB"/>
    <w:rsid w:val="007C3344"/>
    <w:rsid w:val="007C41CE"/>
    <w:rsid w:val="007C4E9C"/>
    <w:rsid w:val="007C7500"/>
    <w:rsid w:val="007D0835"/>
    <w:rsid w:val="007D3D34"/>
    <w:rsid w:val="007D5079"/>
    <w:rsid w:val="007E128F"/>
    <w:rsid w:val="007E1BCA"/>
    <w:rsid w:val="007E5FE3"/>
    <w:rsid w:val="007E648A"/>
    <w:rsid w:val="007E7016"/>
    <w:rsid w:val="007E75D7"/>
    <w:rsid w:val="007E7E99"/>
    <w:rsid w:val="007F2655"/>
    <w:rsid w:val="007F418D"/>
    <w:rsid w:val="007F45CC"/>
    <w:rsid w:val="007F624C"/>
    <w:rsid w:val="007F6E1D"/>
    <w:rsid w:val="007F73ED"/>
    <w:rsid w:val="008003A1"/>
    <w:rsid w:val="008018BF"/>
    <w:rsid w:val="00803FE0"/>
    <w:rsid w:val="008044B3"/>
    <w:rsid w:val="00804590"/>
    <w:rsid w:val="00804976"/>
    <w:rsid w:val="0080613F"/>
    <w:rsid w:val="00806E9E"/>
    <w:rsid w:val="0080775E"/>
    <w:rsid w:val="00812E04"/>
    <w:rsid w:val="008166D4"/>
    <w:rsid w:val="00816CA4"/>
    <w:rsid w:val="00816D28"/>
    <w:rsid w:val="00824B61"/>
    <w:rsid w:val="0082614F"/>
    <w:rsid w:val="00826277"/>
    <w:rsid w:val="00827FCB"/>
    <w:rsid w:val="0083009B"/>
    <w:rsid w:val="008309D3"/>
    <w:rsid w:val="0083199A"/>
    <w:rsid w:val="008321B5"/>
    <w:rsid w:val="0083243C"/>
    <w:rsid w:val="00833DC8"/>
    <w:rsid w:val="00834F67"/>
    <w:rsid w:val="008350DF"/>
    <w:rsid w:val="00836623"/>
    <w:rsid w:val="008417E4"/>
    <w:rsid w:val="00842646"/>
    <w:rsid w:val="008434A5"/>
    <w:rsid w:val="00844742"/>
    <w:rsid w:val="00845888"/>
    <w:rsid w:val="0084709E"/>
    <w:rsid w:val="00850449"/>
    <w:rsid w:val="00852C43"/>
    <w:rsid w:val="00852FCD"/>
    <w:rsid w:val="00854566"/>
    <w:rsid w:val="00854601"/>
    <w:rsid w:val="00855E79"/>
    <w:rsid w:val="00856FDC"/>
    <w:rsid w:val="00857654"/>
    <w:rsid w:val="00861504"/>
    <w:rsid w:val="008656FA"/>
    <w:rsid w:val="00865CD8"/>
    <w:rsid w:val="00865F5A"/>
    <w:rsid w:val="008679EE"/>
    <w:rsid w:val="00867C7A"/>
    <w:rsid w:val="008705D3"/>
    <w:rsid w:val="00871CAA"/>
    <w:rsid w:val="00872316"/>
    <w:rsid w:val="00875A29"/>
    <w:rsid w:val="0087686E"/>
    <w:rsid w:val="00876901"/>
    <w:rsid w:val="00882896"/>
    <w:rsid w:val="00882929"/>
    <w:rsid w:val="00882942"/>
    <w:rsid w:val="00882E99"/>
    <w:rsid w:val="00883FB8"/>
    <w:rsid w:val="00886107"/>
    <w:rsid w:val="00886C95"/>
    <w:rsid w:val="00890238"/>
    <w:rsid w:val="00890771"/>
    <w:rsid w:val="008943F1"/>
    <w:rsid w:val="0089500C"/>
    <w:rsid w:val="008A0EC2"/>
    <w:rsid w:val="008A31F4"/>
    <w:rsid w:val="008A4636"/>
    <w:rsid w:val="008A4EDB"/>
    <w:rsid w:val="008A4FD1"/>
    <w:rsid w:val="008A6161"/>
    <w:rsid w:val="008A7AE9"/>
    <w:rsid w:val="008B0DF0"/>
    <w:rsid w:val="008B0E24"/>
    <w:rsid w:val="008B28F1"/>
    <w:rsid w:val="008B3257"/>
    <w:rsid w:val="008B34BF"/>
    <w:rsid w:val="008B362E"/>
    <w:rsid w:val="008B3D11"/>
    <w:rsid w:val="008B5EB5"/>
    <w:rsid w:val="008B6ABE"/>
    <w:rsid w:val="008C1C55"/>
    <w:rsid w:val="008C3E9A"/>
    <w:rsid w:val="008C6914"/>
    <w:rsid w:val="008D0AFE"/>
    <w:rsid w:val="008D11DD"/>
    <w:rsid w:val="008D1A25"/>
    <w:rsid w:val="008D459A"/>
    <w:rsid w:val="008D4768"/>
    <w:rsid w:val="008D6989"/>
    <w:rsid w:val="008D6DAB"/>
    <w:rsid w:val="008E0282"/>
    <w:rsid w:val="008E1469"/>
    <w:rsid w:val="008E1EA7"/>
    <w:rsid w:val="008E1FFD"/>
    <w:rsid w:val="008E2595"/>
    <w:rsid w:val="008E40C7"/>
    <w:rsid w:val="008E414F"/>
    <w:rsid w:val="008E6768"/>
    <w:rsid w:val="008E789D"/>
    <w:rsid w:val="008F1005"/>
    <w:rsid w:val="008F239C"/>
    <w:rsid w:val="008F3074"/>
    <w:rsid w:val="008F3AE2"/>
    <w:rsid w:val="008F3AED"/>
    <w:rsid w:val="008F3AFC"/>
    <w:rsid w:val="008F7777"/>
    <w:rsid w:val="008F7DA1"/>
    <w:rsid w:val="008F7FD1"/>
    <w:rsid w:val="00900565"/>
    <w:rsid w:val="00900CC7"/>
    <w:rsid w:val="0090121C"/>
    <w:rsid w:val="00901EBA"/>
    <w:rsid w:val="009035CE"/>
    <w:rsid w:val="009059D7"/>
    <w:rsid w:val="00907AF9"/>
    <w:rsid w:val="00907BCC"/>
    <w:rsid w:val="00912540"/>
    <w:rsid w:val="00913608"/>
    <w:rsid w:val="009138E9"/>
    <w:rsid w:val="0091411B"/>
    <w:rsid w:val="00914865"/>
    <w:rsid w:val="00916A50"/>
    <w:rsid w:val="00917268"/>
    <w:rsid w:val="0091751D"/>
    <w:rsid w:val="009179B7"/>
    <w:rsid w:val="00917A2A"/>
    <w:rsid w:val="009223E5"/>
    <w:rsid w:val="0092313D"/>
    <w:rsid w:val="00923C4C"/>
    <w:rsid w:val="009258EA"/>
    <w:rsid w:val="00926977"/>
    <w:rsid w:val="0093131E"/>
    <w:rsid w:val="00932C41"/>
    <w:rsid w:val="009340DE"/>
    <w:rsid w:val="009362D4"/>
    <w:rsid w:val="0093732B"/>
    <w:rsid w:val="00937B2E"/>
    <w:rsid w:val="009406E8"/>
    <w:rsid w:val="009410A0"/>
    <w:rsid w:val="00947ADB"/>
    <w:rsid w:val="00947BDF"/>
    <w:rsid w:val="00947DFD"/>
    <w:rsid w:val="0095170B"/>
    <w:rsid w:val="0095242C"/>
    <w:rsid w:val="00952C6F"/>
    <w:rsid w:val="00952F64"/>
    <w:rsid w:val="009557A1"/>
    <w:rsid w:val="00955F11"/>
    <w:rsid w:val="00957431"/>
    <w:rsid w:val="0096004C"/>
    <w:rsid w:val="0096073A"/>
    <w:rsid w:val="009615F6"/>
    <w:rsid w:val="00962222"/>
    <w:rsid w:val="009622D6"/>
    <w:rsid w:val="00962379"/>
    <w:rsid w:val="009624AA"/>
    <w:rsid w:val="00962C5A"/>
    <w:rsid w:val="00963C78"/>
    <w:rsid w:val="00963FF1"/>
    <w:rsid w:val="009649B0"/>
    <w:rsid w:val="00964FA9"/>
    <w:rsid w:val="009674E5"/>
    <w:rsid w:val="00970A10"/>
    <w:rsid w:val="00970ADD"/>
    <w:rsid w:val="00971424"/>
    <w:rsid w:val="00971EDF"/>
    <w:rsid w:val="00973C71"/>
    <w:rsid w:val="009759F5"/>
    <w:rsid w:val="00975D9E"/>
    <w:rsid w:val="00976655"/>
    <w:rsid w:val="009801A2"/>
    <w:rsid w:val="0098232D"/>
    <w:rsid w:val="00986FC7"/>
    <w:rsid w:val="009876B7"/>
    <w:rsid w:val="009901E5"/>
    <w:rsid w:val="0099028E"/>
    <w:rsid w:val="0099155C"/>
    <w:rsid w:val="00991ACA"/>
    <w:rsid w:val="00993A11"/>
    <w:rsid w:val="00995AEB"/>
    <w:rsid w:val="00995F66"/>
    <w:rsid w:val="009965BF"/>
    <w:rsid w:val="00997018"/>
    <w:rsid w:val="00997216"/>
    <w:rsid w:val="00997A77"/>
    <w:rsid w:val="009A223A"/>
    <w:rsid w:val="009A3201"/>
    <w:rsid w:val="009A3825"/>
    <w:rsid w:val="009A4BDB"/>
    <w:rsid w:val="009A4E7A"/>
    <w:rsid w:val="009A4E9C"/>
    <w:rsid w:val="009A519B"/>
    <w:rsid w:val="009A6834"/>
    <w:rsid w:val="009B0529"/>
    <w:rsid w:val="009B2D9A"/>
    <w:rsid w:val="009B4A21"/>
    <w:rsid w:val="009B5C15"/>
    <w:rsid w:val="009B67C9"/>
    <w:rsid w:val="009C199A"/>
    <w:rsid w:val="009C1CCB"/>
    <w:rsid w:val="009C3A40"/>
    <w:rsid w:val="009C40ED"/>
    <w:rsid w:val="009C445D"/>
    <w:rsid w:val="009C4D40"/>
    <w:rsid w:val="009C6A28"/>
    <w:rsid w:val="009C76F9"/>
    <w:rsid w:val="009D0AC3"/>
    <w:rsid w:val="009D150D"/>
    <w:rsid w:val="009D1EC2"/>
    <w:rsid w:val="009D2BA4"/>
    <w:rsid w:val="009D51CB"/>
    <w:rsid w:val="009D6E7A"/>
    <w:rsid w:val="009D7115"/>
    <w:rsid w:val="009E087B"/>
    <w:rsid w:val="009E1635"/>
    <w:rsid w:val="009E4D7E"/>
    <w:rsid w:val="009E5DA9"/>
    <w:rsid w:val="009E6407"/>
    <w:rsid w:val="009F1455"/>
    <w:rsid w:val="009F1A0D"/>
    <w:rsid w:val="009F38EF"/>
    <w:rsid w:val="009F56F3"/>
    <w:rsid w:val="009F6E4E"/>
    <w:rsid w:val="009F6F15"/>
    <w:rsid w:val="009F789C"/>
    <w:rsid w:val="009F79EA"/>
    <w:rsid w:val="00A0108C"/>
    <w:rsid w:val="00A019BB"/>
    <w:rsid w:val="00A02FB8"/>
    <w:rsid w:val="00A035CD"/>
    <w:rsid w:val="00A0638B"/>
    <w:rsid w:val="00A10A74"/>
    <w:rsid w:val="00A1100B"/>
    <w:rsid w:val="00A11CB5"/>
    <w:rsid w:val="00A11D33"/>
    <w:rsid w:val="00A12D82"/>
    <w:rsid w:val="00A14DD6"/>
    <w:rsid w:val="00A17604"/>
    <w:rsid w:val="00A1763B"/>
    <w:rsid w:val="00A21710"/>
    <w:rsid w:val="00A22F65"/>
    <w:rsid w:val="00A248CE"/>
    <w:rsid w:val="00A25121"/>
    <w:rsid w:val="00A25F82"/>
    <w:rsid w:val="00A31AC5"/>
    <w:rsid w:val="00A31F68"/>
    <w:rsid w:val="00A32874"/>
    <w:rsid w:val="00A33854"/>
    <w:rsid w:val="00A34B64"/>
    <w:rsid w:val="00A34DDB"/>
    <w:rsid w:val="00A37545"/>
    <w:rsid w:val="00A41003"/>
    <w:rsid w:val="00A42102"/>
    <w:rsid w:val="00A43F25"/>
    <w:rsid w:val="00A45E5F"/>
    <w:rsid w:val="00A46871"/>
    <w:rsid w:val="00A46BDC"/>
    <w:rsid w:val="00A47EE6"/>
    <w:rsid w:val="00A50C7C"/>
    <w:rsid w:val="00A511AA"/>
    <w:rsid w:val="00A52EEB"/>
    <w:rsid w:val="00A533D8"/>
    <w:rsid w:val="00A55797"/>
    <w:rsid w:val="00A5640E"/>
    <w:rsid w:val="00A5736B"/>
    <w:rsid w:val="00A6055A"/>
    <w:rsid w:val="00A61276"/>
    <w:rsid w:val="00A61AF9"/>
    <w:rsid w:val="00A63172"/>
    <w:rsid w:val="00A653AD"/>
    <w:rsid w:val="00A66780"/>
    <w:rsid w:val="00A67AA3"/>
    <w:rsid w:val="00A70551"/>
    <w:rsid w:val="00A754B7"/>
    <w:rsid w:val="00A82142"/>
    <w:rsid w:val="00A854A3"/>
    <w:rsid w:val="00A86975"/>
    <w:rsid w:val="00A86B66"/>
    <w:rsid w:val="00A87E81"/>
    <w:rsid w:val="00A932B1"/>
    <w:rsid w:val="00A933FD"/>
    <w:rsid w:val="00A93C73"/>
    <w:rsid w:val="00A94765"/>
    <w:rsid w:val="00A979BE"/>
    <w:rsid w:val="00A97A61"/>
    <w:rsid w:val="00AA00AB"/>
    <w:rsid w:val="00AA0361"/>
    <w:rsid w:val="00AA0803"/>
    <w:rsid w:val="00AA2D04"/>
    <w:rsid w:val="00AA3F1A"/>
    <w:rsid w:val="00AA6519"/>
    <w:rsid w:val="00AA675B"/>
    <w:rsid w:val="00AA6836"/>
    <w:rsid w:val="00AA6D8F"/>
    <w:rsid w:val="00AA6FF0"/>
    <w:rsid w:val="00AB00DB"/>
    <w:rsid w:val="00AB0338"/>
    <w:rsid w:val="00AB1A5E"/>
    <w:rsid w:val="00AB5591"/>
    <w:rsid w:val="00AB5721"/>
    <w:rsid w:val="00AB59DF"/>
    <w:rsid w:val="00AB5F29"/>
    <w:rsid w:val="00AB6DE2"/>
    <w:rsid w:val="00AB6EE8"/>
    <w:rsid w:val="00AC0AF8"/>
    <w:rsid w:val="00AC1C5B"/>
    <w:rsid w:val="00AC37FD"/>
    <w:rsid w:val="00AC55C9"/>
    <w:rsid w:val="00AC63CC"/>
    <w:rsid w:val="00AC6C38"/>
    <w:rsid w:val="00AC7062"/>
    <w:rsid w:val="00AC7335"/>
    <w:rsid w:val="00AC76AF"/>
    <w:rsid w:val="00AD12EB"/>
    <w:rsid w:val="00AD3389"/>
    <w:rsid w:val="00AD3537"/>
    <w:rsid w:val="00AD6660"/>
    <w:rsid w:val="00AE0A6F"/>
    <w:rsid w:val="00AE18E8"/>
    <w:rsid w:val="00AE2201"/>
    <w:rsid w:val="00AE3E10"/>
    <w:rsid w:val="00AE4C0B"/>
    <w:rsid w:val="00AE4EE1"/>
    <w:rsid w:val="00AE51FC"/>
    <w:rsid w:val="00AE523E"/>
    <w:rsid w:val="00AE5D9D"/>
    <w:rsid w:val="00AE667F"/>
    <w:rsid w:val="00AF0225"/>
    <w:rsid w:val="00AF2392"/>
    <w:rsid w:val="00AF36E7"/>
    <w:rsid w:val="00AF3FC6"/>
    <w:rsid w:val="00AF56DF"/>
    <w:rsid w:val="00AF6F8E"/>
    <w:rsid w:val="00B00821"/>
    <w:rsid w:val="00B0113E"/>
    <w:rsid w:val="00B0195E"/>
    <w:rsid w:val="00B02425"/>
    <w:rsid w:val="00B04587"/>
    <w:rsid w:val="00B065CC"/>
    <w:rsid w:val="00B06D18"/>
    <w:rsid w:val="00B100F5"/>
    <w:rsid w:val="00B10616"/>
    <w:rsid w:val="00B10CB4"/>
    <w:rsid w:val="00B11910"/>
    <w:rsid w:val="00B13633"/>
    <w:rsid w:val="00B156BD"/>
    <w:rsid w:val="00B15EAC"/>
    <w:rsid w:val="00B20D75"/>
    <w:rsid w:val="00B26321"/>
    <w:rsid w:val="00B32481"/>
    <w:rsid w:val="00B327E3"/>
    <w:rsid w:val="00B33700"/>
    <w:rsid w:val="00B348A4"/>
    <w:rsid w:val="00B34A65"/>
    <w:rsid w:val="00B34B62"/>
    <w:rsid w:val="00B35A1D"/>
    <w:rsid w:val="00B414C8"/>
    <w:rsid w:val="00B416BB"/>
    <w:rsid w:val="00B41B4B"/>
    <w:rsid w:val="00B41BF3"/>
    <w:rsid w:val="00B43130"/>
    <w:rsid w:val="00B433BF"/>
    <w:rsid w:val="00B44CF6"/>
    <w:rsid w:val="00B458ED"/>
    <w:rsid w:val="00B52875"/>
    <w:rsid w:val="00B55F9C"/>
    <w:rsid w:val="00B57039"/>
    <w:rsid w:val="00B57058"/>
    <w:rsid w:val="00B570D9"/>
    <w:rsid w:val="00B60242"/>
    <w:rsid w:val="00B6479B"/>
    <w:rsid w:val="00B64FCD"/>
    <w:rsid w:val="00B66AFD"/>
    <w:rsid w:val="00B67CA8"/>
    <w:rsid w:val="00B67CD2"/>
    <w:rsid w:val="00B716E6"/>
    <w:rsid w:val="00B719E3"/>
    <w:rsid w:val="00B73D0B"/>
    <w:rsid w:val="00B751E0"/>
    <w:rsid w:val="00B75DC1"/>
    <w:rsid w:val="00B75EC8"/>
    <w:rsid w:val="00B7650F"/>
    <w:rsid w:val="00B77EF2"/>
    <w:rsid w:val="00B816DF"/>
    <w:rsid w:val="00B82624"/>
    <w:rsid w:val="00B826C9"/>
    <w:rsid w:val="00B84AC9"/>
    <w:rsid w:val="00B86E40"/>
    <w:rsid w:val="00B87DFB"/>
    <w:rsid w:val="00B90CF2"/>
    <w:rsid w:val="00B90E4A"/>
    <w:rsid w:val="00B91912"/>
    <w:rsid w:val="00B92657"/>
    <w:rsid w:val="00B92807"/>
    <w:rsid w:val="00B941AE"/>
    <w:rsid w:val="00B965AE"/>
    <w:rsid w:val="00B969F5"/>
    <w:rsid w:val="00BA19A7"/>
    <w:rsid w:val="00BA2D20"/>
    <w:rsid w:val="00BA6C78"/>
    <w:rsid w:val="00BA71FD"/>
    <w:rsid w:val="00BB0D32"/>
    <w:rsid w:val="00BB2E64"/>
    <w:rsid w:val="00BB3560"/>
    <w:rsid w:val="00BB49FE"/>
    <w:rsid w:val="00BB60BE"/>
    <w:rsid w:val="00BC08F4"/>
    <w:rsid w:val="00BC0C02"/>
    <w:rsid w:val="00BC1CDE"/>
    <w:rsid w:val="00BC1FEB"/>
    <w:rsid w:val="00BC2C70"/>
    <w:rsid w:val="00BC51FF"/>
    <w:rsid w:val="00BC5314"/>
    <w:rsid w:val="00BC6FD6"/>
    <w:rsid w:val="00BC7374"/>
    <w:rsid w:val="00BD2183"/>
    <w:rsid w:val="00BD2773"/>
    <w:rsid w:val="00BD2A9D"/>
    <w:rsid w:val="00BD349F"/>
    <w:rsid w:val="00BD45D6"/>
    <w:rsid w:val="00BD4608"/>
    <w:rsid w:val="00BD714E"/>
    <w:rsid w:val="00BE0533"/>
    <w:rsid w:val="00BE257B"/>
    <w:rsid w:val="00BE2A7F"/>
    <w:rsid w:val="00BE2C24"/>
    <w:rsid w:val="00BE440F"/>
    <w:rsid w:val="00BE4DC5"/>
    <w:rsid w:val="00BE5866"/>
    <w:rsid w:val="00BE5BDE"/>
    <w:rsid w:val="00BE5D0F"/>
    <w:rsid w:val="00BF0F35"/>
    <w:rsid w:val="00BF1A2C"/>
    <w:rsid w:val="00BF2E61"/>
    <w:rsid w:val="00BF3EBE"/>
    <w:rsid w:val="00BF41CF"/>
    <w:rsid w:val="00BF44C3"/>
    <w:rsid w:val="00BF4C12"/>
    <w:rsid w:val="00BF6292"/>
    <w:rsid w:val="00C012CA"/>
    <w:rsid w:val="00C022B1"/>
    <w:rsid w:val="00C0281C"/>
    <w:rsid w:val="00C02A6C"/>
    <w:rsid w:val="00C02D32"/>
    <w:rsid w:val="00C031F6"/>
    <w:rsid w:val="00C03A92"/>
    <w:rsid w:val="00C04E11"/>
    <w:rsid w:val="00C05E09"/>
    <w:rsid w:val="00C074B5"/>
    <w:rsid w:val="00C11F06"/>
    <w:rsid w:val="00C13584"/>
    <w:rsid w:val="00C14F06"/>
    <w:rsid w:val="00C161E5"/>
    <w:rsid w:val="00C2297E"/>
    <w:rsid w:val="00C2309E"/>
    <w:rsid w:val="00C2505A"/>
    <w:rsid w:val="00C25518"/>
    <w:rsid w:val="00C2615F"/>
    <w:rsid w:val="00C27A2C"/>
    <w:rsid w:val="00C30553"/>
    <w:rsid w:val="00C3106F"/>
    <w:rsid w:val="00C31E84"/>
    <w:rsid w:val="00C322F4"/>
    <w:rsid w:val="00C34B67"/>
    <w:rsid w:val="00C3590D"/>
    <w:rsid w:val="00C36A63"/>
    <w:rsid w:val="00C36FC1"/>
    <w:rsid w:val="00C40832"/>
    <w:rsid w:val="00C40C52"/>
    <w:rsid w:val="00C40CE6"/>
    <w:rsid w:val="00C41BB6"/>
    <w:rsid w:val="00C47D61"/>
    <w:rsid w:val="00C50108"/>
    <w:rsid w:val="00C51C7D"/>
    <w:rsid w:val="00C531A1"/>
    <w:rsid w:val="00C53F3A"/>
    <w:rsid w:val="00C557C2"/>
    <w:rsid w:val="00C57E76"/>
    <w:rsid w:val="00C60336"/>
    <w:rsid w:val="00C6078B"/>
    <w:rsid w:val="00C6264E"/>
    <w:rsid w:val="00C63B69"/>
    <w:rsid w:val="00C641F1"/>
    <w:rsid w:val="00C64F34"/>
    <w:rsid w:val="00C658CD"/>
    <w:rsid w:val="00C65A11"/>
    <w:rsid w:val="00C665D9"/>
    <w:rsid w:val="00C66945"/>
    <w:rsid w:val="00C66A5E"/>
    <w:rsid w:val="00C66F7D"/>
    <w:rsid w:val="00C7156B"/>
    <w:rsid w:val="00C72AF1"/>
    <w:rsid w:val="00C73EAB"/>
    <w:rsid w:val="00C741C5"/>
    <w:rsid w:val="00C7468F"/>
    <w:rsid w:val="00C7592B"/>
    <w:rsid w:val="00C801CF"/>
    <w:rsid w:val="00C8122C"/>
    <w:rsid w:val="00C81DC6"/>
    <w:rsid w:val="00C829BF"/>
    <w:rsid w:val="00C838FB"/>
    <w:rsid w:val="00C83F2B"/>
    <w:rsid w:val="00C847DC"/>
    <w:rsid w:val="00C85E3D"/>
    <w:rsid w:val="00C87049"/>
    <w:rsid w:val="00C87440"/>
    <w:rsid w:val="00C906A4"/>
    <w:rsid w:val="00C924F7"/>
    <w:rsid w:val="00C9376D"/>
    <w:rsid w:val="00C95B16"/>
    <w:rsid w:val="00C95FA9"/>
    <w:rsid w:val="00C97790"/>
    <w:rsid w:val="00CA093E"/>
    <w:rsid w:val="00CA0E5C"/>
    <w:rsid w:val="00CA0F1F"/>
    <w:rsid w:val="00CA384C"/>
    <w:rsid w:val="00CA4269"/>
    <w:rsid w:val="00CA59AB"/>
    <w:rsid w:val="00CA61B6"/>
    <w:rsid w:val="00CA6B92"/>
    <w:rsid w:val="00CA6D60"/>
    <w:rsid w:val="00CA77B4"/>
    <w:rsid w:val="00CA7973"/>
    <w:rsid w:val="00CB199E"/>
    <w:rsid w:val="00CB1C1E"/>
    <w:rsid w:val="00CB24A0"/>
    <w:rsid w:val="00CB52CA"/>
    <w:rsid w:val="00CB770D"/>
    <w:rsid w:val="00CB7CB2"/>
    <w:rsid w:val="00CC0D4E"/>
    <w:rsid w:val="00CC23E5"/>
    <w:rsid w:val="00CC37C7"/>
    <w:rsid w:val="00CC3AAE"/>
    <w:rsid w:val="00CC443D"/>
    <w:rsid w:val="00CD042A"/>
    <w:rsid w:val="00CD117F"/>
    <w:rsid w:val="00CD1878"/>
    <w:rsid w:val="00CD251F"/>
    <w:rsid w:val="00CD33E6"/>
    <w:rsid w:val="00CD5E8B"/>
    <w:rsid w:val="00CD62D6"/>
    <w:rsid w:val="00CE1616"/>
    <w:rsid w:val="00CE196F"/>
    <w:rsid w:val="00CE1FDD"/>
    <w:rsid w:val="00CE25E9"/>
    <w:rsid w:val="00CE274A"/>
    <w:rsid w:val="00CE4A61"/>
    <w:rsid w:val="00CE4F3F"/>
    <w:rsid w:val="00CE5F34"/>
    <w:rsid w:val="00CE6EAF"/>
    <w:rsid w:val="00CE7E35"/>
    <w:rsid w:val="00CF0785"/>
    <w:rsid w:val="00CF1DD5"/>
    <w:rsid w:val="00CF276A"/>
    <w:rsid w:val="00CF2EA6"/>
    <w:rsid w:val="00CF4750"/>
    <w:rsid w:val="00CF4975"/>
    <w:rsid w:val="00CF57A5"/>
    <w:rsid w:val="00CF5A1E"/>
    <w:rsid w:val="00CF679D"/>
    <w:rsid w:val="00CF68D3"/>
    <w:rsid w:val="00D0040D"/>
    <w:rsid w:val="00D01B94"/>
    <w:rsid w:val="00D023CA"/>
    <w:rsid w:val="00D02B90"/>
    <w:rsid w:val="00D03768"/>
    <w:rsid w:val="00D03FD2"/>
    <w:rsid w:val="00D04AC9"/>
    <w:rsid w:val="00D04CB1"/>
    <w:rsid w:val="00D04E41"/>
    <w:rsid w:val="00D0528E"/>
    <w:rsid w:val="00D0691B"/>
    <w:rsid w:val="00D0697F"/>
    <w:rsid w:val="00D06A40"/>
    <w:rsid w:val="00D06FC6"/>
    <w:rsid w:val="00D072F2"/>
    <w:rsid w:val="00D10889"/>
    <w:rsid w:val="00D132D6"/>
    <w:rsid w:val="00D149A8"/>
    <w:rsid w:val="00D1502C"/>
    <w:rsid w:val="00D154F9"/>
    <w:rsid w:val="00D177DD"/>
    <w:rsid w:val="00D2066E"/>
    <w:rsid w:val="00D20FEF"/>
    <w:rsid w:val="00D235B2"/>
    <w:rsid w:val="00D24D8F"/>
    <w:rsid w:val="00D255AB"/>
    <w:rsid w:val="00D325EB"/>
    <w:rsid w:val="00D326A9"/>
    <w:rsid w:val="00D32903"/>
    <w:rsid w:val="00D343E0"/>
    <w:rsid w:val="00D35029"/>
    <w:rsid w:val="00D3578D"/>
    <w:rsid w:val="00D35798"/>
    <w:rsid w:val="00D36370"/>
    <w:rsid w:val="00D36B59"/>
    <w:rsid w:val="00D41A3A"/>
    <w:rsid w:val="00D422D3"/>
    <w:rsid w:val="00D4714D"/>
    <w:rsid w:val="00D50734"/>
    <w:rsid w:val="00D517F5"/>
    <w:rsid w:val="00D51A03"/>
    <w:rsid w:val="00D522C3"/>
    <w:rsid w:val="00D52A58"/>
    <w:rsid w:val="00D53C91"/>
    <w:rsid w:val="00D55B58"/>
    <w:rsid w:val="00D5717E"/>
    <w:rsid w:val="00D576D0"/>
    <w:rsid w:val="00D60161"/>
    <w:rsid w:val="00D6045D"/>
    <w:rsid w:val="00D60959"/>
    <w:rsid w:val="00D61B92"/>
    <w:rsid w:val="00D65BB3"/>
    <w:rsid w:val="00D65FD2"/>
    <w:rsid w:val="00D664C0"/>
    <w:rsid w:val="00D668B9"/>
    <w:rsid w:val="00D66A78"/>
    <w:rsid w:val="00D67A70"/>
    <w:rsid w:val="00D67CF8"/>
    <w:rsid w:val="00D70228"/>
    <w:rsid w:val="00D707DD"/>
    <w:rsid w:val="00D72ACF"/>
    <w:rsid w:val="00D72E16"/>
    <w:rsid w:val="00D741DF"/>
    <w:rsid w:val="00D74868"/>
    <w:rsid w:val="00D7535F"/>
    <w:rsid w:val="00D7553E"/>
    <w:rsid w:val="00D75B0A"/>
    <w:rsid w:val="00D77330"/>
    <w:rsid w:val="00D77C06"/>
    <w:rsid w:val="00D8001F"/>
    <w:rsid w:val="00D82308"/>
    <w:rsid w:val="00D82A9B"/>
    <w:rsid w:val="00D83F04"/>
    <w:rsid w:val="00D843A1"/>
    <w:rsid w:val="00D84D01"/>
    <w:rsid w:val="00D8512E"/>
    <w:rsid w:val="00D86C8F"/>
    <w:rsid w:val="00D8740E"/>
    <w:rsid w:val="00D87D47"/>
    <w:rsid w:val="00D91278"/>
    <w:rsid w:val="00D917E1"/>
    <w:rsid w:val="00D91B69"/>
    <w:rsid w:val="00D91FD8"/>
    <w:rsid w:val="00D92425"/>
    <w:rsid w:val="00D9318D"/>
    <w:rsid w:val="00D93BEF"/>
    <w:rsid w:val="00D95565"/>
    <w:rsid w:val="00D96BFC"/>
    <w:rsid w:val="00D97B25"/>
    <w:rsid w:val="00DA0670"/>
    <w:rsid w:val="00DA06DC"/>
    <w:rsid w:val="00DA2517"/>
    <w:rsid w:val="00DA2714"/>
    <w:rsid w:val="00DA2D18"/>
    <w:rsid w:val="00DA36ED"/>
    <w:rsid w:val="00DA4A8E"/>
    <w:rsid w:val="00DA5698"/>
    <w:rsid w:val="00DA678B"/>
    <w:rsid w:val="00DA7E8F"/>
    <w:rsid w:val="00DB0CCE"/>
    <w:rsid w:val="00DB1177"/>
    <w:rsid w:val="00DB1FE5"/>
    <w:rsid w:val="00DB512D"/>
    <w:rsid w:val="00DB5D62"/>
    <w:rsid w:val="00DB6DA3"/>
    <w:rsid w:val="00DB7D3F"/>
    <w:rsid w:val="00DC05A3"/>
    <w:rsid w:val="00DC19B3"/>
    <w:rsid w:val="00DC1E23"/>
    <w:rsid w:val="00DC50F3"/>
    <w:rsid w:val="00DC69A3"/>
    <w:rsid w:val="00DC6BC2"/>
    <w:rsid w:val="00DD00FB"/>
    <w:rsid w:val="00DD0419"/>
    <w:rsid w:val="00DD0A46"/>
    <w:rsid w:val="00DD3568"/>
    <w:rsid w:val="00DD3984"/>
    <w:rsid w:val="00DD55F2"/>
    <w:rsid w:val="00DD5FCE"/>
    <w:rsid w:val="00DD676D"/>
    <w:rsid w:val="00DE2692"/>
    <w:rsid w:val="00DE2BC0"/>
    <w:rsid w:val="00DE37E7"/>
    <w:rsid w:val="00DE4462"/>
    <w:rsid w:val="00DE7044"/>
    <w:rsid w:val="00DF0197"/>
    <w:rsid w:val="00DF0EFF"/>
    <w:rsid w:val="00DF20B0"/>
    <w:rsid w:val="00DF2F6E"/>
    <w:rsid w:val="00DF4655"/>
    <w:rsid w:val="00DF61B2"/>
    <w:rsid w:val="00DF6C44"/>
    <w:rsid w:val="00E00B11"/>
    <w:rsid w:val="00E021ED"/>
    <w:rsid w:val="00E03E79"/>
    <w:rsid w:val="00E046ED"/>
    <w:rsid w:val="00E04BD2"/>
    <w:rsid w:val="00E05EA8"/>
    <w:rsid w:val="00E101A9"/>
    <w:rsid w:val="00E1071E"/>
    <w:rsid w:val="00E10E6C"/>
    <w:rsid w:val="00E11BBE"/>
    <w:rsid w:val="00E11D9A"/>
    <w:rsid w:val="00E1370D"/>
    <w:rsid w:val="00E13957"/>
    <w:rsid w:val="00E157D9"/>
    <w:rsid w:val="00E15A8E"/>
    <w:rsid w:val="00E1687C"/>
    <w:rsid w:val="00E16B39"/>
    <w:rsid w:val="00E16DAC"/>
    <w:rsid w:val="00E17692"/>
    <w:rsid w:val="00E17816"/>
    <w:rsid w:val="00E17F89"/>
    <w:rsid w:val="00E201CC"/>
    <w:rsid w:val="00E23811"/>
    <w:rsid w:val="00E24959"/>
    <w:rsid w:val="00E26619"/>
    <w:rsid w:val="00E27341"/>
    <w:rsid w:val="00E27DEB"/>
    <w:rsid w:val="00E30D76"/>
    <w:rsid w:val="00E30E7F"/>
    <w:rsid w:val="00E3267D"/>
    <w:rsid w:val="00E335E8"/>
    <w:rsid w:val="00E347A5"/>
    <w:rsid w:val="00E34FFC"/>
    <w:rsid w:val="00E35483"/>
    <w:rsid w:val="00E36A1B"/>
    <w:rsid w:val="00E404B8"/>
    <w:rsid w:val="00E40D16"/>
    <w:rsid w:val="00E41B5C"/>
    <w:rsid w:val="00E41C68"/>
    <w:rsid w:val="00E42F7F"/>
    <w:rsid w:val="00E431E4"/>
    <w:rsid w:val="00E43763"/>
    <w:rsid w:val="00E4385D"/>
    <w:rsid w:val="00E43A1D"/>
    <w:rsid w:val="00E44768"/>
    <w:rsid w:val="00E4673A"/>
    <w:rsid w:val="00E47DFA"/>
    <w:rsid w:val="00E501BA"/>
    <w:rsid w:val="00E524C9"/>
    <w:rsid w:val="00E52B41"/>
    <w:rsid w:val="00E52F2F"/>
    <w:rsid w:val="00E5398F"/>
    <w:rsid w:val="00E54F1C"/>
    <w:rsid w:val="00E5593B"/>
    <w:rsid w:val="00E579FA"/>
    <w:rsid w:val="00E61173"/>
    <w:rsid w:val="00E61AAE"/>
    <w:rsid w:val="00E621F0"/>
    <w:rsid w:val="00E62DC7"/>
    <w:rsid w:val="00E630AB"/>
    <w:rsid w:val="00E63183"/>
    <w:rsid w:val="00E639BC"/>
    <w:rsid w:val="00E63EA9"/>
    <w:rsid w:val="00E64A64"/>
    <w:rsid w:val="00E716C9"/>
    <w:rsid w:val="00E7275E"/>
    <w:rsid w:val="00E730A0"/>
    <w:rsid w:val="00E73143"/>
    <w:rsid w:val="00E75B72"/>
    <w:rsid w:val="00E77234"/>
    <w:rsid w:val="00E8112E"/>
    <w:rsid w:val="00E824E4"/>
    <w:rsid w:val="00E83817"/>
    <w:rsid w:val="00E838C5"/>
    <w:rsid w:val="00E84157"/>
    <w:rsid w:val="00E843F8"/>
    <w:rsid w:val="00E87FBD"/>
    <w:rsid w:val="00E903C8"/>
    <w:rsid w:val="00E90A75"/>
    <w:rsid w:val="00E90FAA"/>
    <w:rsid w:val="00E91806"/>
    <w:rsid w:val="00E922A2"/>
    <w:rsid w:val="00E93784"/>
    <w:rsid w:val="00E946CC"/>
    <w:rsid w:val="00E974C4"/>
    <w:rsid w:val="00EA0AF2"/>
    <w:rsid w:val="00EA172F"/>
    <w:rsid w:val="00EA39F8"/>
    <w:rsid w:val="00EA3E56"/>
    <w:rsid w:val="00EA4E88"/>
    <w:rsid w:val="00EA5FED"/>
    <w:rsid w:val="00EA6E9B"/>
    <w:rsid w:val="00EA71BF"/>
    <w:rsid w:val="00EB043B"/>
    <w:rsid w:val="00EB063B"/>
    <w:rsid w:val="00EB2FE3"/>
    <w:rsid w:val="00EB41B9"/>
    <w:rsid w:val="00EB55A6"/>
    <w:rsid w:val="00EB6759"/>
    <w:rsid w:val="00EB6940"/>
    <w:rsid w:val="00EB7316"/>
    <w:rsid w:val="00EB75D8"/>
    <w:rsid w:val="00EC0731"/>
    <w:rsid w:val="00EC3680"/>
    <w:rsid w:val="00EC47A2"/>
    <w:rsid w:val="00EC56B7"/>
    <w:rsid w:val="00EC69F8"/>
    <w:rsid w:val="00EC79A7"/>
    <w:rsid w:val="00ED0044"/>
    <w:rsid w:val="00ED033F"/>
    <w:rsid w:val="00ED1934"/>
    <w:rsid w:val="00ED25CC"/>
    <w:rsid w:val="00ED26A7"/>
    <w:rsid w:val="00ED2EFD"/>
    <w:rsid w:val="00ED33A6"/>
    <w:rsid w:val="00ED432F"/>
    <w:rsid w:val="00ED443A"/>
    <w:rsid w:val="00EE1FCE"/>
    <w:rsid w:val="00EE21C4"/>
    <w:rsid w:val="00EE3241"/>
    <w:rsid w:val="00EE47D7"/>
    <w:rsid w:val="00EE6368"/>
    <w:rsid w:val="00EE73FB"/>
    <w:rsid w:val="00EF3E25"/>
    <w:rsid w:val="00F00603"/>
    <w:rsid w:val="00F01504"/>
    <w:rsid w:val="00F04196"/>
    <w:rsid w:val="00F04AE8"/>
    <w:rsid w:val="00F04BE9"/>
    <w:rsid w:val="00F05F17"/>
    <w:rsid w:val="00F0696A"/>
    <w:rsid w:val="00F06C19"/>
    <w:rsid w:val="00F1092C"/>
    <w:rsid w:val="00F10BCE"/>
    <w:rsid w:val="00F115A9"/>
    <w:rsid w:val="00F11886"/>
    <w:rsid w:val="00F1246D"/>
    <w:rsid w:val="00F127C3"/>
    <w:rsid w:val="00F12EC0"/>
    <w:rsid w:val="00F131D3"/>
    <w:rsid w:val="00F13A6C"/>
    <w:rsid w:val="00F146CA"/>
    <w:rsid w:val="00F15551"/>
    <w:rsid w:val="00F1575F"/>
    <w:rsid w:val="00F159CA"/>
    <w:rsid w:val="00F167DF"/>
    <w:rsid w:val="00F176F7"/>
    <w:rsid w:val="00F21A8A"/>
    <w:rsid w:val="00F230EA"/>
    <w:rsid w:val="00F24ED6"/>
    <w:rsid w:val="00F2526E"/>
    <w:rsid w:val="00F259A9"/>
    <w:rsid w:val="00F314F5"/>
    <w:rsid w:val="00F318C2"/>
    <w:rsid w:val="00F31BEF"/>
    <w:rsid w:val="00F32146"/>
    <w:rsid w:val="00F32345"/>
    <w:rsid w:val="00F37B6D"/>
    <w:rsid w:val="00F42143"/>
    <w:rsid w:val="00F44C99"/>
    <w:rsid w:val="00F44E7D"/>
    <w:rsid w:val="00F461F7"/>
    <w:rsid w:val="00F51DB5"/>
    <w:rsid w:val="00F533E6"/>
    <w:rsid w:val="00F54ADA"/>
    <w:rsid w:val="00F56A91"/>
    <w:rsid w:val="00F56B4B"/>
    <w:rsid w:val="00F56B9B"/>
    <w:rsid w:val="00F60E70"/>
    <w:rsid w:val="00F638BB"/>
    <w:rsid w:val="00F64F72"/>
    <w:rsid w:val="00F66F37"/>
    <w:rsid w:val="00F67BD6"/>
    <w:rsid w:val="00F70D45"/>
    <w:rsid w:val="00F72E21"/>
    <w:rsid w:val="00F72FA5"/>
    <w:rsid w:val="00F73CBD"/>
    <w:rsid w:val="00F73E55"/>
    <w:rsid w:val="00F74588"/>
    <w:rsid w:val="00F74CB3"/>
    <w:rsid w:val="00F74DA4"/>
    <w:rsid w:val="00F74E0E"/>
    <w:rsid w:val="00F752A9"/>
    <w:rsid w:val="00F80E57"/>
    <w:rsid w:val="00F83E11"/>
    <w:rsid w:val="00F846A4"/>
    <w:rsid w:val="00F84CF0"/>
    <w:rsid w:val="00F856B8"/>
    <w:rsid w:val="00F8725F"/>
    <w:rsid w:val="00F90306"/>
    <w:rsid w:val="00F90BB9"/>
    <w:rsid w:val="00F913A5"/>
    <w:rsid w:val="00F9170E"/>
    <w:rsid w:val="00F91CE6"/>
    <w:rsid w:val="00F954B5"/>
    <w:rsid w:val="00F955CF"/>
    <w:rsid w:val="00F9693A"/>
    <w:rsid w:val="00FA1458"/>
    <w:rsid w:val="00FA254E"/>
    <w:rsid w:val="00FA2647"/>
    <w:rsid w:val="00FA26E7"/>
    <w:rsid w:val="00FA2E24"/>
    <w:rsid w:val="00FA3942"/>
    <w:rsid w:val="00FA4029"/>
    <w:rsid w:val="00FA4706"/>
    <w:rsid w:val="00FA7E89"/>
    <w:rsid w:val="00FB08B4"/>
    <w:rsid w:val="00FB1629"/>
    <w:rsid w:val="00FB2672"/>
    <w:rsid w:val="00FB424F"/>
    <w:rsid w:val="00FB4CF1"/>
    <w:rsid w:val="00FB79A3"/>
    <w:rsid w:val="00FB7E88"/>
    <w:rsid w:val="00FC0CD8"/>
    <w:rsid w:val="00FC13B9"/>
    <w:rsid w:val="00FC1555"/>
    <w:rsid w:val="00FC1A19"/>
    <w:rsid w:val="00FC1BCF"/>
    <w:rsid w:val="00FC3894"/>
    <w:rsid w:val="00FC59D8"/>
    <w:rsid w:val="00FC5ECC"/>
    <w:rsid w:val="00FD0830"/>
    <w:rsid w:val="00FD116D"/>
    <w:rsid w:val="00FD435D"/>
    <w:rsid w:val="00FD4FD0"/>
    <w:rsid w:val="00FD6166"/>
    <w:rsid w:val="00FD7F9F"/>
    <w:rsid w:val="00FE19B2"/>
    <w:rsid w:val="00FE1FE5"/>
    <w:rsid w:val="00FE2189"/>
    <w:rsid w:val="00FE25D9"/>
    <w:rsid w:val="00FE2B0E"/>
    <w:rsid w:val="00FE53FF"/>
    <w:rsid w:val="00FE59A0"/>
    <w:rsid w:val="00FE5C72"/>
    <w:rsid w:val="00FE67C9"/>
    <w:rsid w:val="00FE76B1"/>
    <w:rsid w:val="00FF3DC7"/>
    <w:rsid w:val="00FF4FD5"/>
    <w:rsid w:val="00FF5459"/>
    <w:rsid w:val="43FAA376"/>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46B22"/>
  <w15:docId w15:val="{2BC5D7DF-5CDD-40C3-A378-727116EA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E7E48"/>
    <w:rPr>
      <w:rFonts w:ascii="Calibri" w:hAnsi="Calibri" w:cs="Calibri"/>
    </w:rPr>
  </w:style>
  <w:style w:type="paragraph" w:styleId="Titre1">
    <w:name w:val="heading 1"/>
    <w:basedOn w:val="Normal"/>
    <w:next w:val="Normal"/>
    <w:link w:val="Titre1Car"/>
    <w:uiPriority w:val="9"/>
    <w:rsid w:val="00E41B5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semiHidden/>
    <w:unhideWhenUsed/>
    <w:rsid w:val="00EA5FE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7A6EB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8">
    <w:name w:val="heading 8"/>
    <w:basedOn w:val="Normal"/>
    <w:next w:val="Normal"/>
    <w:link w:val="Titre8Car"/>
    <w:rsid w:val="009F56F3"/>
    <w:pPr>
      <w:keepNext/>
      <w:tabs>
        <w:tab w:val="left" w:pos="1530"/>
        <w:tab w:val="left" w:pos="1800"/>
      </w:tabs>
      <w:autoSpaceDE w:val="0"/>
      <w:autoSpaceDN w:val="0"/>
      <w:adjustRightInd w:val="0"/>
      <w:outlineLvl w:val="7"/>
    </w:pPr>
    <w:rPr>
      <w:rFonts w:ascii="Times New Roman" w:eastAsia="Times New Roman" w:hAnsi="Times New Roman" w:cs="Times New Roman"/>
      <w:bCs/>
      <w:sz w:val="28"/>
      <w:szCs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D4288"/>
    <w:pPr>
      <w:tabs>
        <w:tab w:val="center" w:pos="4320"/>
        <w:tab w:val="right" w:pos="8640"/>
      </w:tabs>
    </w:pPr>
  </w:style>
  <w:style w:type="character" w:customStyle="1" w:styleId="En-tteCar">
    <w:name w:val="En-tête Car"/>
    <w:basedOn w:val="Policepardfaut"/>
    <w:link w:val="En-tte"/>
    <w:uiPriority w:val="99"/>
    <w:rsid w:val="005D4288"/>
    <w:rPr>
      <w:rFonts w:ascii="Calibri" w:hAnsi="Calibri" w:cs="Calibri"/>
    </w:rPr>
  </w:style>
  <w:style w:type="paragraph" w:styleId="Pieddepage">
    <w:name w:val="footer"/>
    <w:basedOn w:val="Normal"/>
    <w:link w:val="PieddepageCar"/>
    <w:uiPriority w:val="99"/>
    <w:unhideWhenUsed/>
    <w:rsid w:val="005D4288"/>
    <w:pPr>
      <w:tabs>
        <w:tab w:val="center" w:pos="4320"/>
        <w:tab w:val="right" w:pos="8640"/>
      </w:tabs>
    </w:pPr>
  </w:style>
  <w:style w:type="character" w:customStyle="1" w:styleId="PieddepageCar">
    <w:name w:val="Pied de page Car"/>
    <w:basedOn w:val="Policepardfaut"/>
    <w:link w:val="Pieddepage"/>
    <w:uiPriority w:val="99"/>
    <w:rsid w:val="005D4288"/>
    <w:rPr>
      <w:rFonts w:ascii="Calibri" w:hAnsi="Calibri" w:cs="Calibri"/>
    </w:rPr>
  </w:style>
  <w:style w:type="paragraph" w:styleId="Textedebulles">
    <w:name w:val="Balloon Text"/>
    <w:basedOn w:val="Normal"/>
    <w:link w:val="TextedebullesCar"/>
    <w:uiPriority w:val="99"/>
    <w:semiHidden/>
    <w:unhideWhenUsed/>
    <w:rsid w:val="005D4288"/>
    <w:rPr>
      <w:rFonts w:ascii="Tahoma" w:hAnsi="Tahoma" w:cs="Tahoma"/>
      <w:sz w:val="16"/>
      <w:szCs w:val="16"/>
    </w:rPr>
  </w:style>
  <w:style w:type="character" w:customStyle="1" w:styleId="TextedebullesCar">
    <w:name w:val="Texte de bulles Car"/>
    <w:basedOn w:val="Policepardfaut"/>
    <w:link w:val="Textedebulles"/>
    <w:uiPriority w:val="99"/>
    <w:semiHidden/>
    <w:rsid w:val="005D4288"/>
    <w:rPr>
      <w:rFonts w:ascii="Tahoma" w:hAnsi="Tahoma" w:cs="Tahoma"/>
      <w:sz w:val="16"/>
      <w:szCs w:val="16"/>
    </w:rPr>
  </w:style>
  <w:style w:type="table" w:styleId="Grilledutableau">
    <w:name w:val="Table Grid"/>
    <w:basedOn w:val="TableauNormal"/>
    <w:uiPriority w:val="59"/>
    <w:rsid w:val="00C603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6028D5"/>
    <w:pPr>
      <w:ind w:left="720"/>
      <w:contextualSpacing/>
    </w:pPr>
  </w:style>
  <w:style w:type="character" w:styleId="Hyperlien">
    <w:name w:val="Hyperlink"/>
    <w:basedOn w:val="Policepardfaut"/>
    <w:uiPriority w:val="99"/>
    <w:unhideWhenUsed/>
    <w:rsid w:val="005C3AB8"/>
    <w:rPr>
      <w:color w:val="0000FF" w:themeColor="hyperlink"/>
      <w:u w:val="single"/>
    </w:rPr>
  </w:style>
  <w:style w:type="character" w:customStyle="1" w:styleId="Titre8Car">
    <w:name w:val="Titre 8 Car"/>
    <w:basedOn w:val="Policepardfaut"/>
    <w:link w:val="Titre8"/>
    <w:rsid w:val="009F56F3"/>
    <w:rPr>
      <w:rFonts w:ascii="Times New Roman" w:eastAsia="Times New Roman" w:hAnsi="Times New Roman" w:cs="Times New Roman"/>
      <w:bCs/>
      <w:sz w:val="28"/>
      <w:szCs w:val="28"/>
      <w:lang w:eastAsia="fr-FR"/>
    </w:rPr>
  </w:style>
  <w:style w:type="paragraph" w:styleId="NormalWeb">
    <w:name w:val="Normal (Web)"/>
    <w:basedOn w:val="Normal"/>
    <w:semiHidden/>
    <w:rsid w:val="009F56F3"/>
    <w:pPr>
      <w:spacing w:before="100" w:beforeAutospacing="1" w:after="100" w:afterAutospacing="1"/>
    </w:pPr>
    <w:rPr>
      <w:rFonts w:ascii="Times New Roman" w:eastAsia="Times New Roman" w:hAnsi="Times New Roman" w:cs="Times New Roman"/>
      <w:sz w:val="24"/>
      <w:szCs w:val="24"/>
      <w:lang w:val="en-US"/>
    </w:rPr>
  </w:style>
  <w:style w:type="paragraph" w:customStyle="1" w:styleId="CVtitre">
    <w:name w:val="CV titre"/>
    <w:basedOn w:val="Normal"/>
    <w:next w:val="Normal"/>
    <w:link w:val="CVtitreCar"/>
    <w:uiPriority w:val="99"/>
    <w:rsid w:val="00BD714E"/>
    <w:pPr>
      <w:spacing w:before="120" w:after="120"/>
    </w:pPr>
    <w:rPr>
      <w:rFonts w:ascii="Arial Narrow" w:eastAsia="Times New Roman" w:hAnsi="Arial Narrow" w:cs="Times New Roman"/>
      <w:b/>
      <w:bCs/>
      <w:color w:val="A6CE39"/>
      <w:lang w:eastAsia="fr-FR"/>
    </w:rPr>
  </w:style>
  <w:style w:type="character" w:customStyle="1" w:styleId="CVtitreCar">
    <w:name w:val="CV titre Car"/>
    <w:basedOn w:val="Policepardfaut"/>
    <w:link w:val="CVtitre"/>
    <w:uiPriority w:val="99"/>
    <w:rsid w:val="00BD714E"/>
    <w:rPr>
      <w:rFonts w:ascii="Arial Narrow" w:eastAsia="Times New Roman" w:hAnsi="Arial Narrow" w:cs="Times New Roman"/>
      <w:b/>
      <w:bCs/>
      <w:color w:val="A6CE39"/>
      <w:lang w:eastAsia="fr-FR"/>
    </w:rPr>
  </w:style>
  <w:style w:type="character" w:styleId="Rfrencelgre">
    <w:name w:val="Subtle Reference"/>
    <w:basedOn w:val="Policepardfaut"/>
    <w:uiPriority w:val="31"/>
    <w:rsid w:val="00202921"/>
    <w:rPr>
      <w:smallCaps/>
      <w:color w:val="5A5A5A" w:themeColor="text1" w:themeTint="A5"/>
    </w:rPr>
  </w:style>
  <w:style w:type="paragraph" w:styleId="Sous-titre">
    <w:name w:val="Subtitle"/>
    <w:basedOn w:val="Normal"/>
    <w:next w:val="Normal"/>
    <w:link w:val="Sous-titreCar"/>
    <w:uiPriority w:val="11"/>
    <w:rsid w:val="0020292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202921"/>
    <w:rPr>
      <w:rFonts w:eastAsiaTheme="minorEastAsia"/>
      <w:color w:val="5A5A5A" w:themeColor="text1" w:themeTint="A5"/>
      <w:spacing w:val="15"/>
    </w:rPr>
  </w:style>
  <w:style w:type="paragraph" w:customStyle="1" w:styleId="Exprience">
    <w:name w:val="Expérience"/>
    <w:basedOn w:val="Normal"/>
    <w:link w:val="ExprienceCar"/>
    <w:autoRedefine/>
    <w:qFormat/>
    <w:rsid w:val="0047565F"/>
    <w:pPr>
      <w:spacing w:before="360" w:after="360"/>
    </w:pPr>
    <w:rPr>
      <w:rFonts w:ascii="Arial" w:hAnsi="Arial" w:cs="Arial"/>
      <w:bCs/>
      <w:color w:val="002957"/>
      <w:sz w:val="32"/>
      <w:szCs w:val="32"/>
    </w:rPr>
  </w:style>
  <w:style w:type="paragraph" w:customStyle="1" w:styleId="EMPLOYEUR">
    <w:name w:val="EMPLOYEUR"/>
    <w:basedOn w:val="Normal"/>
    <w:link w:val="EMPLOYEURChar"/>
    <w:autoRedefine/>
    <w:qFormat/>
    <w:rsid w:val="00A63172"/>
    <w:pPr>
      <w:tabs>
        <w:tab w:val="right" w:pos="9355"/>
      </w:tabs>
    </w:pPr>
    <w:rPr>
      <w:rFonts w:ascii="Arial" w:eastAsia="Calibri" w:hAnsi="Arial" w:cs="Poppins Medium"/>
      <w:caps/>
      <w:color w:val="1F96E3"/>
      <w:szCs w:val="20"/>
    </w:rPr>
  </w:style>
  <w:style w:type="paragraph" w:styleId="Corpsdetexte">
    <w:name w:val="Body Text"/>
    <w:basedOn w:val="Normal"/>
    <w:link w:val="CorpsdetexteCar"/>
    <w:uiPriority w:val="99"/>
    <w:semiHidden/>
    <w:unhideWhenUsed/>
    <w:rsid w:val="00D65BB3"/>
    <w:pPr>
      <w:spacing w:after="120"/>
    </w:pPr>
  </w:style>
  <w:style w:type="character" w:customStyle="1" w:styleId="CorpsdetexteCar">
    <w:name w:val="Corps de texte Car"/>
    <w:basedOn w:val="Policepardfaut"/>
    <w:link w:val="Corpsdetexte"/>
    <w:uiPriority w:val="99"/>
    <w:semiHidden/>
    <w:rsid w:val="00D65BB3"/>
    <w:rPr>
      <w:rFonts w:ascii="Calibri" w:hAnsi="Calibri" w:cs="Calibri"/>
    </w:rPr>
  </w:style>
  <w:style w:type="table" w:customStyle="1" w:styleId="Grilledutableau1">
    <w:name w:val="Grille du tableau1"/>
    <w:basedOn w:val="TableauNormal"/>
    <w:next w:val="Grilledutableau"/>
    <w:uiPriority w:val="59"/>
    <w:rsid w:val="00D65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traitcorpsdetexte">
    <w:name w:val="Body Text Indent"/>
    <w:basedOn w:val="Normal"/>
    <w:link w:val="RetraitcorpsdetexteCar"/>
    <w:uiPriority w:val="99"/>
    <w:semiHidden/>
    <w:unhideWhenUsed/>
    <w:rsid w:val="0052150B"/>
    <w:pPr>
      <w:spacing w:after="120"/>
      <w:ind w:left="283"/>
    </w:pPr>
  </w:style>
  <w:style w:type="character" w:customStyle="1" w:styleId="RetraitcorpsdetexteCar">
    <w:name w:val="Retrait corps de texte Car"/>
    <w:basedOn w:val="Policepardfaut"/>
    <w:link w:val="Retraitcorpsdetexte"/>
    <w:uiPriority w:val="99"/>
    <w:semiHidden/>
    <w:rsid w:val="0052150B"/>
    <w:rPr>
      <w:rFonts w:ascii="Calibri" w:hAnsi="Calibri" w:cs="Calibri"/>
    </w:rPr>
  </w:style>
  <w:style w:type="character" w:customStyle="1" w:styleId="ExprienceCar">
    <w:name w:val="Expérience Car"/>
    <w:basedOn w:val="Policepardfaut"/>
    <w:link w:val="Exprience"/>
    <w:rsid w:val="0047565F"/>
    <w:rPr>
      <w:rFonts w:ascii="Arial" w:hAnsi="Arial" w:cs="Arial"/>
      <w:bCs/>
      <w:color w:val="002957"/>
      <w:sz w:val="32"/>
      <w:szCs w:val="32"/>
    </w:rPr>
  </w:style>
  <w:style w:type="table" w:customStyle="1" w:styleId="Grilledutableau2">
    <w:name w:val="Grille du tableau2"/>
    <w:basedOn w:val="TableauNormal"/>
    <w:next w:val="Grilledutableau"/>
    <w:uiPriority w:val="59"/>
    <w:rsid w:val="003F6E96"/>
    <w:rPr>
      <w:rFonts w:ascii="Times New Roman" w:eastAsia="Times New Roman" w:hAnsi="Times New Roman" w:cs="Times New Roman"/>
      <w:sz w:val="20"/>
      <w:szCs w:val="20"/>
      <w:lang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style>
  <w:style w:type="paragraph" w:customStyle="1" w:styleId="Gras">
    <w:name w:val="Gras"/>
    <w:basedOn w:val="NormalArial"/>
    <w:link w:val="GrasCar"/>
    <w:qFormat/>
    <w:rsid w:val="00FD116D"/>
    <w:pPr>
      <w:tabs>
        <w:tab w:val="left" w:pos="567"/>
      </w:tabs>
      <w:ind w:left="567" w:hanging="567"/>
    </w:pPr>
    <w:rPr>
      <w:rFonts w:cs="Arial"/>
      <w:b/>
      <w:bCs/>
    </w:rPr>
  </w:style>
  <w:style w:type="paragraph" w:styleId="Textebrut">
    <w:name w:val="Plain Text"/>
    <w:basedOn w:val="Normal"/>
    <w:link w:val="TextebrutCar"/>
    <w:uiPriority w:val="99"/>
    <w:unhideWhenUsed/>
    <w:rsid w:val="00901EBA"/>
    <w:rPr>
      <w:rFonts w:ascii="Consolas" w:eastAsia="Calibri" w:hAnsi="Consolas" w:cs="Consolas"/>
      <w:sz w:val="21"/>
      <w:szCs w:val="21"/>
    </w:rPr>
  </w:style>
  <w:style w:type="character" w:customStyle="1" w:styleId="TextebrutCar">
    <w:name w:val="Texte brut Car"/>
    <w:basedOn w:val="Policepardfaut"/>
    <w:link w:val="Textebrut"/>
    <w:uiPriority w:val="99"/>
    <w:rsid w:val="00901EBA"/>
    <w:rPr>
      <w:rFonts w:ascii="Consolas" w:eastAsia="Calibri" w:hAnsi="Consolas" w:cs="Consolas"/>
      <w:sz w:val="21"/>
      <w:szCs w:val="21"/>
    </w:rPr>
  </w:style>
  <w:style w:type="character" w:customStyle="1" w:styleId="Titre1Car">
    <w:name w:val="Titre 1 Car"/>
    <w:basedOn w:val="Policepardfaut"/>
    <w:link w:val="Titre1"/>
    <w:uiPriority w:val="9"/>
    <w:rsid w:val="00E41B5C"/>
    <w:rPr>
      <w:rFonts w:asciiTheme="majorHAnsi" w:eastAsiaTheme="majorEastAsia" w:hAnsiTheme="majorHAnsi" w:cstheme="majorBidi"/>
      <w:color w:val="365F91" w:themeColor="accent1" w:themeShade="BF"/>
      <w:sz w:val="32"/>
      <w:szCs w:val="32"/>
    </w:rPr>
  </w:style>
  <w:style w:type="character" w:customStyle="1" w:styleId="HTMLCite2">
    <w:name w:val="HTML Cite2"/>
    <w:rsid w:val="002206E3"/>
    <w:rPr>
      <w:i/>
      <w:iCs/>
    </w:rPr>
  </w:style>
  <w:style w:type="paragraph" w:customStyle="1" w:styleId="Entreprise">
    <w:name w:val="Entreprise"/>
    <w:basedOn w:val="Normal"/>
    <w:link w:val="EntrepriseCar"/>
    <w:rsid w:val="000700B1"/>
    <w:pPr>
      <w:tabs>
        <w:tab w:val="right" w:pos="9214"/>
      </w:tabs>
    </w:pPr>
    <w:rPr>
      <w:rFonts w:ascii="Arial" w:eastAsia="Calibri" w:hAnsi="Arial" w:cs="Arial"/>
      <w:b/>
      <w:caps/>
      <w:color w:val="595959" w:themeColor="text1" w:themeTint="A6"/>
    </w:rPr>
  </w:style>
  <w:style w:type="character" w:customStyle="1" w:styleId="EntrepriseCar">
    <w:name w:val="Entreprise Car"/>
    <w:basedOn w:val="Policepardfaut"/>
    <w:link w:val="Entreprise"/>
    <w:rsid w:val="000700B1"/>
    <w:rPr>
      <w:rFonts w:ascii="Arial" w:eastAsia="Calibri" w:hAnsi="Arial" w:cs="Arial"/>
      <w:b/>
      <w:caps/>
      <w:color w:val="595959" w:themeColor="text1" w:themeTint="A6"/>
    </w:rPr>
  </w:style>
  <w:style w:type="paragraph" w:customStyle="1" w:styleId="Normalitalique">
    <w:name w:val="Normal italique"/>
    <w:basedOn w:val="Normal"/>
    <w:link w:val="NormalitaliqueCar"/>
    <w:rsid w:val="000700B1"/>
    <w:pPr>
      <w:spacing w:line="276" w:lineRule="auto"/>
    </w:pPr>
    <w:rPr>
      <w:rFonts w:ascii="Arial" w:eastAsia="Times New Roman" w:hAnsi="Arial" w:cs="Arial"/>
      <w:i/>
      <w:iCs/>
      <w:color w:val="595959" w:themeColor="text1" w:themeTint="A6"/>
      <w:lang w:eastAsia="en-CA"/>
    </w:rPr>
  </w:style>
  <w:style w:type="character" w:customStyle="1" w:styleId="NormalitaliqueCar">
    <w:name w:val="Normal italique Car"/>
    <w:basedOn w:val="Policepardfaut"/>
    <w:link w:val="Normalitalique"/>
    <w:rsid w:val="000700B1"/>
    <w:rPr>
      <w:rFonts w:ascii="Arial" w:eastAsia="Times New Roman" w:hAnsi="Arial" w:cs="Arial"/>
      <w:i/>
      <w:iCs/>
      <w:color w:val="595959" w:themeColor="text1" w:themeTint="A6"/>
      <w:lang w:eastAsia="en-CA"/>
    </w:rPr>
  </w:style>
  <w:style w:type="paragraph" w:customStyle="1" w:styleId="Puces1">
    <w:name w:val="Puces 1"/>
    <w:basedOn w:val="Paragraphedeliste"/>
    <w:link w:val="Puces1Car"/>
    <w:rsid w:val="000700B1"/>
    <w:pPr>
      <w:numPr>
        <w:numId w:val="1"/>
      </w:numPr>
      <w:tabs>
        <w:tab w:val="right" w:pos="993"/>
        <w:tab w:val="right" w:pos="9214"/>
      </w:tabs>
    </w:pPr>
    <w:rPr>
      <w:rFonts w:ascii="Arial" w:hAnsi="Arial" w:cs="Arial"/>
      <w:color w:val="595959" w:themeColor="text1" w:themeTint="A6"/>
    </w:rPr>
  </w:style>
  <w:style w:type="character" w:customStyle="1" w:styleId="Puces1Car">
    <w:name w:val="Puces 1 Car"/>
    <w:basedOn w:val="Policepardfaut"/>
    <w:link w:val="Puces1"/>
    <w:rsid w:val="000700B1"/>
    <w:rPr>
      <w:rFonts w:ascii="Arial" w:hAnsi="Arial" w:cs="Arial"/>
      <w:color w:val="595959" w:themeColor="text1" w:themeTint="A6"/>
    </w:rPr>
  </w:style>
  <w:style w:type="character" w:customStyle="1" w:styleId="EMPLOYEURChar">
    <w:name w:val="EMPLOYEUR Char"/>
    <w:basedOn w:val="Policepardfaut"/>
    <w:link w:val="EMPLOYEUR"/>
    <w:rsid w:val="00A63172"/>
    <w:rPr>
      <w:rFonts w:ascii="Arial" w:eastAsia="Calibri" w:hAnsi="Arial" w:cs="Poppins Medium"/>
      <w:caps/>
      <w:color w:val="1F96E3"/>
      <w:szCs w:val="20"/>
    </w:rPr>
  </w:style>
  <w:style w:type="paragraph" w:customStyle="1" w:styleId="NormalArial">
    <w:name w:val="Normal Arial"/>
    <w:basedOn w:val="Normal"/>
    <w:link w:val="NormalArialCar"/>
    <w:qFormat/>
    <w:rsid w:val="00852FCD"/>
    <w:pPr>
      <w:tabs>
        <w:tab w:val="right" w:pos="9354"/>
      </w:tabs>
    </w:pPr>
    <w:rPr>
      <w:rFonts w:ascii="Arial" w:hAnsi="Arial" w:cs="Poppins Light"/>
      <w:color w:val="002957"/>
      <w:szCs w:val="20"/>
    </w:rPr>
  </w:style>
  <w:style w:type="paragraph" w:customStyle="1" w:styleId="Stylegras">
    <w:name w:val="Style gras"/>
    <w:basedOn w:val="Normal"/>
    <w:link w:val="StylegrasCar"/>
    <w:rsid w:val="000700B1"/>
    <w:pPr>
      <w:tabs>
        <w:tab w:val="left" w:pos="709"/>
        <w:tab w:val="right" w:pos="9214"/>
      </w:tabs>
    </w:pPr>
    <w:rPr>
      <w:rFonts w:ascii="Arial" w:hAnsi="Arial" w:cs="Arial"/>
      <w:b/>
      <w:color w:val="595959" w:themeColor="text1" w:themeTint="A6"/>
    </w:rPr>
  </w:style>
  <w:style w:type="character" w:customStyle="1" w:styleId="StylegrasCar">
    <w:name w:val="Style gras Car"/>
    <w:basedOn w:val="Policepardfaut"/>
    <w:link w:val="Stylegras"/>
    <w:rsid w:val="000700B1"/>
    <w:rPr>
      <w:rFonts w:ascii="Arial" w:hAnsi="Arial" w:cs="Arial"/>
      <w:b/>
      <w:color w:val="595959" w:themeColor="text1" w:themeTint="A6"/>
    </w:rPr>
  </w:style>
  <w:style w:type="paragraph" w:customStyle="1" w:styleId="Stylenormal">
    <w:name w:val="Style normal"/>
    <w:basedOn w:val="Normal"/>
    <w:link w:val="StylenormalCar"/>
    <w:rsid w:val="000700B1"/>
    <w:pPr>
      <w:tabs>
        <w:tab w:val="right" w:pos="9214"/>
      </w:tabs>
    </w:pPr>
    <w:rPr>
      <w:rFonts w:ascii="Arial" w:hAnsi="Arial" w:cs="Arial"/>
      <w:color w:val="595959" w:themeColor="text1" w:themeTint="A6"/>
    </w:rPr>
  </w:style>
  <w:style w:type="character" w:customStyle="1" w:styleId="StylenormalCar">
    <w:name w:val="Style normal Car"/>
    <w:basedOn w:val="Policepardfaut"/>
    <w:link w:val="Stylenormal"/>
    <w:rsid w:val="000700B1"/>
    <w:rPr>
      <w:rFonts w:ascii="Arial" w:hAnsi="Arial" w:cs="Arial"/>
      <w:color w:val="595959" w:themeColor="text1" w:themeTint="A6"/>
    </w:rPr>
  </w:style>
  <w:style w:type="character" w:customStyle="1" w:styleId="Body-ELChar">
    <w:name w:val="Body-EL Char"/>
    <w:basedOn w:val="Policepardfaut"/>
    <w:link w:val="Body-EL"/>
    <w:rsid w:val="00CE5F34"/>
    <w:rPr>
      <w:rFonts w:ascii="Poppins Light" w:hAnsi="Poppins Light" w:cs="Poppins Light"/>
      <w:color w:val="002957"/>
      <w:sz w:val="20"/>
      <w:szCs w:val="21"/>
    </w:rPr>
  </w:style>
  <w:style w:type="character" w:customStyle="1" w:styleId="Body-BoldChar">
    <w:name w:val="Body-Bold Char"/>
    <w:basedOn w:val="Body-ELChar"/>
    <w:link w:val="Body-Bold"/>
    <w:rsid w:val="00CE5F34"/>
    <w:rPr>
      <w:rFonts w:ascii="Poppins Medium" w:hAnsi="Poppins Medium" w:cs="Poppins Light"/>
      <w:bCs/>
      <w:color w:val="001557"/>
      <w:sz w:val="20"/>
      <w:szCs w:val="20"/>
    </w:rPr>
  </w:style>
  <w:style w:type="paragraph" w:customStyle="1" w:styleId="Tiret1">
    <w:name w:val="Tiret 1"/>
    <w:basedOn w:val="Tiret2"/>
    <w:link w:val="Tiret1Car"/>
    <w:autoRedefine/>
    <w:qFormat/>
    <w:rsid w:val="00A45E5F"/>
    <w:pPr>
      <w:ind w:left="567"/>
    </w:pPr>
  </w:style>
  <w:style w:type="character" w:customStyle="1" w:styleId="Titre2Car">
    <w:name w:val="Titre 2 Car"/>
    <w:basedOn w:val="Policepardfaut"/>
    <w:link w:val="Titre2"/>
    <w:uiPriority w:val="9"/>
    <w:semiHidden/>
    <w:rsid w:val="00EA5FED"/>
    <w:rPr>
      <w:rFonts w:asciiTheme="majorHAnsi" w:eastAsiaTheme="majorEastAsia" w:hAnsiTheme="majorHAnsi" w:cstheme="majorBidi"/>
      <w:color w:val="365F91" w:themeColor="accent1" w:themeShade="BF"/>
      <w:sz w:val="26"/>
      <w:szCs w:val="26"/>
    </w:rPr>
  </w:style>
  <w:style w:type="paragraph" w:customStyle="1" w:styleId="Section-EL">
    <w:name w:val="Section-EL"/>
    <w:basedOn w:val="Normal"/>
    <w:rsid w:val="00387A69"/>
    <w:pPr>
      <w:ind w:left="227" w:hanging="227"/>
    </w:pPr>
    <w:rPr>
      <w:rFonts w:ascii="Poppins Light" w:hAnsi="Poppins Light" w:cs="Poppins Light"/>
      <w:bCs/>
      <w:color w:val="002957"/>
      <w:sz w:val="32"/>
      <w:szCs w:val="32"/>
      <w:lang w:val="en-CA"/>
    </w:rPr>
  </w:style>
  <w:style w:type="paragraph" w:customStyle="1" w:styleId="Body-EL">
    <w:name w:val="Body-EL"/>
    <w:basedOn w:val="Normal"/>
    <w:link w:val="Body-ELChar"/>
    <w:rsid w:val="00CF57A5"/>
    <w:pPr>
      <w:tabs>
        <w:tab w:val="right" w:pos="993"/>
        <w:tab w:val="right" w:pos="9214"/>
      </w:tabs>
    </w:pPr>
    <w:rPr>
      <w:rFonts w:ascii="Poppins Light" w:hAnsi="Poppins Light" w:cs="Poppins Light"/>
      <w:color w:val="002957"/>
      <w:sz w:val="20"/>
      <w:szCs w:val="21"/>
    </w:rPr>
  </w:style>
  <w:style w:type="paragraph" w:customStyle="1" w:styleId="Bullet-Dash-EL">
    <w:name w:val="Bullet-Dash-EL"/>
    <w:basedOn w:val="Puces1"/>
    <w:rsid w:val="000D5DB8"/>
    <w:pPr>
      <w:numPr>
        <w:numId w:val="2"/>
      </w:numPr>
    </w:pPr>
    <w:rPr>
      <w:rFonts w:ascii="Poppins Light" w:hAnsi="Poppins Light" w:cs="Poppins Light"/>
      <w:color w:val="001557"/>
      <w:sz w:val="20"/>
      <w:szCs w:val="20"/>
    </w:rPr>
  </w:style>
  <w:style w:type="character" w:styleId="Numrodepage">
    <w:name w:val="page number"/>
    <w:basedOn w:val="Policepardfaut"/>
    <w:uiPriority w:val="99"/>
    <w:semiHidden/>
    <w:unhideWhenUsed/>
    <w:rsid w:val="00446BAD"/>
  </w:style>
  <w:style w:type="paragraph" w:styleId="Rvision">
    <w:name w:val="Revision"/>
    <w:hidden/>
    <w:uiPriority w:val="99"/>
    <w:semiHidden/>
    <w:rsid w:val="00D91278"/>
    <w:rPr>
      <w:rFonts w:ascii="Calibri" w:hAnsi="Calibri" w:cs="Calibri"/>
    </w:rPr>
  </w:style>
  <w:style w:type="paragraph" w:customStyle="1" w:styleId="Body-Bold">
    <w:name w:val="Body-Bold"/>
    <w:basedOn w:val="Body-EL"/>
    <w:link w:val="Body-BoldChar"/>
    <w:rsid w:val="00B84AC9"/>
    <w:pPr>
      <w:tabs>
        <w:tab w:val="right" w:pos="9354"/>
      </w:tabs>
    </w:pPr>
    <w:rPr>
      <w:rFonts w:ascii="Poppins Medium" w:hAnsi="Poppins Medium"/>
      <w:bCs/>
      <w:color w:val="001557"/>
      <w:szCs w:val="20"/>
    </w:rPr>
  </w:style>
  <w:style w:type="paragraph" w:customStyle="1" w:styleId="Puce1">
    <w:name w:val="Puce 1"/>
    <w:basedOn w:val="Puces1"/>
    <w:link w:val="Puce1Char"/>
    <w:qFormat/>
    <w:rsid w:val="00852FCD"/>
    <w:pPr>
      <w:numPr>
        <w:numId w:val="5"/>
      </w:numPr>
      <w:tabs>
        <w:tab w:val="clear" w:pos="993"/>
        <w:tab w:val="clear" w:pos="9214"/>
        <w:tab w:val="right" w:pos="9354"/>
      </w:tabs>
    </w:pPr>
    <w:rPr>
      <w:rFonts w:cs="Poppins Light"/>
      <w:color w:val="002957"/>
      <w:szCs w:val="20"/>
    </w:rPr>
  </w:style>
  <w:style w:type="character" w:customStyle="1" w:styleId="Puce1Char">
    <w:name w:val="Puce 1 Char"/>
    <w:basedOn w:val="Puces1Car"/>
    <w:link w:val="Puce1"/>
    <w:rsid w:val="00852FCD"/>
    <w:rPr>
      <w:rFonts w:ascii="Arial" w:hAnsi="Arial" w:cs="Poppins Light"/>
      <w:color w:val="002957"/>
      <w:szCs w:val="20"/>
    </w:rPr>
  </w:style>
  <w:style w:type="paragraph" w:customStyle="1" w:styleId="Puce2">
    <w:name w:val="Puce 2"/>
    <w:basedOn w:val="Paragraphedeliste"/>
    <w:link w:val="Puce2Char"/>
    <w:autoRedefine/>
    <w:qFormat/>
    <w:rsid w:val="00BC51FF"/>
    <w:pPr>
      <w:numPr>
        <w:ilvl w:val="1"/>
        <w:numId w:val="5"/>
      </w:numPr>
      <w:tabs>
        <w:tab w:val="right" w:pos="9354"/>
      </w:tabs>
      <w:ind w:left="924"/>
    </w:pPr>
    <w:rPr>
      <w:rFonts w:ascii="Arial" w:hAnsi="Arial" w:cs="Poppins Light"/>
      <w:color w:val="002957"/>
      <w:szCs w:val="20"/>
    </w:rPr>
  </w:style>
  <w:style w:type="character" w:customStyle="1" w:styleId="ParagraphedelisteCar">
    <w:name w:val="Paragraphe de liste Car"/>
    <w:basedOn w:val="Policepardfaut"/>
    <w:link w:val="Paragraphedeliste"/>
    <w:uiPriority w:val="34"/>
    <w:rsid w:val="00512F34"/>
    <w:rPr>
      <w:rFonts w:ascii="Calibri" w:hAnsi="Calibri" w:cs="Calibri"/>
    </w:rPr>
  </w:style>
  <w:style w:type="character" w:customStyle="1" w:styleId="Puce2Char">
    <w:name w:val="Puce 2 Char"/>
    <w:basedOn w:val="ParagraphedelisteCar"/>
    <w:link w:val="Puce2"/>
    <w:rsid w:val="00BC51FF"/>
    <w:rPr>
      <w:rFonts w:ascii="Arial" w:hAnsi="Arial" w:cs="Poppins Light"/>
      <w:color w:val="002957"/>
      <w:szCs w:val="20"/>
    </w:rPr>
  </w:style>
  <w:style w:type="paragraph" w:customStyle="1" w:styleId="Puce3">
    <w:name w:val="Puce 3"/>
    <w:basedOn w:val="Paragraphedeliste"/>
    <w:link w:val="Puce3Char"/>
    <w:autoRedefine/>
    <w:qFormat/>
    <w:rsid w:val="00A45E5F"/>
    <w:pPr>
      <w:numPr>
        <w:ilvl w:val="2"/>
        <w:numId w:val="4"/>
      </w:numPr>
      <w:tabs>
        <w:tab w:val="right" w:pos="9355"/>
      </w:tabs>
      <w:ind w:left="1287" w:hanging="204"/>
    </w:pPr>
    <w:rPr>
      <w:rFonts w:ascii="Arial" w:hAnsi="Arial" w:cs="Poppins Light"/>
      <w:color w:val="002957"/>
      <w:szCs w:val="20"/>
    </w:rPr>
  </w:style>
  <w:style w:type="character" w:customStyle="1" w:styleId="Puce3Char">
    <w:name w:val="Puce 3 Char"/>
    <w:basedOn w:val="ParagraphedelisteCar"/>
    <w:link w:val="Puce3"/>
    <w:rsid w:val="00A45E5F"/>
    <w:rPr>
      <w:rFonts w:ascii="Arial" w:hAnsi="Arial" w:cs="Poppins Light"/>
      <w:color w:val="002957"/>
      <w:szCs w:val="20"/>
    </w:rPr>
  </w:style>
  <w:style w:type="character" w:customStyle="1" w:styleId="NormalArialCar">
    <w:name w:val="Normal Arial Car"/>
    <w:basedOn w:val="Policepardfaut"/>
    <w:link w:val="NormalArial"/>
    <w:rsid w:val="00852FCD"/>
    <w:rPr>
      <w:rFonts w:ascii="Arial" w:hAnsi="Arial" w:cs="Poppins Light"/>
      <w:color w:val="002957"/>
      <w:szCs w:val="20"/>
    </w:rPr>
  </w:style>
  <w:style w:type="character" w:customStyle="1" w:styleId="Tiret1Car">
    <w:name w:val="Tiret 1 Car"/>
    <w:basedOn w:val="ParagraphedelisteCar"/>
    <w:link w:val="Tiret1"/>
    <w:rsid w:val="00A45E5F"/>
    <w:rPr>
      <w:rFonts w:ascii="Arial" w:hAnsi="Arial" w:cs="Arial"/>
      <w:color w:val="002957"/>
    </w:rPr>
  </w:style>
  <w:style w:type="character" w:styleId="Marquedecommentaire">
    <w:name w:val="annotation reference"/>
    <w:basedOn w:val="Policepardfaut"/>
    <w:uiPriority w:val="99"/>
    <w:semiHidden/>
    <w:unhideWhenUsed/>
    <w:rsid w:val="004A4512"/>
    <w:rPr>
      <w:sz w:val="16"/>
      <w:szCs w:val="16"/>
    </w:rPr>
  </w:style>
  <w:style w:type="paragraph" w:styleId="Commentaire">
    <w:name w:val="annotation text"/>
    <w:basedOn w:val="Normal"/>
    <w:link w:val="CommentaireCar"/>
    <w:uiPriority w:val="99"/>
    <w:unhideWhenUsed/>
    <w:rsid w:val="004A4512"/>
    <w:rPr>
      <w:sz w:val="20"/>
      <w:szCs w:val="20"/>
    </w:rPr>
  </w:style>
  <w:style w:type="character" w:customStyle="1" w:styleId="CommentaireCar">
    <w:name w:val="Commentaire Car"/>
    <w:basedOn w:val="Policepardfaut"/>
    <w:link w:val="Commentaire"/>
    <w:uiPriority w:val="99"/>
    <w:rsid w:val="004A4512"/>
    <w:rPr>
      <w:rFonts w:ascii="Calibri" w:hAnsi="Calibri" w:cs="Calibri"/>
      <w:sz w:val="20"/>
      <w:szCs w:val="20"/>
    </w:rPr>
  </w:style>
  <w:style w:type="paragraph" w:styleId="Objetducommentaire">
    <w:name w:val="annotation subject"/>
    <w:basedOn w:val="Commentaire"/>
    <w:next w:val="Commentaire"/>
    <w:link w:val="ObjetducommentaireCar"/>
    <w:uiPriority w:val="99"/>
    <w:semiHidden/>
    <w:unhideWhenUsed/>
    <w:rsid w:val="004A4512"/>
    <w:rPr>
      <w:b/>
      <w:bCs/>
    </w:rPr>
  </w:style>
  <w:style w:type="character" w:customStyle="1" w:styleId="ObjetducommentaireCar">
    <w:name w:val="Objet du commentaire Car"/>
    <w:basedOn w:val="CommentaireCar"/>
    <w:link w:val="Objetducommentaire"/>
    <w:uiPriority w:val="99"/>
    <w:semiHidden/>
    <w:rsid w:val="004A4512"/>
    <w:rPr>
      <w:rFonts w:ascii="Calibri" w:hAnsi="Calibri" w:cs="Calibri"/>
      <w:b/>
      <w:bCs/>
      <w:sz w:val="20"/>
      <w:szCs w:val="20"/>
    </w:rPr>
  </w:style>
  <w:style w:type="paragraph" w:customStyle="1" w:styleId="Section">
    <w:name w:val="Section"/>
    <w:basedOn w:val="Exprience"/>
    <w:link w:val="SectionCar"/>
    <w:qFormat/>
    <w:rsid w:val="00A63172"/>
    <w:pPr>
      <w:spacing w:after="240"/>
    </w:pPr>
  </w:style>
  <w:style w:type="paragraph" w:customStyle="1" w:styleId="Profil">
    <w:name w:val="Profil"/>
    <w:basedOn w:val="NormalArial"/>
    <w:link w:val="ProfilCar"/>
    <w:rsid w:val="00A63172"/>
    <w:pPr>
      <w:spacing w:after="120" w:line="276" w:lineRule="auto"/>
    </w:pPr>
  </w:style>
  <w:style w:type="character" w:customStyle="1" w:styleId="SectionCar">
    <w:name w:val="Section Car"/>
    <w:basedOn w:val="ExprienceCar"/>
    <w:link w:val="Section"/>
    <w:rsid w:val="00A63172"/>
    <w:rPr>
      <w:rFonts w:ascii="Arial" w:hAnsi="Arial" w:cs="Arial"/>
      <w:bCs/>
      <w:color w:val="002957"/>
      <w:sz w:val="32"/>
      <w:szCs w:val="32"/>
    </w:rPr>
  </w:style>
  <w:style w:type="character" w:customStyle="1" w:styleId="ProfilCar">
    <w:name w:val="Profil Car"/>
    <w:basedOn w:val="NormalArialCar"/>
    <w:link w:val="Profil"/>
    <w:rsid w:val="00A63172"/>
    <w:rPr>
      <w:rFonts w:ascii="Arial" w:hAnsi="Arial" w:cs="Poppins Light"/>
      <w:color w:val="002957"/>
      <w:szCs w:val="20"/>
    </w:rPr>
  </w:style>
  <w:style w:type="paragraph" w:customStyle="1" w:styleId="Datedate">
    <w:name w:val="Date à date"/>
    <w:basedOn w:val="Normal"/>
    <w:link w:val="DatedateCar"/>
    <w:qFormat/>
    <w:rsid w:val="00A63172"/>
    <w:pPr>
      <w:tabs>
        <w:tab w:val="right" w:pos="9355"/>
      </w:tabs>
    </w:pPr>
    <w:rPr>
      <w:rFonts w:ascii="Arial" w:eastAsia="Calibri" w:hAnsi="Arial" w:cs="Arial"/>
      <w:color w:val="1F96E3"/>
      <w:szCs w:val="20"/>
    </w:rPr>
  </w:style>
  <w:style w:type="character" w:customStyle="1" w:styleId="DatedateCar">
    <w:name w:val="Date à date Car"/>
    <w:basedOn w:val="Policepardfaut"/>
    <w:link w:val="Datedate"/>
    <w:rsid w:val="00A63172"/>
    <w:rPr>
      <w:rFonts w:ascii="Arial" w:eastAsia="Calibri" w:hAnsi="Arial" w:cs="Arial"/>
      <w:color w:val="1F96E3"/>
      <w:szCs w:val="20"/>
    </w:rPr>
  </w:style>
  <w:style w:type="character" w:customStyle="1" w:styleId="GrasCar">
    <w:name w:val="Gras Car"/>
    <w:basedOn w:val="Policepardfaut"/>
    <w:link w:val="Gras"/>
    <w:rsid w:val="00FD116D"/>
    <w:rPr>
      <w:rFonts w:ascii="Arial" w:hAnsi="Arial" w:cs="Arial"/>
      <w:b/>
      <w:bCs/>
      <w:color w:val="002957"/>
      <w:szCs w:val="20"/>
    </w:rPr>
  </w:style>
  <w:style w:type="paragraph" w:customStyle="1" w:styleId="Tiret2">
    <w:name w:val="Tiret 2"/>
    <w:basedOn w:val="Paragraphedeliste"/>
    <w:link w:val="Tiret2Car"/>
    <w:qFormat/>
    <w:rsid w:val="00A45E5F"/>
    <w:pPr>
      <w:numPr>
        <w:numId w:val="3"/>
      </w:numPr>
      <w:tabs>
        <w:tab w:val="right" w:pos="9354"/>
      </w:tabs>
      <w:ind w:left="924" w:hanging="204"/>
      <w:contextualSpacing w:val="0"/>
    </w:pPr>
    <w:rPr>
      <w:rFonts w:ascii="Arial" w:hAnsi="Arial" w:cs="Arial"/>
      <w:color w:val="002957"/>
    </w:rPr>
  </w:style>
  <w:style w:type="character" w:customStyle="1" w:styleId="Tiret2Car">
    <w:name w:val="Tiret 2 Car"/>
    <w:basedOn w:val="ParagraphedelisteCar"/>
    <w:link w:val="Tiret2"/>
    <w:rsid w:val="00A45E5F"/>
    <w:rPr>
      <w:rFonts w:ascii="Arial" w:hAnsi="Arial" w:cs="Arial"/>
      <w:color w:val="002957"/>
    </w:rPr>
  </w:style>
  <w:style w:type="paragraph" w:customStyle="1" w:styleId="Russite">
    <w:name w:val="Réussite"/>
    <w:basedOn w:val="Corpsdetexte"/>
    <w:rsid w:val="00050791"/>
    <w:pPr>
      <w:spacing w:after="60" w:line="220" w:lineRule="atLeast"/>
      <w:ind w:right="245"/>
    </w:pPr>
    <w:rPr>
      <w:rFonts w:ascii="Arial" w:eastAsia="Batang" w:hAnsi="Arial" w:cs="Times New Roman"/>
      <w:spacing w:val="-5"/>
      <w:sz w:val="20"/>
      <w:szCs w:val="20"/>
      <w:lang w:val="fr-FR"/>
    </w:rPr>
  </w:style>
  <w:style w:type="character" w:customStyle="1" w:styleId="Titre3Car">
    <w:name w:val="Titre 3 Car"/>
    <w:basedOn w:val="Policepardfaut"/>
    <w:link w:val="Titre3"/>
    <w:uiPriority w:val="9"/>
    <w:semiHidden/>
    <w:rsid w:val="007A6EBF"/>
    <w:rPr>
      <w:rFonts w:asciiTheme="majorHAnsi" w:eastAsiaTheme="majorEastAsia" w:hAnsiTheme="majorHAnsi" w:cstheme="majorBidi"/>
      <w:color w:val="243F60" w:themeColor="accent1" w:themeShade="7F"/>
      <w:sz w:val="24"/>
      <w:szCs w:val="24"/>
    </w:rPr>
  </w:style>
  <w:style w:type="character" w:customStyle="1" w:styleId="notion-enable-hover">
    <w:name w:val="notion-enable-hover"/>
    <w:basedOn w:val="Policepardfaut"/>
    <w:rsid w:val="00E824E4"/>
  </w:style>
  <w:style w:type="character" w:styleId="Mentionnonrsolue">
    <w:name w:val="Unresolved Mention"/>
    <w:basedOn w:val="Policepardfaut"/>
    <w:uiPriority w:val="99"/>
    <w:semiHidden/>
    <w:unhideWhenUsed/>
    <w:rsid w:val="00D04CB1"/>
    <w:rPr>
      <w:color w:val="605E5C"/>
      <w:shd w:val="clear" w:color="auto" w:fill="E1DFDD"/>
    </w:rPr>
  </w:style>
  <w:style w:type="character" w:styleId="Lienvisit">
    <w:name w:val="FollowedHyperlink"/>
    <w:basedOn w:val="Policepardfaut"/>
    <w:uiPriority w:val="99"/>
    <w:semiHidden/>
    <w:unhideWhenUsed/>
    <w:rsid w:val="00C250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1395">
      <w:bodyDiv w:val="1"/>
      <w:marLeft w:val="0"/>
      <w:marRight w:val="0"/>
      <w:marTop w:val="0"/>
      <w:marBottom w:val="0"/>
      <w:divBdr>
        <w:top w:val="none" w:sz="0" w:space="0" w:color="auto"/>
        <w:left w:val="none" w:sz="0" w:space="0" w:color="auto"/>
        <w:bottom w:val="none" w:sz="0" w:space="0" w:color="auto"/>
        <w:right w:val="none" w:sz="0" w:space="0" w:color="auto"/>
      </w:divBdr>
    </w:div>
    <w:div w:id="183790840">
      <w:bodyDiv w:val="1"/>
      <w:marLeft w:val="0"/>
      <w:marRight w:val="0"/>
      <w:marTop w:val="0"/>
      <w:marBottom w:val="0"/>
      <w:divBdr>
        <w:top w:val="none" w:sz="0" w:space="0" w:color="auto"/>
        <w:left w:val="none" w:sz="0" w:space="0" w:color="auto"/>
        <w:bottom w:val="none" w:sz="0" w:space="0" w:color="auto"/>
        <w:right w:val="none" w:sz="0" w:space="0" w:color="auto"/>
      </w:divBdr>
    </w:div>
    <w:div w:id="261575492">
      <w:bodyDiv w:val="1"/>
      <w:marLeft w:val="0"/>
      <w:marRight w:val="0"/>
      <w:marTop w:val="0"/>
      <w:marBottom w:val="0"/>
      <w:divBdr>
        <w:top w:val="none" w:sz="0" w:space="0" w:color="auto"/>
        <w:left w:val="none" w:sz="0" w:space="0" w:color="auto"/>
        <w:bottom w:val="none" w:sz="0" w:space="0" w:color="auto"/>
        <w:right w:val="none" w:sz="0" w:space="0" w:color="auto"/>
      </w:divBdr>
    </w:div>
    <w:div w:id="275992620">
      <w:bodyDiv w:val="1"/>
      <w:marLeft w:val="0"/>
      <w:marRight w:val="0"/>
      <w:marTop w:val="0"/>
      <w:marBottom w:val="0"/>
      <w:divBdr>
        <w:top w:val="none" w:sz="0" w:space="0" w:color="auto"/>
        <w:left w:val="none" w:sz="0" w:space="0" w:color="auto"/>
        <w:bottom w:val="none" w:sz="0" w:space="0" w:color="auto"/>
        <w:right w:val="none" w:sz="0" w:space="0" w:color="auto"/>
      </w:divBdr>
      <w:divsChild>
        <w:div w:id="796874208">
          <w:marLeft w:val="0"/>
          <w:marRight w:val="0"/>
          <w:marTop w:val="100"/>
          <w:marBottom w:val="100"/>
          <w:divBdr>
            <w:top w:val="none" w:sz="0" w:space="0" w:color="auto"/>
            <w:left w:val="single" w:sz="6" w:space="0" w:color="8E8F92"/>
            <w:bottom w:val="none" w:sz="0" w:space="0" w:color="auto"/>
            <w:right w:val="single" w:sz="6" w:space="0" w:color="8E8F92"/>
          </w:divBdr>
          <w:divsChild>
            <w:div w:id="1506825473">
              <w:marLeft w:val="300"/>
              <w:marRight w:val="750"/>
              <w:marTop w:val="150"/>
              <w:marBottom w:val="150"/>
              <w:divBdr>
                <w:top w:val="dotted" w:sz="6" w:space="0" w:color="E8E5D6"/>
                <w:left w:val="dotted" w:sz="6" w:space="0" w:color="E8E5D6"/>
                <w:bottom w:val="dotted" w:sz="6" w:space="0" w:color="E8E5D6"/>
                <w:right w:val="dotted" w:sz="6" w:space="0" w:color="E8E5D6"/>
              </w:divBdr>
            </w:div>
            <w:div w:id="1514296515">
              <w:marLeft w:val="0"/>
              <w:marRight w:val="75"/>
              <w:marTop w:val="75"/>
              <w:marBottom w:val="0"/>
              <w:divBdr>
                <w:top w:val="dotted" w:sz="6" w:space="2" w:color="E8E5D6"/>
                <w:left w:val="dotted" w:sz="6" w:space="2" w:color="E8E5D6"/>
                <w:bottom w:val="dotted" w:sz="6" w:space="2" w:color="E8E5D6"/>
                <w:right w:val="dotted" w:sz="6" w:space="2" w:color="E8E5D6"/>
              </w:divBdr>
              <w:divsChild>
                <w:div w:id="58958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1272">
      <w:bodyDiv w:val="1"/>
      <w:marLeft w:val="0"/>
      <w:marRight w:val="0"/>
      <w:marTop w:val="0"/>
      <w:marBottom w:val="0"/>
      <w:divBdr>
        <w:top w:val="none" w:sz="0" w:space="0" w:color="auto"/>
        <w:left w:val="none" w:sz="0" w:space="0" w:color="auto"/>
        <w:bottom w:val="none" w:sz="0" w:space="0" w:color="auto"/>
        <w:right w:val="none" w:sz="0" w:space="0" w:color="auto"/>
      </w:divBdr>
    </w:div>
    <w:div w:id="409086364">
      <w:bodyDiv w:val="1"/>
      <w:marLeft w:val="0"/>
      <w:marRight w:val="0"/>
      <w:marTop w:val="0"/>
      <w:marBottom w:val="0"/>
      <w:divBdr>
        <w:top w:val="none" w:sz="0" w:space="0" w:color="auto"/>
        <w:left w:val="none" w:sz="0" w:space="0" w:color="auto"/>
        <w:bottom w:val="none" w:sz="0" w:space="0" w:color="auto"/>
        <w:right w:val="none" w:sz="0" w:space="0" w:color="auto"/>
      </w:divBdr>
    </w:div>
    <w:div w:id="510334774">
      <w:bodyDiv w:val="1"/>
      <w:marLeft w:val="0"/>
      <w:marRight w:val="0"/>
      <w:marTop w:val="0"/>
      <w:marBottom w:val="0"/>
      <w:divBdr>
        <w:top w:val="none" w:sz="0" w:space="0" w:color="auto"/>
        <w:left w:val="none" w:sz="0" w:space="0" w:color="auto"/>
        <w:bottom w:val="none" w:sz="0" w:space="0" w:color="auto"/>
        <w:right w:val="none" w:sz="0" w:space="0" w:color="auto"/>
      </w:divBdr>
    </w:div>
    <w:div w:id="858084785">
      <w:bodyDiv w:val="1"/>
      <w:marLeft w:val="0"/>
      <w:marRight w:val="0"/>
      <w:marTop w:val="0"/>
      <w:marBottom w:val="0"/>
      <w:divBdr>
        <w:top w:val="none" w:sz="0" w:space="0" w:color="auto"/>
        <w:left w:val="none" w:sz="0" w:space="0" w:color="auto"/>
        <w:bottom w:val="none" w:sz="0" w:space="0" w:color="auto"/>
        <w:right w:val="none" w:sz="0" w:space="0" w:color="auto"/>
      </w:divBdr>
    </w:div>
    <w:div w:id="874192843">
      <w:bodyDiv w:val="1"/>
      <w:marLeft w:val="0"/>
      <w:marRight w:val="0"/>
      <w:marTop w:val="0"/>
      <w:marBottom w:val="0"/>
      <w:divBdr>
        <w:top w:val="none" w:sz="0" w:space="0" w:color="auto"/>
        <w:left w:val="none" w:sz="0" w:space="0" w:color="auto"/>
        <w:bottom w:val="none" w:sz="0" w:space="0" w:color="auto"/>
        <w:right w:val="none" w:sz="0" w:space="0" w:color="auto"/>
      </w:divBdr>
    </w:div>
    <w:div w:id="965307869">
      <w:bodyDiv w:val="1"/>
      <w:marLeft w:val="0"/>
      <w:marRight w:val="0"/>
      <w:marTop w:val="0"/>
      <w:marBottom w:val="0"/>
      <w:divBdr>
        <w:top w:val="none" w:sz="0" w:space="0" w:color="auto"/>
        <w:left w:val="none" w:sz="0" w:space="0" w:color="auto"/>
        <w:bottom w:val="none" w:sz="0" w:space="0" w:color="auto"/>
        <w:right w:val="none" w:sz="0" w:space="0" w:color="auto"/>
      </w:divBdr>
    </w:div>
    <w:div w:id="1332176342">
      <w:bodyDiv w:val="1"/>
      <w:marLeft w:val="0"/>
      <w:marRight w:val="0"/>
      <w:marTop w:val="0"/>
      <w:marBottom w:val="0"/>
      <w:divBdr>
        <w:top w:val="none" w:sz="0" w:space="0" w:color="auto"/>
        <w:left w:val="none" w:sz="0" w:space="0" w:color="auto"/>
        <w:bottom w:val="none" w:sz="0" w:space="0" w:color="auto"/>
        <w:right w:val="none" w:sz="0" w:space="0" w:color="auto"/>
      </w:divBdr>
    </w:div>
    <w:div w:id="1362435376">
      <w:bodyDiv w:val="1"/>
      <w:marLeft w:val="0"/>
      <w:marRight w:val="0"/>
      <w:marTop w:val="0"/>
      <w:marBottom w:val="0"/>
      <w:divBdr>
        <w:top w:val="none" w:sz="0" w:space="0" w:color="auto"/>
        <w:left w:val="none" w:sz="0" w:space="0" w:color="auto"/>
        <w:bottom w:val="none" w:sz="0" w:space="0" w:color="auto"/>
        <w:right w:val="none" w:sz="0" w:space="0" w:color="auto"/>
      </w:divBdr>
    </w:div>
    <w:div w:id="1363557871">
      <w:bodyDiv w:val="1"/>
      <w:marLeft w:val="0"/>
      <w:marRight w:val="0"/>
      <w:marTop w:val="0"/>
      <w:marBottom w:val="0"/>
      <w:divBdr>
        <w:top w:val="none" w:sz="0" w:space="0" w:color="auto"/>
        <w:left w:val="none" w:sz="0" w:space="0" w:color="auto"/>
        <w:bottom w:val="none" w:sz="0" w:space="0" w:color="auto"/>
        <w:right w:val="none" w:sz="0" w:space="0" w:color="auto"/>
      </w:divBdr>
    </w:div>
    <w:div w:id="1461803065">
      <w:bodyDiv w:val="1"/>
      <w:marLeft w:val="0"/>
      <w:marRight w:val="0"/>
      <w:marTop w:val="0"/>
      <w:marBottom w:val="0"/>
      <w:divBdr>
        <w:top w:val="none" w:sz="0" w:space="0" w:color="auto"/>
        <w:left w:val="none" w:sz="0" w:space="0" w:color="auto"/>
        <w:bottom w:val="none" w:sz="0" w:space="0" w:color="auto"/>
        <w:right w:val="none" w:sz="0" w:space="0" w:color="auto"/>
      </w:divBdr>
    </w:div>
    <w:div w:id="1468358201">
      <w:bodyDiv w:val="1"/>
      <w:marLeft w:val="0"/>
      <w:marRight w:val="0"/>
      <w:marTop w:val="0"/>
      <w:marBottom w:val="0"/>
      <w:divBdr>
        <w:top w:val="none" w:sz="0" w:space="0" w:color="auto"/>
        <w:left w:val="none" w:sz="0" w:space="0" w:color="auto"/>
        <w:bottom w:val="none" w:sz="0" w:space="0" w:color="auto"/>
        <w:right w:val="none" w:sz="0" w:space="0" w:color="auto"/>
      </w:divBdr>
    </w:div>
    <w:div w:id="1501508594">
      <w:bodyDiv w:val="1"/>
      <w:marLeft w:val="0"/>
      <w:marRight w:val="0"/>
      <w:marTop w:val="0"/>
      <w:marBottom w:val="0"/>
      <w:divBdr>
        <w:top w:val="none" w:sz="0" w:space="0" w:color="auto"/>
        <w:left w:val="none" w:sz="0" w:space="0" w:color="auto"/>
        <w:bottom w:val="none" w:sz="0" w:space="0" w:color="auto"/>
        <w:right w:val="none" w:sz="0" w:space="0" w:color="auto"/>
      </w:divBdr>
    </w:div>
    <w:div w:id="1531796336">
      <w:bodyDiv w:val="1"/>
      <w:marLeft w:val="0"/>
      <w:marRight w:val="0"/>
      <w:marTop w:val="0"/>
      <w:marBottom w:val="0"/>
      <w:divBdr>
        <w:top w:val="none" w:sz="0" w:space="0" w:color="auto"/>
        <w:left w:val="none" w:sz="0" w:space="0" w:color="auto"/>
        <w:bottom w:val="none" w:sz="0" w:space="0" w:color="auto"/>
        <w:right w:val="none" w:sz="0" w:space="0" w:color="auto"/>
      </w:divBdr>
    </w:div>
    <w:div w:id="1564027490">
      <w:bodyDiv w:val="1"/>
      <w:marLeft w:val="0"/>
      <w:marRight w:val="0"/>
      <w:marTop w:val="0"/>
      <w:marBottom w:val="0"/>
      <w:divBdr>
        <w:top w:val="none" w:sz="0" w:space="0" w:color="auto"/>
        <w:left w:val="none" w:sz="0" w:space="0" w:color="auto"/>
        <w:bottom w:val="none" w:sz="0" w:space="0" w:color="auto"/>
        <w:right w:val="none" w:sz="0" w:space="0" w:color="auto"/>
      </w:divBdr>
    </w:div>
    <w:div w:id="1587374943">
      <w:bodyDiv w:val="1"/>
      <w:marLeft w:val="0"/>
      <w:marRight w:val="0"/>
      <w:marTop w:val="0"/>
      <w:marBottom w:val="0"/>
      <w:divBdr>
        <w:top w:val="none" w:sz="0" w:space="0" w:color="auto"/>
        <w:left w:val="none" w:sz="0" w:space="0" w:color="auto"/>
        <w:bottom w:val="none" w:sz="0" w:space="0" w:color="auto"/>
        <w:right w:val="none" w:sz="0" w:space="0" w:color="auto"/>
      </w:divBdr>
    </w:div>
    <w:div w:id="1650136605">
      <w:bodyDiv w:val="1"/>
      <w:marLeft w:val="0"/>
      <w:marRight w:val="0"/>
      <w:marTop w:val="0"/>
      <w:marBottom w:val="0"/>
      <w:divBdr>
        <w:top w:val="none" w:sz="0" w:space="0" w:color="auto"/>
        <w:left w:val="none" w:sz="0" w:space="0" w:color="auto"/>
        <w:bottom w:val="none" w:sz="0" w:space="0" w:color="auto"/>
        <w:right w:val="none" w:sz="0" w:space="0" w:color="auto"/>
      </w:divBdr>
      <w:divsChild>
        <w:div w:id="1362778751">
          <w:marLeft w:val="0"/>
          <w:marRight w:val="0"/>
          <w:marTop w:val="100"/>
          <w:marBottom w:val="100"/>
          <w:divBdr>
            <w:top w:val="none" w:sz="0" w:space="0" w:color="auto"/>
            <w:left w:val="single" w:sz="6" w:space="0" w:color="8E8F92"/>
            <w:bottom w:val="none" w:sz="0" w:space="0" w:color="auto"/>
            <w:right w:val="single" w:sz="6" w:space="0" w:color="8E8F92"/>
          </w:divBdr>
          <w:divsChild>
            <w:div w:id="710423871">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738281084">
      <w:bodyDiv w:val="1"/>
      <w:marLeft w:val="0"/>
      <w:marRight w:val="0"/>
      <w:marTop w:val="0"/>
      <w:marBottom w:val="0"/>
      <w:divBdr>
        <w:top w:val="none" w:sz="0" w:space="0" w:color="auto"/>
        <w:left w:val="none" w:sz="0" w:space="0" w:color="auto"/>
        <w:bottom w:val="none" w:sz="0" w:space="0" w:color="auto"/>
        <w:right w:val="none" w:sz="0" w:space="0" w:color="auto"/>
      </w:divBdr>
    </w:div>
    <w:div w:id="1891720209">
      <w:bodyDiv w:val="1"/>
      <w:marLeft w:val="0"/>
      <w:marRight w:val="0"/>
      <w:marTop w:val="0"/>
      <w:marBottom w:val="0"/>
      <w:divBdr>
        <w:top w:val="none" w:sz="0" w:space="0" w:color="auto"/>
        <w:left w:val="none" w:sz="0" w:space="0" w:color="auto"/>
        <w:bottom w:val="none" w:sz="0" w:space="0" w:color="auto"/>
        <w:right w:val="none" w:sz="0" w:space="0" w:color="auto"/>
      </w:divBdr>
    </w:div>
    <w:div w:id="1929196248">
      <w:bodyDiv w:val="1"/>
      <w:marLeft w:val="0"/>
      <w:marRight w:val="0"/>
      <w:marTop w:val="0"/>
      <w:marBottom w:val="0"/>
      <w:divBdr>
        <w:top w:val="none" w:sz="0" w:space="0" w:color="auto"/>
        <w:left w:val="none" w:sz="0" w:space="0" w:color="auto"/>
        <w:bottom w:val="none" w:sz="0" w:space="0" w:color="auto"/>
        <w:right w:val="none" w:sz="0" w:space="0" w:color="auto"/>
      </w:divBdr>
    </w:div>
    <w:div w:id="2100908944">
      <w:bodyDiv w:val="1"/>
      <w:marLeft w:val="0"/>
      <w:marRight w:val="0"/>
      <w:marTop w:val="0"/>
      <w:marBottom w:val="0"/>
      <w:divBdr>
        <w:top w:val="none" w:sz="0" w:space="0" w:color="auto"/>
        <w:left w:val="none" w:sz="0" w:space="0" w:color="auto"/>
        <w:bottom w:val="none" w:sz="0" w:space="0" w:color="auto"/>
        <w:right w:val="none" w:sz="0" w:space="0" w:color="auto"/>
      </w:divBdr>
    </w:div>
    <w:div w:id="2108693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ksug.ai/awstronaut/" TargetMode="External"/><Relationship Id="rId3" Type="http://schemas.openxmlformats.org/officeDocument/2006/relationships/customXml" Target="../customXml/item2.xml"/><Relationship Id="rId21" Type="http://schemas.openxmlformats.org/officeDocument/2006/relationships/hyperlink" Target="https://skillsprofile.skillbuilder.aws/user/nizarajroud/certification-badges"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www.linkedin.com/posts/alithya_alithya-aws-goldenjacket-activity-7391851899844497409-67vJ?utm_source=share&amp;utm_medium=member_desktop&amp;rcm=ACoAAAFIkJABx3qWdTQYJN6muZzdIdnzxq7KjcU" TargetMode="External"/><Relationship Id="rId2" Type="http://schemas.openxmlformats.org/officeDocument/2006/relationships/customXml" Target="../customXml/item1.xml"/><Relationship Id="rId16" Type="http://schemas.openxmlformats.org/officeDocument/2006/relationships/hyperlink" Target="https://www.linkedin.com/in/nizarajroud/" TargetMode="External"/><Relationship Id="rId20" Type="http://schemas.openxmlformats.org/officeDocument/2006/relationships/hyperlink" Target="https://skillsprofile.skillbuilder.aws/user/nizarajroud/certification-badges"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linkedin.com/posts/awstronaut_awstronaut-kubestronaut-aws-activity-7331073529121042434-QCbC/?utm_source=share&amp;utm_medium=member_desktop&amp;rcm=ACoAAAFIkJABx3qWdTQYJN6muZzdIdnzxq7KjcU"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www.credly.com/users/nizar.ajrou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0baafc3-3243-4e35-b3e0-528b85b3e1f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file>

<file path=customXml/item4.xml><?xml version="1.0" encoding="utf-8"?>
<ct:contentTypeSchema xmlns:ct="http://schemas.microsoft.com/office/2006/metadata/contentType" xmlns:ma="http://schemas.microsoft.com/office/2006/metadata/properties/metaAttributes" ct:_="" ma:_="" ma:contentTypeName="Document" ma:contentTypeID="0x010100E1DD44A8E3D0AF48B6C61E5EE1AEBC34" ma:contentTypeVersion="15" ma:contentTypeDescription="Create a new document." ma:contentTypeScope="" ma:versionID="1a5079b7c8196a38e287e058820efda2">
  <xsd:schema xmlns:xsd="http://www.w3.org/2001/XMLSchema" xmlns:xs="http://www.w3.org/2001/XMLSchema" xmlns:p="http://schemas.microsoft.com/office/2006/metadata/properties" xmlns:ns3="10baafc3-3243-4e35-b3e0-528b85b3e1ff" xmlns:ns4="2a4e7ad1-4283-4a53-9441-74c7f4f74b82" targetNamespace="http://schemas.microsoft.com/office/2006/metadata/properties" ma:root="true" ma:fieldsID="55395ae7de7f9f65513968d0c0107c46" ns3:_="" ns4:_="">
    <xsd:import namespace="10baafc3-3243-4e35-b3e0-528b85b3e1ff"/>
    <xsd:import namespace="2a4e7ad1-4283-4a53-9441-74c7f4f74b8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SearchProperties" minOccurs="0"/>
                <xsd:element ref="ns4:SharedWithUsers" minOccurs="0"/>
                <xsd:element ref="ns4:SharedWithDetails" minOccurs="0"/>
                <xsd:element ref="ns4:SharingHintHash" minOccurs="0"/>
                <xsd:element ref="ns3:_activity" minOccurs="0"/>
                <xsd:element ref="ns3:MediaServiceDateTaken"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aafc3-3243-4e35-b3e0-528b85b3e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4e7ad1-4283-4a53-9441-74c7f4f74b8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9E8701-BBDA-4682-8CB6-B307160F315A}">
  <ds:schemaRefs>
    <ds:schemaRef ds:uri="http://schemas.microsoft.com/office/2006/metadata/properties"/>
    <ds:schemaRef ds:uri="http://schemas.microsoft.com/office/infopath/2007/PartnerControls"/>
    <ds:schemaRef ds:uri="10baafc3-3243-4e35-b3e0-528b85b3e1ff"/>
  </ds:schemaRefs>
</ds:datastoreItem>
</file>

<file path=customXml/itemProps2.xml><?xml version="1.0" encoding="utf-8"?>
<ds:datastoreItem xmlns:ds="http://schemas.openxmlformats.org/officeDocument/2006/customXml" ds:itemID="{0934EF6E-4227-47BA-9AD2-E9D3AFC64857}">
  <ds:schemaRefs>
    <ds:schemaRef ds:uri="http://schemas.microsoft.com/sharepoint/v3/contenttype/forms"/>
  </ds:schemaRefs>
</ds:datastoreItem>
</file>

<file path=customXml/itemProps3.xml><?xml version="1.0" encoding="utf-8"?>
<ds:datastoreItem xmlns:ds="http://schemas.openxmlformats.org/officeDocument/2006/customXml" ds:itemID="{2667A497-376B-47D6-B23F-A956D8B93ACA}">
  <ds:schemaRefs>
    <ds:schemaRef ds:uri="http://schemas.openxmlformats.org/officeDocument/2006/bibliography"/>
  </ds:schemaRefs>
</ds:datastoreItem>
</file>

<file path=customXml/itemProps4.xml><?xml version="1.0" encoding="utf-8"?>
<ds:datastoreItem xmlns:ds="http://schemas.openxmlformats.org/officeDocument/2006/customXml" ds:itemID="{A174F590-E3EC-45D8-AA3A-D3F2C636F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aafc3-3243-4e35-b3e0-528b85b3e1ff"/>
    <ds:schemaRef ds:uri="2a4e7ad1-4283-4a53-9441-74c7f4f74b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2318</Words>
  <Characters>13471</Characters>
  <Application>Microsoft Office Word</Application>
  <DocSecurity>0</DocSecurity>
  <Lines>481</Lines>
  <Paragraphs>272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15517</CharactersWithSpaces>
  <SharedDoc>false</SharedDoc>
  <HLinks>
    <vt:vector size="6" baseType="variant">
      <vt:variant>
        <vt:i4>2359408</vt:i4>
      </vt:variant>
      <vt:variant>
        <vt:i4>0</vt:i4>
      </vt:variant>
      <vt:variant>
        <vt:i4>0</vt:i4>
      </vt:variant>
      <vt:variant>
        <vt:i4>5</vt:i4>
      </vt:variant>
      <vt:variant>
        <vt:lpwstr>http://www.alithya.com/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Yasmina Touaibia</dc:creator>
  <cp:keywords/>
  <dc:description/>
  <cp:lastModifiedBy>Nizar Ajroud</cp:lastModifiedBy>
  <cp:revision>2</cp:revision>
  <cp:lastPrinted>2025-11-17T16:03:00Z</cp:lastPrinted>
  <dcterms:created xsi:type="dcterms:W3CDTF">2026-02-03T15:03:00Z</dcterms:created>
  <dcterms:modified xsi:type="dcterms:W3CDTF">2026-02-03T15:03:00Z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0x010100E1DD44A8E3D0AF48B6C61E5EE1AEBC34</vt:lpwstr>
  </property>
  <property fmtid="{D5CDD505-2E9C-101B-9397-08002B2CF9AE}" pid="3" name="MediaServiceImageTags">
    <vt:lpwstr/>
  </property>
  <property fmtid="{D5CDD505-2E9C-101B-9397-08002B2CF9AE}" pid="4" name="lcf76f155ced4ddcb4097134ff3c332f">
    <vt:lpwstr/>
  </property>
  <property fmtid="{D5CDD505-2E9C-101B-9397-08002B2CF9AE}" pid="5" name="Person">
    <vt:lpwstr/>
  </property>
</Properties>
</file>