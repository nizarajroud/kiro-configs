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7846"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3311F377"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52B5F47F"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297184EE"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03055B4F"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7F8C85B1" w14:textId="3714171F"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11F09100" w14:textId="77777777" w:rsidR="00E41C68" w:rsidRPr="00644B93" w:rsidRDefault="00E41C68" w:rsidP="00D343E0">
      <w:pPr>
        <w:pStyle w:val="Puces1"/>
        <w:numPr>
          <w:ilvl w:val="0"/>
          <w:numId w:val="0"/>
        </w:numPr>
        <w:tabs>
          <w:tab w:val="clear" w:pos="9214"/>
          <w:tab w:val="right" w:pos="9354"/>
        </w:tabs>
        <w:spacing w:line="276" w:lineRule="auto"/>
        <w:rPr>
          <w:rFonts w:ascii="Poppins Light" w:hAnsi="Poppins Light" w:cs="Poppins Light"/>
          <w:color w:val="002957"/>
          <w:sz w:val="20"/>
          <w:szCs w:val="20"/>
          <w:shd w:val="clear" w:color="auto" w:fill="FFFFFF"/>
        </w:rPr>
      </w:pPr>
    </w:p>
    <w:p w14:paraId="3C2CB572" w14:textId="77777777" w:rsidR="008018BF" w:rsidRPr="00644B93" w:rsidRDefault="008018BF" w:rsidP="00852FCD">
      <w:pPr>
        <w:pStyle w:val="Puce1"/>
        <w:sectPr w:rsidR="008018BF" w:rsidRPr="00644B93" w:rsidSect="007D5079">
          <w:headerReference w:type="default" r:id="rId12"/>
          <w:footerReference w:type="default" r:id="rId13"/>
          <w:headerReference w:type="first" r:id="rId14"/>
          <w:footerReference w:type="first" r:id="rId15"/>
          <w:type w:val="continuous"/>
          <w:pgSz w:w="12240" w:h="15840"/>
          <w:pgMar w:top="2126" w:right="1327" w:bottom="1440" w:left="1559" w:header="567" w:footer="397" w:gutter="0"/>
          <w:cols w:space="708"/>
          <w:titlePg/>
          <w:docGrid w:linePitch="360"/>
        </w:sectPr>
      </w:pPr>
    </w:p>
    <w:p w14:paraId="237F205E" w14:textId="37D99319" w:rsidR="008D4768" w:rsidRPr="00644B93" w:rsidRDefault="00955F11" w:rsidP="00656748">
      <w:pPr>
        <w:spacing w:line="360" w:lineRule="auto"/>
        <w:rPr>
          <w:rFonts w:ascii="Arial" w:hAnsi="Arial" w:cs="Poppins Light"/>
          <w:color w:val="002957"/>
          <w:szCs w:val="20"/>
        </w:rPr>
      </w:pPr>
      <w:r w:rsidRPr="00644B93">
        <w:rPr>
          <w:rFonts w:ascii="Arial" w:hAnsi="Arial" w:cs="Poppins Light"/>
          <w:color w:val="002957"/>
          <w:szCs w:val="20"/>
        </w:rPr>
        <w:t>Monsieur </w:t>
      </w:r>
      <w:hyperlink r:id="rId16" w:history="1">
        <w:r w:rsidR="008D4768" w:rsidRPr="00714B32">
          <w:rPr>
            <w:rStyle w:val="Hyperlien"/>
            <w:rFonts w:ascii="Arial" w:hAnsi="Arial" w:cs="Poppins Light"/>
            <w:szCs w:val="20"/>
          </w:rPr>
          <w:t>Ajroud</w:t>
        </w:r>
      </w:hyperlink>
      <w:r w:rsidR="008D4768" w:rsidRPr="00644B93">
        <w:rPr>
          <w:rFonts w:ascii="Arial" w:hAnsi="Arial" w:cs="Poppins Light"/>
          <w:color w:val="002957"/>
          <w:szCs w:val="20"/>
        </w:rPr>
        <w:t xml:space="preserve"> </w:t>
      </w:r>
      <w:r w:rsidRPr="00644B93">
        <w:rPr>
          <w:rFonts w:ascii="Arial" w:hAnsi="Arial" w:cs="Poppins Light"/>
          <w:color w:val="002957"/>
          <w:szCs w:val="20"/>
        </w:rPr>
        <w:t xml:space="preserve">est un professionnel possédant plus de </w:t>
      </w:r>
      <w:r w:rsidR="008D4768" w:rsidRPr="00644B93">
        <w:rPr>
          <w:rFonts w:ascii="Arial" w:hAnsi="Arial" w:cs="Poppins Light"/>
          <w:b/>
          <w:bCs/>
          <w:color w:val="002957"/>
          <w:szCs w:val="20"/>
        </w:rPr>
        <w:t>1</w:t>
      </w:r>
      <w:r w:rsidR="00C2505A">
        <w:rPr>
          <w:rFonts w:ascii="Arial" w:hAnsi="Arial" w:cs="Poppins Light"/>
          <w:b/>
          <w:bCs/>
          <w:color w:val="002957"/>
          <w:szCs w:val="20"/>
        </w:rPr>
        <w:t>6</w:t>
      </w:r>
      <w:r w:rsidRPr="00644B93">
        <w:rPr>
          <w:rFonts w:ascii="Arial" w:hAnsi="Arial" w:cs="Poppins Light"/>
          <w:b/>
          <w:bCs/>
          <w:color w:val="002957"/>
          <w:szCs w:val="20"/>
        </w:rPr>
        <w:t> ans d’expérience</w:t>
      </w:r>
      <w:r w:rsidRPr="00644B93">
        <w:rPr>
          <w:rFonts w:ascii="Arial" w:hAnsi="Arial" w:cs="Poppins Light"/>
          <w:color w:val="002957"/>
          <w:szCs w:val="20"/>
        </w:rPr>
        <w:t xml:space="preserve"> </w:t>
      </w:r>
      <w:r w:rsidR="008D4768" w:rsidRPr="00644B93">
        <w:rPr>
          <w:rFonts w:ascii="Arial" w:hAnsi="Arial" w:cs="Poppins Light"/>
          <w:color w:val="002957"/>
          <w:szCs w:val="20"/>
        </w:rPr>
        <w:t xml:space="preserve">en tant que </w:t>
      </w:r>
      <w:r w:rsidR="00C2505A">
        <w:rPr>
          <w:rFonts w:ascii="Arial" w:hAnsi="Arial" w:cs="Poppins Light"/>
          <w:color w:val="002957"/>
          <w:szCs w:val="20"/>
        </w:rPr>
        <w:t xml:space="preserve">Technical Leader </w:t>
      </w:r>
      <w:r w:rsidRPr="00644B93">
        <w:rPr>
          <w:rFonts w:ascii="Arial" w:hAnsi="Arial" w:cs="Poppins Light"/>
          <w:color w:val="002957"/>
          <w:szCs w:val="20"/>
        </w:rPr>
        <w:t xml:space="preserve">avec une </w:t>
      </w:r>
      <w:hyperlink r:id="rId17" w:history="1">
        <w:r w:rsidRPr="00C2505A">
          <w:rPr>
            <w:rStyle w:val="Hyperlien"/>
            <w:rFonts w:ascii="Arial" w:hAnsi="Arial" w:cs="Poppins Light"/>
            <w:szCs w:val="20"/>
          </w:rPr>
          <w:t>spécialisation</w:t>
        </w:r>
      </w:hyperlink>
      <w:r w:rsidRPr="00644B93">
        <w:rPr>
          <w:rFonts w:ascii="Arial" w:hAnsi="Arial" w:cs="Poppins Light"/>
          <w:color w:val="002957"/>
          <w:szCs w:val="20"/>
        </w:rPr>
        <w:t xml:space="preserve"> en </w:t>
      </w:r>
      <w:r w:rsidR="00C87049" w:rsidRPr="00644B93">
        <w:rPr>
          <w:rFonts w:ascii="Arial" w:hAnsi="Arial" w:cs="Poppins Light"/>
          <w:color w:val="002957"/>
          <w:szCs w:val="20"/>
        </w:rPr>
        <w:t xml:space="preserve">cloud </w:t>
      </w:r>
      <w:r w:rsidR="00C87049" w:rsidRPr="00C2505A">
        <w:rPr>
          <w:rFonts w:ascii="Arial" w:hAnsi="Arial" w:cs="Poppins Light"/>
          <w:szCs w:val="20"/>
        </w:rPr>
        <w:t>AWS</w:t>
      </w:r>
      <w:r w:rsidR="00C87049" w:rsidRPr="00644B93">
        <w:rPr>
          <w:rFonts w:ascii="Arial" w:hAnsi="Arial" w:cs="Poppins Light"/>
          <w:color w:val="002957"/>
          <w:szCs w:val="20"/>
        </w:rPr>
        <w:t>,</w:t>
      </w:r>
      <w:r w:rsidRPr="00644B93">
        <w:rPr>
          <w:rFonts w:ascii="Arial" w:hAnsi="Arial" w:cs="Poppins Light"/>
          <w:color w:val="002957"/>
          <w:szCs w:val="20"/>
        </w:rPr>
        <w:t xml:space="preserve"> </w:t>
      </w:r>
      <w:r w:rsidR="008D4768" w:rsidRPr="00644B93">
        <w:rPr>
          <w:rFonts w:ascii="Arial" w:hAnsi="Arial" w:cs="Poppins Light"/>
          <w:color w:val="002957"/>
          <w:szCs w:val="20"/>
        </w:rPr>
        <w:t>Integration</w:t>
      </w:r>
      <w:r w:rsidR="00656748" w:rsidRPr="00644B93">
        <w:rPr>
          <w:rFonts w:ascii="Arial" w:hAnsi="Arial" w:cs="Poppins Light"/>
          <w:color w:val="002957"/>
          <w:szCs w:val="20"/>
        </w:rPr>
        <w:t xml:space="preserve"> </w:t>
      </w:r>
      <w:r w:rsidR="008D4768" w:rsidRPr="00644B93">
        <w:rPr>
          <w:rFonts w:ascii="Arial" w:hAnsi="Arial" w:cs="Poppins Light"/>
          <w:color w:val="002957"/>
          <w:szCs w:val="20"/>
        </w:rPr>
        <w:t>&amp;</w:t>
      </w:r>
      <w:r w:rsidR="00656748" w:rsidRPr="00644B93">
        <w:rPr>
          <w:rFonts w:ascii="Arial" w:hAnsi="Arial" w:cs="Poppins Light"/>
          <w:color w:val="002957"/>
          <w:szCs w:val="20"/>
        </w:rPr>
        <w:t xml:space="preserve"> </w:t>
      </w:r>
      <w:r w:rsidR="008D4768" w:rsidRPr="00644B93">
        <w:rPr>
          <w:rFonts w:ascii="Arial" w:hAnsi="Arial" w:cs="Poppins Light"/>
          <w:color w:val="002957"/>
          <w:szCs w:val="20"/>
        </w:rPr>
        <w:t>Livraison continue (CI/CD</w:t>
      </w:r>
      <w:r w:rsidR="00871CAA" w:rsidRPr="00644B93">
        <w:rPr>
          <w:rFonts w:ascii="Arial" w:hAnsi="Arial" w:cs="Poppins Light"/>
          <w:color w:val="002957"/>
          <w:szCs w:val="20"/>
        </w:rPr>
        <w:t>) et</w:t>
      </w:r>
      <w:r w:rsidR="008D4768" w:rsidRPr="00644B93">
        <w:rPr>
          <w:rFonts w:ascii="Arial" w:hAnsi="Arial" w:cs="Poppins Light"/>
          <w:color w:val="002957"/>
          <w:szCs w:val="20"/>
        </w:rPr>
        <w:t xml:space="preserve"> Outils </w:t>
      </w:r>
      <w:r w:rsidR="00C87049" w:rsidRPr="00644B93">
        <w:rPr>
          <w:rFonts w:ascii="Arial" w:hAnsi="Arial" w:cs="Poppins Light"/>
          <w:color w:val="002957"/>
          <w:szCs w:val="20"/>
        </w:rPr>
        <w:t>&amp;</w:t>
      </w:r>
      <w:r w:rsidR="008D4768" w:rsidRPr="00644B93">
        <w:rPr>
          <w:rFonts w:ascii="Arial" w:hAnsi="Arial" w:cs="Poppins Light"/>
          <w:color w:val="002957"/>
          <w:szCs w:val="20"/>
        </w:rPr>
        <w:t xml:space="preserve"> processus DevOps</w:t>
      </w:r>
      <w:r w:rsidRPr="00644B93">
        <w:rPr>
          <w:rFonts w:ascii="Arial" w:hAnsi="Arial" w:cs="Poppins Light"/>
          <w:color w:val="002957"/>
          <w:szCs w:val="20"/>
        </w:rPr>
        <w:t xml:space="preserve">. Il est également compétent dans d’autres </w:t>
      </w:r>
      <w:r w:rsidR="00C87049" w:rsidRPr="00644B93">
        <w:rPr>
          <w:rFonts w:ascii="Arial" w:hAnsi="Arial" w:cs="Poppins Light"/>
          <w:color w:val="002957"/>
          <w:szCs w:val="20"/>
        </w:rPr>
        <w:t>domaines telles</w:t>
      </w:r>
      <w:r w:rsidRPr="00644B93">
        <w:rPr>
          <w:rFonts w:ascii="Arial" w:hAnsi="Arial" w:cs="Poppins Light"/>
          <w:color w:val="002957"/>
          <w:szCs w:val="20"/>
        </w:rPr>
        <w:t xml:space="preserve"> que </w:t>
      </w:r>
      <w:r w:rsidR="008D4768" w:rsidRPr="00644B93">
        <w:rPr>
          <w:rFonts w:ascii="Arial" w:hAnsi="Arial" w:cs="Poppins Light"/>
          <w:color w:val="002957"/>
          <w:szCs w:val="20"/>
        </w:rPr>
        <w:t xml:space="preserve">l’architecture d’infrastructure AWS, </w:t>
      </w:r>
      <w:r w:rsidR="00C87049" w:rsidRPr="00644B93">
        <w:rPr>
          <w:rFonts w:ascii="Arial" w:hAnsi="Arial" w:cs="Poppins Light"/>
          <w:color w:val="002957"/>
          <w:szCs w:val="20"/>
        </w:rPr>
        <w:t>la c</w:t>
      </w:r>
      <w:r w:rsidR="008D4768" w:rsidRPr="00644B93">
        <w:rPr>
          <w:rFonts w:ascii="Arial" w:hAnsi="Arial" w:cs="Poppins Light"/>
          <w:color w:val="002957"/>
          <w:szCs w:val="20"/>
        </w:rPr>
        <w:t xml:space="preserve">onteneurisation Docker et </w:t>
      </w:r>
      <w:r w:rsidR="00C87049" w:rsidRPr="00644B93">
        <w:rPr>
          <w:rFonts w:ascii="Arial" w:hAnsi="Arial" w:cs="Poppins Light"/>
          <w:color w:val="002957"/>
          <w:szCs w:val="20"/>
        </w:rPr>
        <w:t>l’</w:t>
      </w:r>
      <w:r w:rsidR="008D4768" w:rsidRPr="00644B93">
        <w:rPr>
          <w:rFonts w:ascii="Arial" w:hAnsi="Arial" w:cs="Poppins Light"/>
          <w:color w:val="002957"/>
          <w:szCs w:val="20"/>
        </w:rPr>
        <w:t xml:space="preserve">orchestration </w:t>
      </w:r>
      <w:proofErr w:type="spellStart"/>
      <w:r w:rsidR="008D4768" w:rsidRPr="00644B93">
        <w:rPr>
          <w:rFonts w:ascii="Arial" w:hAnsi="Arial" w:cs="Poppins Light"/>
          <w:color w:val="002957"/>
          <w:szCs w:val="20"/>
        </w:rPr>
        <w:t>Kubernetes</w:t>
      </w:r>
      <w:proofErr w:type="spellEnd"/>
      <w:r w:rsidRPr="00644B93">
        <w:rPr>
          <w:rFonts w:ascii="Arial" w:hAnsi="Arial" w:cs="Poppins Light"/>
          <w:color w:val="002957"/>
          <w:szCs w:val="20"/>
        </w:rPr>
        <w:t>. Il maîtrise l</w:t>
      </w:r>
      <w:r w:rsidR="00C87049" w:rsidRPr="00644B93">
        <w:rPr>
          <w:rFonts w:ascii="Arial" w:hAnsi="Arial" w:cs="Poppins Light"/>
          <w:color w:val="002957"/>
          <w:szCs w:val="20"/>
        </w:rPr>
        <w:t xml:space="preserve">a planification des taches et roadmap projet </w:t>
      </w:r>
      <w:r w:rsidRPr="00644B93">
        <w:rPr>
          <w:rFonts w:ascii="Arial" w:hAnsi="Arial" w:cs="Poppins Light"/>
          <w:color w:val="002957"/>
          <w:szCs w:val="20"/>
        </w:rPr>
        <w:t xml:space="preserve">ainsi que </w:t>
      </w:r>
      <w:r w:rsidR="00C87049" w:rsidRPr="00644B93">
        <w:rPr>
          <w:rFonts w:ascii="Arial" w:hAnsi="Arial" w:cs="Poppins Light"/>
          <w:color w:val="002957"/>
          <w:szCs w:val="20"/>
        </w:rPr>
        <w:t>le lead des équipes Scrum et Safe.</w:t>
      </w:r>
    </w:p>
    <w:p w14:paraId="5B6CF228" w14:textId="77777777" w:rsidR="008D4768" w:rsidRPr="00644B93" w:rsidRDefault="008D4768" w:rsidP="00656748">
      <w:pPr>
        <w:pStyle w:val="NormalArial"/>
        <w:spacing w:line="360" w:lineRule="auto"/>
      </w:pPr>
    </w:p>
    <w:p w14:paraId="39666666" w14:textId="77777777" w:rsidR="00955F11" w:rsidRPr="00644B93" w:rsidRDefault="00955F11" w:rsidP="00656748">
      <w:pPr>
        <w:pStyle w:val="NormalArial"/>
        <w:spacing w:line="360" w:lineRule="auto"/>
      </w:pPr>
    </w:p>
    <w:p w14:paraId="33694EBE" w14:textId="295574CC" w:rsidR="00F846A4" w:rsidRPr="00F846A4" w:rsidRDefault="00F846A4" w:rsidP="00F846A4">
      <w:pPr>
        <w:pStyle w:val="NormalArial"/>
        <w:spacing w:line="360" w:lineRule="auto"/>
        <w:rPr>
          <w:lang w:val="fr-FR"/>
        </w:rPr>
      </w:pPr>
      <w:r w:rsidRPr="00F846A4">
        <w:rPr>
          <w:lang w:val="fr-FR"/>
        </w:rPr>
        <w:t>Détenteur du prestigieux AWS Golden Jacket (</w:t>
      </w:r>
      <w:hyperlink r:id="rId18" w:history="1">
        <w:r w:rsidRPr="00F846A4">
          <w:rPr>
            <w:rStyle w:val="Hyperlien"/>
            <w:lang w:val="fr-FR"/>
          </w:rPr>
          <w:t>137e</w:t>
        </w:r>
      </w:hyperlink>
      <w:r w:rsidRPr="00F846A4">
        <w:rPr>
          <w:lang w:val="fr-FR"/>
        </w:rPr>
        <w:t xml:space="preserve"> mondial, </w:t>
      </w:r>
      <w:hyperlink r:id="rId19" w:history="1">
        <w:r w:rsidRPr="00F846A4">
          <w:rPr>
            <w:rStyle w:val="Hyperlien"/>
            <w:lang w:val="fr-FR"/>
          </w:rPr>
          <w:t>5e</w:t>
        </w:r>
      </w:hyperlink>
      <w:r w:rsidRPr="00F846A4">
        <w:rPr>
          <w:lang w:val="fr-FR"/>
        </w:rPr>
        <w:t xml:space="preserve"> canadien), Monsieur Ajroud est </w:t>
      </w:r>
      <w:hyperlink r:id="rId20" w:history="1">
        <w:r w:rsidRPr="00F846A4">
          <w:rPr>
            <w:rStyle w:val="Hyperlien"/>
            <w:lang w:val="fr-FR"/>
          </w:rPr>
          <w:t>entièrement</w:t>
        </w:r>
      </w:hyperlink>
      <w:r w:rsidRPr="00F846A4">
        <w:rPr>
          <w:lang w:val="fr-FR"/>
        </w:rPr>
        <w:t xml:space="preserve"> certifié AWS (12×) - Associate, Professional et Specialty - et a récemment complété les </w:t>
      </w:r>
      <w:hyperlink r:id="rId21" w:history="1">
        <w:proofErr w:type="spellStart"/>
        <w:r w:rsidRPr="00714B32">
          <w:rPr>
            <w:rStyle w:val="Hyperlien"/>
            <w:lang w:val="fr-FR"/>
          </w:rPr>
          <w:t>Microcredentials</w:t>
        </w:r>
        <w:proofErr w:type="spellEnd"/>
      </w:hyperlink>
      <w:r w:rsidRPr="00F846A4">
        <w:rPr>
          <w:lang w:val="fr-FR"/>
        </w:rPr>
        <w:t xml:space="preserve"> AWS </w:t>
      </w:r>
      <w:proofErr w:type="spellStart"/>
      <w:r w:rsidRPr="00F846A4">
        <w:rPr>
          <w:lang w:val="fr-FR"/>
        </w:rPr>
        <w:t>Agentic</w:t>
      </w:r>
      <w:proofErr w:type="spellEnd"/>
      <w:r w:rsidRPr="00F846A4">
        <w:rPr>
          <w:lang w:val="fr-FR"/>
        </w:rPr>
        <w:t xml:space="preserve"> AI et AWS </w:t>
      </w:r>
      <w:proofErr w:type="spellStart"/>
      <w:r w:rsidRPr="00F846A4">
        <w:rPr>
          <w:lang w:val="fr-FR"/>
        </w:rPr>
        <w:t>Serverless</w:t>
      </w:r>
      <w:proofErr w:type="spellEnd"/>
      <w:r w:rsidRPr="00F846A4">
        <w:rPr>
          <w:lang w:val="fr-FR"/>
        </w:rPr>
        <w:t xml:space="preserve"> par hands-on exam </w:t>
      </w:r>
      <w:proofErr w:type="spellStart"/>
      <w:r w:rsidRPr="00F846A4">
        <w:rPr>
          <w:lang w:val="fr-FR"/>
        </w:rPr>
        <w:t>labs</w:t>
      </w:r>
      <w:proofErr w:type="spellEnd"/>
      <w:r w:rsidRPr="00F846A4">
        <w:rPr>
          <w:lang w:val="fr-FR"/>
        </w:rPr>
        <w:t>. Cette expertise lui permet de livrer systématiquement des solutions cloud évolutives, sécurisées et efficaces, en parfaite adéquation avec les objectifs d'affaires.</w:t>
      </w:r>
    </w:p>
    <w:p w14:paraId="69FE990D" w14:textId="77777777" w:rsidR="00F846A4" w:rsidRPr="00F846A4" w:rsidRDefault="00F846A4" w:rsidP="00F846A4">
      <w:pPr>
        <w:pStyle w:val="NormalArial"/>
        <w:spacing w:line="360" w:lineRule="auto"/>
        <w:rPr>
          <w:lang w:val="fr-FR"/>
        </w:rPr>
      </w:pPr>
      <w:r w:rsidRPr="00F846A4">
        <w:rPr>
          <w:lang w:val="fr-FR"/>
        </w:rPr>
        <w:t>Résident permanent au Canada avec équivalence MIFI, il s'implique activement dans l'amélioration continue des processus d'équipe tout en priorisant la réussite des projets et la satisfaction client. Responsable, flexible et en constante recherche de perfectionnement, il représente un atout stratégique pour toute organisation visant à déployer une infrastructure AWS robuste et une chaîne CI/CD performante et durable.</w:t>
      </w:r>
    </w:p>
    <w:p w14:paraId="11799F88" w14:textId="6742733E" w:rsidR="008A4FD1" w:rsidRPr="00644B93" w:rsidRDefault="008A4FD1" w:rsidP="00656748">
      <w:pPr>
        <w:pStyle w:val="NormalArial"/>
        <w:spacing w:line="360" w:lineRule="auto"/>
      </w:pPr>
    </w:p>
    <w:p w14:paraId="15128540" w14:textId="438CF001" w:rsidR="00DD5FCE" w:rsidRPr="00644B93" w:rsidRDefault="00DD5FCE" w:rsidP="00DD5FCE">
      <w:pPr>
        <w:tabs>
          <w:tab w:val="left" w:pos="284"/>
        </w:tabs>
        <w:spacing w:after="200" w:line="276" w:lineRule="auto"/>
        <w:rPr>
          <w:rFonts w:ascii="Arial" w:hAnsi="Arial" w:cs="Arial"/>
          <w:color w:val="595959" w:themeColor="text1" w:themeTint="A6"/>
          <w:bdr w:val="single" w:sz="4" w:space="0" w:color="FFFFFF" w:themeColor="background1"/>
          <w:lang w:eastAsia="fr-CA"/>
        </w:rPr>
      </w:pPr>
      <w:r w:rsidRPr="00644B93">
        <w:rPr>
          <w:rFonts w:ascii="Arial" w:hAnsi="Arial" w:cs="Arial"/>
          <w:color w:val="595959" w:themeColor="text1" w:themeTint="A6"/>
          <w:bdr w:val="single" w:sz="4" w:space="0" w:color="FFFFFF" w:themeColor="background1"/>
          <w:lang w:eastAsia="fr-CA"/>
        </w:rPr>
        <w:t xml:space="preserve"> </w:t>
      </w:r>
    </w:p>
    <w:p w14:paraId="45D38322" w14:textId="10EFF4BE" w:rsidR="00F31BEF" w:rsidRPr="00644B93" w:rsidRDefault="00F31BEF" w:rsidP="002276F9">
      <w:pPr>
        <w:tabs>
          <w:tab w:val="left" w:pos="284"/>
        </w:tabs>
        <w:spacing w:after="200" w:line="276" w:lineRule="auto"/>
        <w:rPr>
          <w:rFonts w:ascii="Arial" w:hAnsi="Arial" w:cs="Arial"/>
          <w:color w:val="002060"/>
          <w:bdr w:val="single" w:sz="4" w:space="0" w:color="FFFFFF" w:themeColor="background1"/>
          <w:lang w:eastAsia="fr-CA"/>
        </w:rPr>
      </w:pPr>
      <w:r w:rsidRPr="00644B93">
        <w:rPr>
          <w:rFonts w:ascii="Arial" w:hAnsi="Arial" w:cs="Arial"/>
          <w:color w:val="595959" w:themeColor="text1" w:themeTint="A6"/>
          <w:bdr w:val="single" w:sz="4" w:space="0" w:color="FFFFFF" w:themeColor="background1"/>
          <w:lang w:eastAsia="fr-CA"/>
        </w:rPr>
        <w:br w:type="page"/>
      </w:r>
    </w:p>
    <w:p w14:paraId="2AF6CB71" w14:textId="3F2FE4F5" w:rsidR="002B4961" w:rsidRPr="00644B93" w:rsidRDefault="00E201CC" w:rsidP="00754600">
      <w:pPr>
        <w:pStyle w:val="Exprience"/>
      </w:pPr>
      <w:r w:rsidRPr="00644B93">
        <w:rPr>
          <w:rStyle w:val="ExprienceCar"/>
          <w:bCs/>
        </w:rPr>
        <w:lastRenderedPageBreak/>
        <w:t>Expérience</w:t>
      </w:r>
      <w:r w:rsidRPr="00644B93">
        <w:t xml:space="preserve"> </w:t>
      </w:r>
      <w:r w:rsidR="00E838C5" w:rsidRPr="00644B93">
        <w:t>p</w:t>
      </w:r>
      <w:r w:rsidRPr="00644B93">
        <w:t>rofessionnelle</w:t>
      </w:r>
    </w:p>
    <w:p w14:paraId="2025A375" w14:textId="02A5F034" w:rsidR="004D31AB" w:rsidRDefault="004D31AB" w:rsidP="00997216">
      <w:pPr>
        <w:tabs>
          <w:tab w:val="right" w:pos="9354"/>
        </w:tabs>
        <w:rPr>
          <w:rStyle w:val="DatedateCar"/>
        </w:rPr>
      </w:pPr>
      <w:r w:rsidRPr="00644B93">
        <w:rPr>
          <w:rStyle w:val="EMPLOYEURChar"/>
        </w:rPr>
        <w:t>ALITHYA</w:t>
      </w:r>
      <w:r w:rsidRPr="00644B93">
        <w:rPr>
          <w:rStyle w:val="DatedateCar"/>
        </w:rPr>
        <w:tab/>
        <w:t>0</w:t>
      </w:r>
      <w:r w:rsidR="00132543" w:rsidRPr="00644B93">
        <w:rPr>
          <w:rStyle w:val="DatedateCar"/>
        </w:rPr>
        <w:t>7</w:t>
      </w:r>
      <w:r w:rsidRPr="00644B93">
        <w:rPr>
          <w:rStyle w:val="DatedateCar"/>
        </w:rPr>
        <w:t>/202</w:t>
      </w:r>
      <w:r w:rsidR="00132543" w:rsidRPr="00644B93">
        <w:rPr>
          <w:rStyle w:val="DatedateCar"/>
        </w:rPr>
        <w:t>2</w:t>
      </w:r>
      <w:r w:rsidRPr="00644B93">
        <w:rPr>
          <w:rStyle w:val="DatedateCar"/>
        </w:rPr>
        <w:t xml:space="preserve"> à ce jour</w:t>
      </w:r>
    </w:p>
    <w:p w14:paraId="44E48147" w14:textId="77777777" w:rsidR="00D04CB1" w:rsidRPr="00667F4F" w:rsidRDefault="00D04CB1" w:rsidP="00D04CB1">
      <w:pPr>
        <w:pStyle w:val="NormalArial"/>
      </w:pPr>
    </w:p>
    <w:p w14:paraId="0D404C2D" w14:textId="45B6D381" w:rsidR="00D04CB1" w:rsidRPr="00656638" w:rsidRDefault="00D04CB1" w:rsidP="00D04CB1">
      <w:pPr>
        <w:pStyle w:val="NormalArial"/>
        <w:rPr>
          <w:b/>
          <w:caps/>
        </w:rPr>
      </w:pPr>
      <w:r w:rsidRPr="00656638">
        <w:rPr>
          <w:b/>
        </w:rPr>
        <w:t>Client </w:t>
      </w:r>
      <w:r w:rsidRPr="00656638">
        <w:rPr>
          <w:b/>
          <w:caps/>
        </w:rPr>
        <w:t xml:space="preserve">: </w:t>
      </w:r>
      <w:r>
        <w:rPr>
          <w:b/>
          <w:caps/>
        </w:rPr>
        <w:t>BENEVA</w:t>
      </w:r>
      <w:r w:rsidRPr="00656638">
        <w:rPr>
          <w:b/>
          <w:caps/>
        </w:rPr>
        <w:tab/>
      </w:r>
      <w:r>
        <w:rPr>
          <w:b/>
          <w:caps/>
        </w:rPr>
        <w:t>10</w:t>
      </w:r>
      <w:r w:rsidRPr="00667F4F">
        <w:rPr>
          <w:b/>
          <w:caps/>
        </w:rPr>
        <w:t xml:space="preserve">/2024 </w:t>
      </w:r>
      <w:r w:rsidR="00E730A0" w:rsidRPr="00644B93">
        <w:rPr>
          <w:b/>
        </w:rPr>
        <w:t>à</w:t>
      </w:r>
      <w:r w:rsidR="00E730A0" w:rsidRPr="00644B93">
        <w:rPr>
          <w:b/>
          <w:caps/>
        </w:rPr>
        <w:t xml:space="preserve"> </w:t>
      </w:r>
      <w:r w:rsidR="00E730A0" w:rsidRPr="00644B93">
        <w:rPr>
          <w:b/>
        </w:rPr>
        <w:t>ce jour</w:t>
      </w:r>
    </w:p>
    <w:p w14:paraId="76B7037B" w14:textId="77777777" w:rsidR="00D04CB1" w:rsidRPr="00656638" w:rsidRDefault="00D04CB1" w:rsidP="00D04CB1">
      <w:pPr>
        <w:pStyle w:val="NormalArial"/>
        <w:rPr>
          <w:b/>
          <w:caps/>
        </w:rPr>
      </w:pPr>
    </w:p>
    <w:p w14:paraId="01B9E0E3" w14:textId="21FCCB28" w:rsidR="00D04CB1" w:rsidRPr="00C2505A" w:rsidRDefault="00D04CB1" w:rsidP="00D04CB1">
      <w:pPr>
        <w:pStyle w:val="NormalArial"/>
        <w:rPr>
          <w:lang w:val="fr-FR"/>
        </w:rPr>
      </w:pPr>
      <w:r w:rsidRPr="00667F4F">
        <w:rPr>
          <w:rStyle w:val="GrasCar"/>
        </w:rPr>
        <w:t>Effort :</w:t>
      </w:r>
      <w:r w:rsidRPr="00667F4F">
        <w:t xml:space="preserve"> </w:t>
      </w:r>
      <w:proofErr w:type="gramStart"/>
      <w:r>
        <w:t xml:space="preserve">380 </w:t>
      </w:r>
      <w:r w:rsidRPr="00C2505A">
        <w:rPr>
          <w:lang w:val="fr-FR"/>
        </w:rPr>
        <w:t xml:space="preserve"> jours</w:t>
      </w:r>
      <w:proofErr w:type="gramEnd"/>
      <w:r w:rsidRPr="00C2505A">
        <w:rPr>
          <w:lang w:val="fr-FR"/>
        </w:rPr>
        <w:t>-personnes</w:t>
      </w:r>
    </w:p>
    <w:p w14:paraId="660D7B2B" w14:textId="52F50FFF" w:rsidR="00D04CB1" w:rsidRPr="00667F4F" w:rsidRDefault="00D04CB1" w:rsidP="00D04CB1">
      <w:pPr>
        <w:pStyle w:val="NormalArial"/>
      </w:pPr>
    </w:p>
    <w:p w14:paraId="2E3B19A2" w14:textId="77777777" w:rsidR="00D04CB1" w:rsidRPr="00B2123D" w:rsidRDefault="00D04CB1" w:rsidP="00D04CB1">
      <w:pPr>
        <w:pStyle w:val="NormalArial"/>
      </w:pPr>
    </w:p>
    <w:p w14:paraId="2C531CBE" w14:textId="77777777" w:rsidR="00D04CB1" w:rsidRPr="00B2123D" w:rsidRDefault="00D04CB1" w:rsidP="00D04CB1">
      <w:pPr>
        <w:pStyle w:val="NormalArial"/>
      </w:pPr>
    </w:p>
    <w:p w14:paraId="0B82640B" w14:textId="77777777" w:rsidR="00D04CB1" w:rsidRPr="00B2123D" w:rsidRDefault="00D04CB1" w:rsidP="00D04CB1">
      <w:pPr>
        <w:pStyle w:val="Gras"/>
      </w:pPr>
      <w:r w:rsidRPr="00B2123D">
        <w:t xml:space="preserve"># </w:t>
      </w:r>
      <w:r>
        <w:t>7</w:t>
      </w:r>
      <w:r w:rsidRPr="00B2123D">
        <w:tab/>
      </w:r>
      <w:r>
        <w:t>Technical Leader</w:t>
      </w:r>
    </w:p>
    <w:p w14:paraId="2444A442" w14:textId="77777777" w:rsidR="00D04CB1" w:rsidRPr="00B2123D" w:rsidRDefault="00D04CB1" w:rsidP="00D04CB1">
      <w:pPr>
        <w:pStyle w:val="NormalArial"/>
      </w:pPr>
    </w:p>
    <w:p w14:paraId="785E3C88" w14:textId="230E5319" w:rsidR="00D04CB1" w:rsidRPr="00C2505A" w:rsidRDefault="00D04CB1" w:rsidP="00D04CB1">
      <w:pPr>
        <w:pStyle w:val="NormalArial"/>
        <w:rPr>
          <w:lang w:val="fr-FR"/>
        </w:rPr>
      </w:pPr>
      <w:r w:rsidRPr="00C2505A">
        <w:rPr>
          <w:b/>
          <w:lang w:val="fr-FR"/>
        </w:rPr>
        <w:t xml:space="preserve">Projet : </w:t>
      </w:r>
      <w:r w:rsidRPr="002F00E0">
        <w:rPr>
          <w:rStyle w:val="GrasCar"/>
          <w:b w:val="0"/>
          <w:bCs w:val="0"/>
        </w:rPr>
        <w:t xml:space="preserve">Migration </w:t>
      </w:r>
      <w:r w:rsidR="00A82142">
        <w:rPr>
          <w:rStyle w:val="GrasCar"/>
          <w:b w:val="0"/>
          <w:bCs w:val="0"/>
        </w:rPr>
        <w:t>des actifs Beneva de G</w:t>
      </w:r>
      <w:r w:rsidRPr="002F00E0">
        <w:rPr>
          <w:rStyle w:val="GrasCar"/>
          <w:b w:val="0"/>
          <w:bCs w:val="0"/>
        </w:rPr>
        <w:t xml:space="preserve">CP </w:t>
      </w:r>
      <w:r w:rsidR="00A82142">
        <w:rPr>
          <w:rStyle w:val="GrasCar"/>
          <w:b w:val="0"/>
          <w:bCs w:val="0"/>
        </w:rPr>
        <w:t xml:space="preserve">vers </w:t>
      </w:r>
      <w:r w:rsidRPr="002F00E0">
        <w:rPr>
          <w:rStyle w:val="GrasCar"/>
          <w:b w:val="0"/>
          <w:bCs w:val="0"/>
        </w:rPr>
        <w:t>AWS</w:t>
      </w:r>
    </w:p>
    <w:p w14:paraId="52453553" w14:textId="77777777" w:rsidR="00D04CB1" w:rsidRPr="00C2505A" w:rsidRDefault="00D04CB1" w:rsidP="00D04CB1">
      <w:pPr>
        <w:pStyle w:val="NormalArial"/>
        <w:rPr>
          <w:lang w:val="fr-FR"/>
        </w:rPr>
      </w:pPr>
    </w:p>
    <w:p w14:paraId="441B9E2C" w14:textId="44A0623A" w:rsidR="00D04CB1" w:rsidRPr="00C2505A" w:rsidRDefault="00A82142" w:rsidP="00D04CB1">
      <w:pPr>
        <w:pStyle w:val="NormalArial"/>
        <w:spacing w:line="360" w:lineRule="auto"/>
        <w:rPr>
          <w:lang w:val="fr-FR"/>
        </w:rPr>
      </w:pPr>
      <w:r w:rsidRPr="00A82142">
        <w:t xml:space="preserve">En tant que Technical Leader, je dirige actuellement la migration de plus de 100 applications de GCP vers AWS, en gérant une équipe de 10 membres (développeurs, QA, DevOps) composée de professionnels francophones et anglophones répartis sur plusieurs fuseaux horaires (4 à 6 heures de décalage). Cela présente deux défis majeurs : la barrière linguistique (la documentation de Beneva étant exclusivement en français) et la coordination efficace d'équipes géographiquement </w:t>
      </w:r>
      <w:proofErr w:type="gramStart"/>
      <w:r w:rsidRPr="00A82142">
        <w:t>distribuées.</w:t>
      </w:r>
      <w:r w:rsidR="00D04CB1" w:rsidRPr="00C2505A">
        <w:rPr>
          <w:lang w:val="fr-FR"/>
        </w:rPr>
        <w:t>.</w:t>
      </w:r>
      <w:proofErr w:type="gramEnd"/>
    </w:p>
    <w:p w14:paraId="728FE2D6" w14:textId="77777777" w:rsidR="00D04CB1" w:rsidRPr="00656638" w:rsidRDefault="00D04CB1" w:rsidP="00D04CB1">
      <w:pPr>
        <w:pStyle w:val="NormalArial"/>
        <w:spacing w:line="360" w:lineRule="auto"/>
      </w:pPr>
    </w:p>
    <w:p w14:paraId="14FE1851" w14:textId="67DCD3E2" w:rsidR="00D04CB1" w:rsidRDefault="00A82142" w:rsidP="00D04CB1">
      <w:pPr>
        <w:pStyle w:val="Puce1"/>
        <w:spacing w:line="360" w:lineRule="auto"/>
      </w:pPr>
      <w:r w:rsidRPr="00A82142">
        <w:t>Point de contact principal avec le client Beneva, centralisant toutes les demandes, créant les tâches correspondantes dans Jira, les assignant et assurant le suivi quotidien de l'avancement.</w:t>
      </w:r>
    </w:p>
    <w:p w14:paraId="72F7968B" w14:textId="000A6CAE" w:rsidR="00D04CB1" w:rsidRDefault="00E730A0" w:rsidP="00D04CB1">
      <w:pPr>
        <w:pStyle w:val="Puce1"/>
        <w:spacing w:line="360" w:lineRule="auto"/>
      </w:pPr>
      <w:r w:rsidRPr="00E730A0">
        <w:t>Dirig</w:t>
      </w:r>
      <w:r>
        <w:t>er</w:t>
      </w:r>
      <w:r w:rsidRPr="00E730A0">
        <w:t xml:space="preserve"> et exécut</w:t>
      </w:r>
      <w:r>
        <w:t>er</w:t>
      </w:r>
      <w:r w:rsidRPr="00E730A0">
        <w:t xml:space="preserve"> la migration des applications et des bases de données de GCP vers AWS en respectant les normes de sécurité et de qualité</w:t>
      </w:r>
      <w:r w:rsidR="00D04CB1" w:rsidRPr="002F00E0">
        <w:t>.</w:t>
      </w:r>
    </w:p>
    <w:p w14:paraId="1F573867" w14:textId="16F1553E" w:rsidR="00D04CB1" w:rsidRDefault="00E730A0" w:rsidP="00D04CB1">
      <w:pPr>
        <w:pStyle w:val="Puce1"/>
        <w:spacing w:line="360" w:lineRule="auto"/>
      </w:pPr>
      <w:r w:rsidRPr="00E730A0">
        <w:t>Exploit</w:t>
      </w:r>
      <w:r>
        <w:t xml:space="preserve">er </w:t>
      </w:r>
      <w:r w:rsidRPr="00E730A0">
        <w:t xml:space="preserve">Amazon Q CLI pour accélérer les flux de travail de développement, en utilisant les capacités de transformation AWS pour automatiser les migrations de </w:t>
      </w:r>
      <w:proofErr w:type="spellStart"/>
      <w:r w:rsidRPr="00E730A0">
        <w:t>frameworks</w:t>
      </w:r>
      <w:proofErr w:type="spellEnd"/>
      <w:r w:rsidRPr="00E730A0">
        <w:t xml:space="preserve"> et moderniser les bases de code des applications, augmentant considérablement la productivité de l'équipe</w:t>
      </w:r>
      <w:r w:rsidR="00D04CB1">
        <w:t>.</w:t>
      </w:r>
    </w:p>
    <w:p w14:paraId="701B7C17" w14:textId="725B9128" w:rsidR="00D04CB1" w:rsidRDefault="00E730A0" w:rsidP="00D04CB1">
      <w:pPr>
        <w:pStyle w:val="Puce1"/>
        <w:spacing w:line="360" w:lineRule="auto"/>
      </w:pPr>
      <w:r w:rsidRPr="00E730A0">
        <w:t xml:space="preserve">Mis en place une approche </w:t>
      </w:r>
      <w:proofErr w:type="spellStart"/>
      <w:r w:rsidRPr="00E730A0">
        <w:t>GitOps</w:t>
      </w:r>
      <w:proofErr w:type="spellEnd"/>
      <w:r w:rsidRPr="00E730A0">
        <w:t xml:space="preserve"> utilisant Helm et </w:t>
      </w:r>
      <w:proofErr w:type="spellStart"/>
      <w:r w:rsidRPr="00E730A0">
        <w:t>FluxCD</w:t>
      </w:r>
      <w:proofErr w:type="spellEnd"/>
      <w:r w:rsidRPr="00E730A0">
        <w:t xml:space="preserve"> pour automatiser les déploiements</w:t>
      </w:r>
      <w:r w:rsidR="00D04CB1" w:rsidRPr="002F00E0">
        <w:t>.</w:t>
      </w:r>
    </w:p>
    <w:p w14:paraId="59D307B4" w14:textId="77777777" w:rsidR="00E730A0" w:rsidRDefault="00E730A0" w:rsidP="00D04CB1">
      <w:pPr>
        <w:pStyle w:val="Puce1"/>
        <w:spacing w:line="360" w:lineRule="auto"/>
      </w:pPr>
      <w:r w:rsidRPr="00E730A0">
        <w:t>Collabor</w:t>
      </w:r>
      <w:r>
        <w:t>er</w:t>
      </w:r>
      <w:r w:rsidRPr="00E730A0">
        <w:t xml:space="preserve"> avec un spécialiste en sécurité AWS </w:t>
      </w:r>
      <w:proofErr w:type="spellStart"/>
      <w:r w:rsidRPr="00E730A0">
        <w:t>ProServe</w:t>
      </w:r>
      <w:proofErr w:type="spellEnd"/>
      <w:r w:rsidRPr="00E730A0">
        <w:t xml:space="preserve"> pour garantir la conformité et la robustesse des architectures migrées</w:t>
      </w:r>
      <w:r w:rsidR="00D04CB1">
        <w:t>.</w:t>
      </w:r>
    </w:p>
    <w:p w14:paraId="697472CB" w14:textId="70AA8C3E" w:rsidR="00D04CB1" w:rsidRPr="00656638" w:rsidRDefault="00D04CB1" w:rsidP="00E730A0">
      <w:pPr>
        <w:pStyle w:val="Puce1"/>
        <w:numPr>
          <w:ilvl w:val="0"/>
          <w:numId w:val="0"/>
        </w:numPr>
        <w:spacing w:line="360" w:lineRule="auto"/>
        <w:ind w:left="567" w:hanging="207"/>
      </w:pPr>
      <w:r w:rsidRPr="00656638">
        <w:tab/>
      </w:r>
    </w:p>
    <w:p w14:paraId="3364BA13" w14:textId="77777777" w:rsidR="00D04CB1" w:rsidRPr="00656638" w:rsidRDefault="00D04CB1" w:rsidP="00D04CB1">
      <w:pPr>
        <w:pStyle w:val="NormalArial"/>
      </w:pPr>
    </w:p>
    <w:p w14:paraId="3A434D0F" w14:textId="4DB399EB" w:rsidR="00D04CB1" w:rsidRPr="00656638" w:rsidRDefault="00D04CB1" w:rsidP="00D04CB1">
      <w:pPr>
        <w:pStyle w:val="Gras"/>
        <w:spacing w:line="360" w:lineRule="auto"/>
      </w:pPr>
      <w:r w:rsidRPr="00D04CB1">
        <w:lastRenderedPageBreak/>
        <w:t>Environnement technologique</w:t>
      </w:r>
      <w:r>
        <w:t xml:space="preserve"> : </w:t>
      </w:r>
    </w:p>
    <w:p w14:paraId="42F01057" w14:textId="77777777" w:rsidR="00D04CB1" w:rsidRPr="00C2505A" w:rsidRDefault="00D04CB1" w:rsidP="00D04CB1">
      <w:pPr>
        <w:pStyle w:val="Puce1"/>
        <w:spacing w:line="360" w:lineRule="auto"/>
        <w:rPr>
          <w:lang w:val="en-GB"/>
        </w:rPr>
      </w:pPr>
      <w:r w:rsidRPr="00C2505A">
        <w:rPr>
          <w:lang w:val="en-GB"/>
        </w:rPr>
        <w:t xml:space="preserve">Cloud &amp; </w:t>
      </w:r>
      <w:proofErr w:type="gramStart"/>
      <w:r w:rsidRPr="00C2505A">
        <w:rPr>
          <w:lang w:val="en-GB"/>
        </w:rPr>
        <w:t>Infrastructure :</w:t>
      </w:r>
      <w:proofErr w:type="gramEnd"/>
      <w:r w:rsidRPr="00C2505A">
        <w:rPr>
          <w:lang w:val="en-GB"/>
        </w:rPr>
        <w:t xml:space="preserve"> AWS (S3, VPC, IAM, KMS), Kubernetes (EKS), Terraform, Istio, Vault</w:t>
      </w:r>
    </w:p>
    <w:p w14:paraId="0EAFB5EC" w14:textId="77777777" w:rsidR="00D04CB1" w:rsidRPr="00C2505A" w:rsidRDefault="00D04CB1" w:rsidP="00D04CB1">
      <w:pPr>
        <w:pStyle w:val="Puce1"/>
        <w:spacing w:line="360" w:lineRule="auto"/>
        <w:rPr>
          <w:lang w:val="en-GB"/>
        </w:rPr>
      </w:pPr>
      <w:r w:rsidRPr="00C2505A">
        <w:rPr>
          <w:lang w:val="en-GB"/>
        </w:rPr>
        <w:t xml:space="preserve">CI/CD &amp; </w:t>
      </w:r>
      <w:proofErr w:type="gramStart"/>
      <w:r w:rsidRPr="00C2505A">
        <w:rPr>
          <w:lang w:val="en-GB"/>
        </w:rPr>
        <w:t>Orchestration :</w:t>
      </w:r>
      <w:proofErr w:type="gramEnd"/>
      <w:r w:rsidRPr="00C2505A">
        <w:rPr>
          <w:lang w:val="en-GB"/>
        </w:rPr>
        <w:t xml:space="preserve">  </w:t>
      </w:r>
      <w:proofErr w:type="spellStart"/>
      <w:r w:rsidRPr="00C2505A">
        <w:rPr>
          <w:lang w:val="en-GB"/>
        </w:rPr>
        <w:t>Kuberenetes</w:t>
      </w:r>
      <w:proofErr w:type="spellEnd"/>
      <w:r w:rsidRPr="00C2505A">
        <w:rPr>
          <w:lang w:val="en-GB"/>
        </w:rPr>
        <w:t xml:space="preserve">, </w:t>
      </w:r>
      <w:proofErr w:type="spellStart"/>
      <w:r w:rsidRPr="00C2505A">
        <w:rPr>
          <w:lang w:val="en-GB"/>
        </w:rPr>
        <w:t>GitOps</w:t>
      </w:r>
      <w:proofErr w:type="spellEnd"/>
      <w:r w:rsidRPr="00C2505A">
        <w:rPr>
          <w:lang w:val="en-GB"/>
        </w:rPr>
        <w:t xml:space="preserve"> (Helm, </w:t>
      </w:r>
      <w:proofErr w:type="spellStart"/>
      <w:r w:rsidRPr="00C2505A">
        <w:rPr>
          <w:lang w:val="en-GB"/>
        </w:rPr>
        <w:t>FluxCD</w:t>
      </w:r>
      <w:proofErr w:type="spellEnd"/>
      <w:r w:rsidRPr="00C2505A">
        <w:rPr>
          <w:lang w:val="en-GB"/>
        </w:rPr>
        <w:t xml:space="preserve">), Jenkins, </w:t>
      </w:r>
      <w:proofErr w:type="spellStart"/>
      <w:r w:rsidRPr="00C2505A">
        <w:rPr>
          <w:lang w:val="en-GB"/>
        </w:rPr>
        <w:t>Github</w:t>
      </w:r>
      <w:proofErr w:type="spellEnd"/>
      <w:r w:rsidRPr="00C2505A">
        <w:rPr>
          <w:lang w:val="en-GB"/>
        </w:rPr>
        <w:t xml:space="preserve"> actions</w:t>
      </w:r>
    </w:p>
    <w:p w14:paraId="05E2C9D2" w14:textId="77777777" w:rsidR="00D04CB1" w:rsidRDefault="00D04CB1" w:rsidP="00D04CB1">
      <w:pPr>
        <w:pStyle w:val="Puce1"/>
        <w:spacing w:line="360" w:lineRule="auto"/>
      </w:pPr>
      <w:r w:rsidRPr="001D383A">
        <w:t xml:space="preserve">Langages : Java, </w:t>
      </w:r>
      <w:proofErr w:type="spellStart"/>
      <w:r w:rsidRPr="001D383A">
        <w:t>Springboot</w:t>
      </w:r>
      <w:proofErr w:type="spellEnd"/>
      <w:r w:rsidRPr="001D383A">
        <w:t xml:space="preserve">, </w:t>
      </w:r>
      <w:proofErr w:type="spellStart"/>
      <w:r w:rsidRPr="001D383A">
        <w:t>Angular</w:t>
      </w:r>
      <w:proofErr w:type="spellEnd"/>
    </w:p>
    <w:p w14:paraId="686541C5" w14:textId="77777777" w:rsidR="00D04CB1" w:rsidRPr="00656638" w:rsidRDefault="00D04CB1" w:rsidP="00D04CB1">
      <w:pPr>
        <w:pStyle w:val="Puce1"/>
        <w:spacing w:line="360" w:lineRule="auto"/>
      </w:pPr>
      <w:proofErr w:type="spellStart"/>
      <w:r w:rsidRPr="002F00E0">
        <w:t>Databases</w:t>
      </w:r>
      <w:proofErr w:type="spellEnd"/>
      <w:r w:rsidRPr="002F00E0">
        <w:t xml:space="preserve"> &amp; </w:t>
      </w:r>
      <w:proofErr w:type="spellStart"/>
      <w:r w:rsidRPr="002F00E0">
        <w:t>Logging</w:t>
      </w:r>
      <w:proofErr w:type="spellEnd"/>
      <w:r w:rsidRPr="001D383A">
        <w:t xml:space="preserve">: PostgreSQL, MySQL, </w:t>
      </w:r>
      <w:proofErr w:type="spellStart"/>
      <w:r w:rsidRPr="001D383A">
        <w:t>Dynatrace</w:t>
      </w:r>
      <w:proofErr w:type="spellEnd"/>
      <w:r w:rsidRPr="001D383A">
        <w:t>.</w:t>
      </w:r>
    </w:p>
    <w:p w14:paraId="0F992385" w14:textId="77777777" w:rsidR="00D04CB1" w:rsidRPr="001C0EEF" w:rsidRDefault="00D04CB1" w:rsidP="00D04CB1">
      <w:pPr>
        <w:pStyle w:val="Puce1"/>
        <w:numPr>
          <w:ilvl w:val="0"/>
          <w:numId w:val="0"/>
        </w:numPr>
      </w:pPr>
      <w:proofErr w:type="spellStart"/>
      <w:r w:rsidRPr="00656638">
        <w:rPr>
          <w:b/>
          <w:bCs/>
        </w:rPr>
        <w:t>M</w:t>
      </w:r>
      <w:r>
        <w:rPr>
          <w:b/>
          <w:bCs/>
        </w:rPr>
        <w:t>e</w:t>
      </w:r>
      <w:r w:rsidRPr="00656638">
        <w:rPr>
          <w:b/>
          <w:bCs/>
        </w:rPr>
        <w:t>thodologies</w:t>
      </w:r>
      <w:proofErr w:type="spellEnd"/>
      <w:r w:rsidRPr="00656638">
        <w:rPr>
          <w:b/>
          <w:bCs/>
        </w:rPr>
        <w:t> :</w:t>
      </w:r>
      <w:r w:rsidRPr="00656638">
        <w:t xml:space="preserve"> Agile/Scrum</w:t>
      </w:r>
    </w:p>
    <w:p w14:paraId="78887921" w14:textId="77777777" w:rsidR="00D04CB1" w:rsidRPr="00644B93" w:rsidRDefault="00D04CB1" w:rsidP="00997216">
      <w:pPr>
        <w:tabs>
          <w:tab w:val="right" w:pos="9354"/>
        </w:tabs>
        <w:rPr>
          <w:rFonts w:ascii="Arial" w:eastAsia="Calibri" w:hAnsi="Arial" w:cs="Arial"/>
          <w:color w:val="1F96E3"/>
          <w:szCs w:val="20"/>
        </w:rPr>
      </w:pPr>
    </w:p>
    <w:p w14:paraId="7E55A96F" w14:textId="77777777" w:rsidR="00073B6F" w:rsidRPr="00644B93" w:rsidRDefault="00073B6F" w:rsidP="00A46BDC">
      <w:pPr>
        <w:pStyle w:val="NormalArial"/>
      </w:pPr>
    </w:p>
    <w:p w14:paraId="0B2ECDB6" w14:textId="24793C8B" w:rsidR="00D3578D" w:rsidRPr="00644B93" w:rsidRDefault="00D3578D" w:rsidP="00D3578D">
      <w:pPr>
        <w:pStyle w:val="NormalArial"/>
        <w:rPr>
          <w:b/>
          <w:caps/>
        </w:rPr>
      </w:pPr>
      <w:r w:rsidRPr="00644B93">
        <w:rPr>
          <w:b/>
        </w:rPr>
        <w:t>Projet interne </w:t>
      </w:r>
      <w:r w:rsidRPr="00644B93">
        <w:rPr>
          <w:b/>
          <w:caps/>
        </w:rPr>
        <w:t xml:space="preserve">: </w:t>
      </w:r>
      <w:r w:rsidR="00E00B11" w:rsidRPr="00644B93">
        <w:rPr>
          <w:b/>
          <w:caps/>
        </w:rPr>
        <w:t xml:space="preserve">AWS developer portal </w:t>
      </w:r>
      <w:r w:rsidRPr="00644B93">
        <w:rPr>
          <w:b/>
          <w:caps/>
        </w:rPr>
        <w:tab/>
        <w:t>0</w:t>
      </w:r>
      <w:r w:rsidR="00E00B11" w:rsidRPr="00644B93">
        <w:rPr>
          <w:b/>
          <w:caps/>
        </w:rPr>
        <w:t>4</w:t>
      </w:r>
      <w:r w:rsidRPr="00644B93">
        <w:rPr>
          <w:b/>
          <w:caps/>
        </w:rPr>
        <w:t>/202</w:t>
      </w:r>
      <w:r w:rsidR="00E00B11" w:rsidRPr="00644B93">
        <w:rPr>
          <w:b/>
          <w:caps/>
        </w:rPr>
        <w:t>4</w:t>
      </w:r>
      <w:r w:rsidRPr="00644B93">
        <w:rPr>
          <w:b/>
          <w:caps/>
        </w:rPr>
        <w:t xml:space="preserve"> </w:t>
      </w:r>
      <w:r w:rsidR="006C4213" w:rsidRPr="00644B93">
        <w:rPr>
          <w:b/>
        </w:rPr>
        <w:t>à</w:t>
      </w:r>
      <w:r w:rsidR="006C4213" w:rsidRPr="00644B93">
        <w:rPr>
          <w:b/>
          <w:caps/>
        </w:rPr>
        <w:t xml:space="preserve"> </w:t>
      </w:r>
      <w:r w:rsidR="006C4213">
        <w:rPr>
          <w:b/>
          <w:caps/>
        </w:rPr>
        <w:t>09</w:t>
      </w:r>
      <w:r w:rsidR="00E730A0" w:rsidRPr="00644B93">
        <w:rPr>
          <w:b/>
          <w:caps/>
        </w:rPr>
        <w:t>/2024</w:t>
      </w:r>
    </w:p>
    <w:p w14:paraId="1D9686FA" w14:textId="77777777" w:rsidR="00D3578D" w:rsidRPr="00644B93" w:rsidRDefault="00D3578D" w:rsidP="00D3578D">
      <w:pPr>
        <w:pStyle w:val="NormalArial"/>
        <w:rPr>
          <w:b/>
          <w:caps/>
        </w:rPr>
      </w:pPr>
    </w:p>
    <w:p w14:paraId="32C4DFB7" w14:textId="36A58F3D" w:rsidR="00D3578D" w:rsidRPr="0017427E" w:rsidRDefault="00D3578D" w:rsidP="00D3578D">
      <w:pPr>
        <w:pStyle w:val="NormalArial"/>
        <w:rPr>
          <w:lang w:val="en-US"/>
        </w:rPr>
      </w:pPr>
      <w:r w:rsidRPr="0017427E">
        <w:rPr>
          <w:rStyle w:val="GrasCar"/>
          <w:lang w:val="en-US"/>
        </w:rPr>
        <w:t>Effort :</w:t>
      </w:r>
      <w:r w:rsidRPr="0017427E">
        <w:rPr>
          <w:lang w:val="en-US"/>
        </w:rPr>
        <w:t xml:space="preserve"> </w:t>
      </w:r>
      <w:r w:rsidR="00E00B11" w:rsidRPr="0017427E">
        <w:rPr>
          <w:lang w:val="en-US"/>
        </w:rPr>
        <w:t>9</w:t>
      </w:r>
      <w:r w:rsidRPr="0017427E">
        <w:rPr>
          <w:lang w:val="en-US"/>
        </w:rPr>
        <w:t>0 </w:t>
      </w:r>
      <w:proofErr w:type="spellStart"/>
      <w:r w:rsidRPr="0017427E">
        <w:rPr>
          <w:lang w:val="en-US"/>
        </w:rPr>
        <w:t>jours-personnes</w:t>
      </w:r>
      <w:proofErr w:type="spellEnd"/>
    </w:p>
    <w:p w14:paraId="45C7407A" w14:textId="77777777" w:rsidR="00D3578D" w:rsidRPr="0017427E" w:rsidRDefault="00D3578D" w:rsidP="00D3578D">
      <w:pPr>
        <w:pStyle w:val="NormalArial"/>
        <w:rPr>
          <w:lang w:val="en-US"/>
        </w:rPr>
      </w:pPr>
    </w:p>
    <w:p w14:paraId="08016FBA" w14:textId="77777777" w:rsidR="00D3578D" w:rsidRPr="0017427E" w:rsidRDefault="00D3578D" w:rsidP="00D3578D">
      <w:pPr>
        <w:pStyle w:val="NormalArial"/>
        <w:rPr>
          <w:lang w:val="en-US"/>
        </w:rPr>
      </w:pPr>
    </w:p>
    <w:p w14:paraId="3A27D929" w14:textId="2A3C868C" w:rsidR="00D3578D" w:rsidRPr="0017427E" w:rsidRDefault="00D3578D" w:rsidP="00D3578D">
      <w:pPr>
        <w:pStyle w:val="Gras"/>
        <w:rPr>
          <w:lang w:val="en-US"/>
        </w:rPr>
      </w:pPr>
      <w:r w:rsidRPr="0017427E">
        <w:rPr>
          <w:lang w:val="en-US"/>
        </w:rPr>
        <w:t xml:space="preserve"># </w:t>
      </w:r>
      <w:r w:rsidR="00BD2183">
        <w:rPr>
          <w:lang w:val="en-US"/>
        </w:rPr>
        <w:t>6</w:t>
      </w:r>
      <w:r w:rsidRPr="0017427E">
        <w:rPr>
          <w:lang w:val="en-US"/>
        </w:rPr>
        <w:tab/>
        <w:t>AWS Platform Engineer</w:t>
      </w:r>
    </w:p>
    <w:p w14:paraId="25C2C247" w14:textId="77777777" w:rsidR="00D3578D" w:rsidRPr="0017427E" w:rsidRDefault="00D3578D" w:rsidP="00D3578D">
      <w:pPr>
        <w:pStyle w:val="NormalArial"/>
        <w:rPr>
          <w:lang w:val="en-US"/>
        </w:rPr>
      </w:pPr>
    </w:p>
    <w:p w14:paraId="3BA3E31A" w14:textId="4FC47421" w:rsidR="00D3578D" w:rsidRPr="0017427E" w:rsidRDefault="00D3578D" w:rsidP="00D3578D">
      <w:pPr>
        <w:pStyle w:val="NormalArial"/>
        <w:rPr>
          <w:lang w:val="en-US"/>
        </w:rPr>
      </w:pPr>
      <w:proofErr w:type="spellStart"/>
      <w:r w:rsidRPr="0017427E">
        <w:rPr>
          <w:b/>
          <w:lang w:val="en-US"/>
        </w:rPr>
        <w:t>Projet</w:t>
      </w:r>
      <w:proofErr w:type="spellEnd"/>
      <w:r w:rsidRPr="0017427E">
        <w:rPr>
          <w:b/>
          <w:lang w:val="en-US"/>
        </w:rPr>
        <w:t xml:space="preserve"> : </w:t>
      </w:r>
      <w:bookmarkStart w:id="0" w:name="_Hlk175542984"/>
      <w:r w:rsidR="006A41DA" w:rsidRPr="0017427E">
        <w:rPr>
          <w:lang w:val="en-US"/>
        </w:rPr>
        <w:t xml:space="preserve">AWS </w:t>
      </w:r>
      <w:r w:rsidR="00232A88" w:rsidRPr="0017427E">
        <w:rPr>
          <w:lang w:val="en-US"/>
        </w:rPr>
        <w:t>D</w:t>
      </w:r>
      <w:r w:rsidR="006A41DA" w:rsidRPr="0017427E">
        <w:rPr>
          <w:lang w:val="en-US"/>
        </w:rPr>
        <w:t>eveloper portal based on Backstage and LZA</w:t>
      </w:r>
      <w:bookmarkEnd w:id="0"/>
    </w:p>
    <w:p w14:paraId="006DA27F" w14:textId="77777777" w:rsidR="006A41DA" w:rsidRPr="0017427E" w:rsidRDefault="006A41DA" w:rsidP="00D3578D">
      <w:pPr>
        <w:pStyle w:val="NormalArial"/>
        <w:rPr>
          <w:lang w:val="en-US"/>
        </w:rPr>
      </w:pPr>
    </w:p>
    <w:p w14:paraId="194C36F6" w14:textId="09D5FE07" w:rsidR="00D3578D" w:rsidRPr="00644B93" w:rsidRDefault="00D3578D" w:rsidP="00656748">
      <w:pPr>
        <w:pStyle w:val="NormalArial"/>
        <w:spacing w:line="360" w:lineRule="auto"/>
      </w:pPr>
      <w:r w:rsidRPr="00644B93">
        <w:t xml:space="preserve">En tant que AWS Platform Engineer au sein d’une équipe de 5 personnes, monsieur Ajroud a apporté une contribution essentielle à l’integration des plugins AWS sur </w:t>
      </w:r>
      <w:r w:rsidR="006A41DA" w:rsidRPr="00644B93">
        <w:t>B</w:t>
      </w:r>
      <w:r w:rsidRPr="00644B93">
        <w:t>ackstage</w:t>
      </w:r>
      <w:r w:rsidR="006A41DA" w:rsidRPr="00644B93">
        <w:t xml:space="preserve"> compte tenu des exigences LZA (Landing Zone Accelerator)</w:t>
      </w:r>
      <w:r w:rsidRPr="00644B93">
        <w:t xml:space="preserve">. Ces plugins permettent aux développeurs non spécialisés dans le cloud d'être plus productifs.  </w:t>
      </w:r>
    </w:p>
    <w:p w14:paraId="1BE53F08" w14:textId="77777777" w:rsidR="00D3578D" w:rsidRPr="00644B93" w:rsidRDefault="00D3578D" w:rsidP="00656748">
      <w:pPr>
        <w:pStyle w:val="NormalArial"/>
        <w:spacing w:line="360" w:lineRule="auto"/>
      </w:pPr>
    </w:p>
    <w:p w14:paraId="44AFCA35" w14:textId="77777777" w:rsidR="00D3578D" w:rsidRPr="00644B93" w:rsidRDefault="00D3578D" w:rsidP="00656748">
      <w:pPr>
        <w:pStyle w:val="NormalArial"/>
        <w:spacing w:line="360" w:lineRule="auto"/>
      </w:pPr>
    </w:p>
    <w:p w14:paraId="66F2985F" w14:textId="68BC0213" w:rsidR="006A41DA" w:rsidRPr="00644B93" w:rsidRDefault="00232A88" w:rsidP="00656748">
      <w:pPr>
        <w:pStyle w:val="Puce1"/>
        <w:spacing w:line="360" w:lineRule="auto"/>
      </w:pPr>
      <w:r w:rsidRPr="00644B93">
        <w:t>Personnaliser</w:t>
      </w:r>
      <w:r w:rsidR="006A41DA" w:rsidRPr="00644B93">
        <w:t xml:space="preserve"> le portail développeur OPA AWS selon les exigences LZA (</w:t>
      </w:r>
      <w:r w:rsidRPr="00644B93">
        <w:t>permissions,</w:t>
      </w:r>
      <w:r w:rsidR="006A41DA" w:rsidRPr="00644B93">
        <w:t xml:space="preserve"> quota des ressources, </w:t>
      </w:r>
      <w:r w:rsidRPr="00644B93">
        <w:t>etc.…</w:t>
      </w:r>
      <w:r w:rsidR="006A41DA" w:rsidRPr="00644B93">
        <w:t>)</w:t>
      </w:r>
    </w:p>
    <w:p w14:paraId="695D436C" w14:textId="77777777" w:rsidR="006A41DA" w:rsidRPr="00644B93" w:rsidRDefault="006A41DA" w:rsidP="00656748">
      <w:pPr>
        <w:pStyle w:val="Puce1"/>
        <w:spacing w:line="360" w:lineRule="auto"/>
      </w:pPr>
      <w:r w:rsidRPr="00644B93">
        <w:t xml:space="preserve">Configurer l’authentification /l’autorisation via 2 mécanismes : </w:t>
      </w:r>
      <w:proofErr w:type="spellStart"/>
      <w:r w:rsidRPr="00644B93">
        <w:t>Okta</w:t>
      </w:r>
      <w:proofErr w:type="spellEnd"/>
      <w:r w:rsidRPr="00644B93">
        <w:t xml:space="preserve"> </w:t>
      </w:r>
      <w:proofErr w:type="spellStart"/>
      <w:r w:rsidRPr="00644B93">
        <w:t>identity</w:t>
      </w:r>
      <w:proofErr w:type="spellEnd"/>
      <w:r w:rsidRPr="00644B93">
        <w:t xml:space="preserve"> provider &amp; </w:t>
      </w:r>
      <w:proofErr w:type="spellStart"/>
      <w:r w:rsidRPr="00644B93">
        <w:t>Gitlab</w:t>
      </w:r>
      <w:proofErr w:type="spellEnd"/>
      <w:r w:rsidRPr="00644B93">
        <w:t xml:space="preserve"> </w:t>
      </w:r>
      <w:proofErr w:type="spellStart"/>
      <w:r w:rsidRPr="00644B93">
        <w:t>identity</w:t>
      </w:r>
      <w:proofErr w:type="spellEnd"/>
      <w:r w:rsidRPr="00644B93">
        <w:t xml:space="preserve"> provider</w:t>
      </w:r>
    </w:p>
    <w:p w14:paraId="0EFD6CE6" w14:textId="77777777" w:rsidR="00F856B8" w:rsidRDefault="006A41DA" w:rsidP="00656748">
      <w:pPr>
        <w:pStyle w:val="Puce1"/>
        <w:spacing w:line="360" w:lineRule="auto"/>
      </w:pPr>
      <w:r w:rsidRPr="00644B93">
        <w:t xml:space="preserve">Définir les </w:t>
      </w:r>
      <w:proofErr w:type="spellStart"/>
      <w:r w:rsidRPr="00644B93">
        <w:t>templates</w:t>
      </w:r>
      <w:proofErr w:type="spellEnd"/>
      <w:r w:rsidRPr="00644B93">
        <w:t xml:space="preserve"> pour les Runtime environnements (</w:t>
      </w:r>
      <w:proofErr w:type="spellStart"/>
      <w:r w:rsidRPr="00644B93">
        <w:t>Serverless</w:t>
      </w:r>
      <w:proofErr w:type="spellEnd"/>
      <w:r w:rsidRPr="00644B93">
        <w:t xml:space="preserve">, Gen IA </w:t>
      </w:r>
      <w:r w:rsidR="00232A88" w:rsidRPr="00644B93">
        <w:t>etc.…</w:t>
      </w:r>
      <w:r w:rsidRPr="00644B93">
        <w:t>)</w:t>
      </w:r>
    </w:p>
    <w:p w14:paraId="4FCAFD54" w14:textId="36F8E58E" w:rsidR="006A41DA" w:rsidRPr="00644B93" w:rsidRDefault="00F856B8" w:rsidP="00656748">
      <w:pPr>
        <w:pStyle w:val="Puce1"/>
        <w:spacing w:line="360" w:lineRule="auto"/>
      </w:pPr>
      <w:r>
        <w:t xml:space="preserve">Mise en place de process de scaffolding pour les </w:t>
      </w:r>
      <w:proofErr w:type="spellStart"/>
      <w:r>
        <w:t>kinds</w:t>
      </w:r>
      <w:proofErr w:type="spellEnd"/>
      <w:r>
        <w:t xml:space="preserve"> AWS crées (AWS environnent provider, &amp; AWS </w:t>
      </w:r>
      <w:proofErr w:type="spellStart"/>
      <w:proofErr w:type="gramStart"/>
      <w:r>
        <w:t>environment</w:t>
      </w:r>
      <w:proofErr w:type="spellEnd"/>
      <w:r>
        <w:t xml:space="preserve"> )</w:t>
      </w:r>
      <w:proofErr w:type="gramEnd"/>
      <w:r w:rsidR="006A41DA" w:rsidRPr="00644B93">
        <w:tab/>
      </w:r>
    </w:p>
    <w:p w14:paraId="5B79AEE0" w14:textId="1D1B602A" w:rsidR="00D3578D" w:rsidRPr="00644B93" w:rsidRDefault="00D3578D" w:rsidP="006A41DA">
      <w:pPr>
        <w:pStyle w:val="Puce1"/>
        <w:numPr>
          <w:ilvl w:val="0"/>
          <w:numId w:val="0"/>
        </w:numPr>
        <w:ind w:left="567"/>
      </w:pPr>
    </w:p>
    <w:p w14:paraId="6636B212" w14:textId="77777777" w:rsidR="00D3578D" w:rsidRPr="00644B93" w:rsidRDefault="00D3578D" w:rsidP="00D3578D">
      <w:pPr>
        <w:pStyle w:val="NormalArial"/>
      </w:pPr>
    </w:p>
    <w:p w14:paraId="5B5A4F8D" w14:textId="77777777" w:rsidR="00D3578D" w:rsidRPr="00644B93" w:rsidRDefault="00D3578D" w:rsidP="00656748">
      <w:pPr>
        <w:pStyle w:val="Gras"/>
        <w:spacing w:line="360" w:lineRule="auto"/>
      </w:pPr>
      <w:r w:rsidRPr="00644B93">
        <w:t>Environnement technologique :</w:t>
      </w:r>
    </w:p>
    <w:p w14:paraId="500A27DA" w14:textId="259912EC" w:rsidR="006A41DA" w:rsidRPr="00644B93" w:rsidRDefault="006A41DA" w:rsidP="00656748">
      <w:pPr>
        <w:pStyle w:val="Puce1"/>
        <w:spacing w:line="360" w:lineRule="auto"/>
      </w:pPr>
      <w:r w:rsidRPr="00644B93">
        <w:t>Platform Engineering : Backstage</w:t>
      </w:r>
    </w:p>
    <w:p w14:paraId="32D4C8BB" w14:textId="77777777" w:rsidR="006A41DA" w:rsidRPr="00644B93" w:rsidRDefault="006A41DA" w:rsidP="00656748">
      <w:pPr>
        <w:pStyle w:val="Puce1"/>
        <w:spacing w:line="360" w:lineRule="auto"/>
      </w:pPr>
      <w:r w:rsidRPr="00644B93">
        <w:t>IAC: AWS CDK</w:t>
      </w:r>
    </w:p>
    <w:p w14:paraId="2825721F" w14:textId="77777777" w:rsidR="006A41DA" w:rsidRPr="0017427E" w:rsidRDefault="006A41DA" w:rsidP="00656748">
      <w:pPr>
        <w:pStyle w:val="Puce1"/>
        <w:spacing w:line="360" w:lineRule="auto"/>
        <w:rPr>
          <w:lang w:val="en-US"/>
        </w:rPr>
      </w:pPr>
      <w:r w:rsidRPr="0017427E">
        <w:rPr>
          <w:lang w:val="en-US"/>
        </w:rPr>
        <w:lastRenderedPageBreak/>
        <w:t>Identity Management: AWS organization, AWS IIC (SSO), LZA.</w:t>
      </w:r>
    </w:p>
    <w:p w14:paraId="3F97CDFA" w14:textId="77777777" w:rsidR="006A41DA" w:rsidRPr="00644B93" w:rsidRDefault="006A41DA" w:rsidP="00656748">
      <w:pPr>
        <w:pStyle w:val="Puce1"/>
        <w:spacing w:line="360" w:lineRule="auto"/>
      </w:pPr>
      <w:proofErr w:type="spellStart"/>
      <w:r w:rsidRPr="00644B93">
        <w:t>Continuous</w:t>
      </w:r>
      <w:proofErr w:type="spellEnd"/>
      <w:r w:rsidRPr="00644B93">
        <w:t xml:space="preserve"> integration: AWS code pipeline</w:t>
      </w:r>
    </w:p>
    <w:p w14:paraId="3DC5CAEF" w14:textId="77777777" w:rsidR="006A41DA" w:rsidRPr="0017427E" w:rsidRDefault="006A41DA" w:rsidP="00656748">
      <w:pPr>
        <w:pStyle w:val="Puce1"/>
        <w:spacing w:line="360" w:lineRule="auto"/>
        <w:rPr>
          <w:lang w:val="en-US"/>
        </w:rPr>
      </w:pPr>
      <w:proofErr w:type="gramStart"/>
      <w:r w:rsidRPr="0017427E">
        <w:rPr>
          <w:lang w:val="en-US"/>
        </w:rPr>
        <w:t>Compute</w:t>
      </w:r>
      <w:proofErr w:type="gramEnd"/>
      <w:r w:rsidRPr="0017427E">
        <w:rPr>
          <w:lang w:val="en-US"/>
        </w:rPr>
        <w:t xml:space="preserve"> &amp; Serverless: AWS ECS, EKS, Lambda.</w:t>
      </w:r>
    </w:p>
    <w:p w14:paraId="680707DE" w14:textId="77777777" w:rsidR="006A41DA" w:rsidRPr="00644B93" w:rsidRDefault="006A41DA" w:rsidP="00656748">
      <w:pPr>
        <w:pStyle w:val="Puce1"/>
        <w:spacing w:line="360" w:lineRule="auto"/>
      </w:pPr>
      <w:r w:rsidRPr="00644B93">
        <w:t>CDN &amp; DNS: Cloud Front, R53</w:t>
      </w:r>
    </w:p>
    <w:p w14:paraId="70C5AFB4" w14:textId="77777777" w:rsidR="006A41DA" w:rsidRPr="00644B93" w:rsidRDefault="006A41DA" w:rsidP="00656748">
      <w:pPr>
        <w:pStyle w:val="Puce1"/>
        <w:spacing w:line="360" w:lineRule="auto"/>
      </w:pPr>
      <w:r w:rsidRPr="00644B93">
        <w:t xml:space="preserve">Identity Provider : </w:t>
      </w:r>
      <w:proofErr w:type="spellStart"/>
      <w:r w:rsidRPr="00644B93">
        <w:t>Okta</w:t>
      </w:r>
      <w:proofErr w:type="spellEnd"/>
      <w:r w:rsidRPr="00644B93">
        <w:t xml:space="preserve">, </w:t>
      </w:r>
      <w:proofErr w:type="spellStart"/>
      <w:r w:rsidRPr="00644B93">
        <w:t>Gitlab</w:t>
      </w:r>
      <w:proofErr w:type="spellEnd"/>
    </w:p>
    <w:p w14:paraId="5FB80D55" w14:textId="77777777" w:rsidR="006A41DA" w:rsidRPr="00644B93" w:rsidRDefault="006A41DA" w:rsidP="006A41DA">
      <w:pPr>
        <w:pStyle w:val="Puce1"/>
        <w:numPr>
          <w:ilvl w:val="0"/>
          <w:numId w:val="0"/>
        </w:numPr>
        <w:rPr>
          <w:b/>
          <w:bCs/>
        </w:rPr>
      </w:pPr>
    </w:p>
    <w:p w14:paraId="204F6B80" w14:textId="69118213" w:rsidR="00D3578D" w:rsidRPr="00644B93" w:rsidRDefault="00D3578D" w:rsidP="006A41DA">
      <w:pPr>
        <w:pStyle w:val="Puce1"/>
        <w:numPr>
          <w:ilvl w:val="0"/>
          <w:numId w:val="0"/>
        </w:numPr>
      </w:pPr>
      <w:r w:rsidRPr="00644B93">
        <w:rPr>
          <w:b/>
          <w:bCs/>
        </w:rPr>
        <w:t>Méthodologies :</w:t>
      </w:r>
      <w:r w:rsidRPr="00644B93">
        <w:t xml:space="preserve"> Agile/Scrum</w:t>
      </w:r>
    </w:p>
    <w:p w14:paraId="458E9D21" w14:textId="77777777" w:rsidR="00D3578D" w:rsidRPr="00644B93" w:rsidRDefault="00D3578D" w:rsidP="00A46BDC">
      <w:pPr>
        <w:pStyle w:val="NormalArial"/>
        <w:rPr>
          <w:b/>
        </w:rPr>
      </w:pPr>
    </w:p>
    <w:p w14:paraId="3DFC8A2F" w14:textId="421BF4E4" w:rsidR="009C199A" w:rsidRPr="00644B93" w:rsidRDefault="009C199A" w:rsidP="00A46BDC">
      <w:pPr>
        <w:pStyle w:val="NormalArial"/>
        <w:rPr>
          <w:b/>
          <w:caps/>
        </w:rPr>
      </w:pPr>
      <w:r w:rsidRPr="00644B93">
        <w:rPr>
          <w:b/>
        </w:rPr>
        <w:t>Client </w:t>
      </w:r>
      <w:r w:rsidRPr="00644B93">
        <w:rPr>
          <w:b/>
          <w:caps/>
        </w:rPr>
        <w:t>:</w:t>
      </w:r>
      <w:r w:rsidR="0087686E" w:rsidRPr="00644B93">
        <w:rPr>
          <w:b/>
          <w:caps/>
        </w:rPr>
        <w:t xml:space="preserve"> </w:t>
      </w:r>
      <w:r w:rsidR="00132543" w:rsidRPr="00644B93">
        <w:rPr>
          <w:b/>
          <w:caps/>
        </w:rPr>
        <w:t>WOOPEN</w:t>
      </w:r>
      <w:r w:rsidR="00573115" w:rsidRPr="00644B93">
        <w:rPr>
          <w:b/>
          <w:caps/>
        </w:rPr>
        <w:tab/>
        <w:t>0</w:t>
      </w:r>
      <w:r w:rsidR="00132543" w:rsidRPr="00644B93">
        <w:rPr>
          <w:b/>
          <w:caps/>
        </w:rPr>
        <w:t>6</w:t>
      </w:r>
      <w:r w:rsidR="00573115" w:rsidRPr="00644B93">
        <w:rPr>
          <w:b/>
          <w:caps/>
        </w:rPr>
        <w:t>/202</w:t>
      </w:r>
      <w:r w:rsidR="00132543" w:rsidRPr="00644B93">
        <w:rPr>
          <w:b/>
          <w:caps/>
        </w:rPr>
        <w:t>3</w:t>
      </w:r>
      <w:r w:rsidR="007015D2" w:rsidRPr="00644B93">
        <w:rPr>
          <w:b/>
          <w:caps/>
        </w:rPr>
        <w:t xml:space="preserve"> </w:t>
      </w:r>
      <w:r w:rsidR="007015D2" w:rsidRPr="00644B93">
        <w:rPr>
          <w:b/>
        </w:rPr>
        <w:t>à</w:t>
      </w:r>
      <w:r w:rsidR="007015D2" w:rsidRPr="00644B93">
        <w:rPr>
          <w:b/>
          <w:caps/>
        </w:rPr>
        <w:t xml:space="preserve"> 0</w:t>
      </w:r>
      <w:r w:rsidR="00132543" w:rsidRPr="00644B93">
        <w:rPr>
          <w:b/>
          <w:caps/>
        </w:rPr>
        <w:t>3</w:t>
      </w:r>
      <w:r w:rsidR="007015D2" w:rsidRPr="00644B93">
        <w:rPr>
          <w:b/>
          <w:caps/>
        </w:rPr>
        <w:t>/202</w:t>
      </w:r>
      <w:r w:rsidR="00132543" w:rsidRPr="00644B93">
        <w:rPr>
          <w:b/>
          <w:caps/>
        </w:rPr>
        <w:t>4</w:t>
      </w:r>
    </w:p>
    <w:p w14:paraId="6B6899C6" w14:textId="77777777" w:rsidR="00E17692" w:rsidRPr="00644B93" w:rsidRDefault="00E17692" w:rsidP="00A46BDC">
      <w:pPr>
        <w:pStyle w:val="NormalArial"/>
        <w:rPr>
          <w:b/>
          <w:caps/>
        </w:rPr>
      </w:pPr>
    </w:p>
    <w:p w14:paraId="2B288E8D" w14:textId="6348E17E" w:rsidR="00E17692" w:rsidRPr="00644B93" w:rsidRDefault="00E17692" w:rsidP="00E17692">
      <w:pPr>
        <w:pStyle w:val="NormalArial"/>
      </w:pPr>
      <w:r w:rsidRPr="00644B93">
        <w:rPr>
          <w:rStyle w:val="GrasCar"/>
        </w:rPr>
        <w:t>Envergure du contrat :</w:t>
      </w:r>
      <w:r w:rsidRPr="00644B93">
        <w:t xml:space="preserve"> </w:t>
      </w:r>
      <w:r w:rsidR="00333C0B" w:rsidRPr="00644B93">
        <w:t>18</w:t>
      </w:r>
      <w:r w:rsidRPr="00644B93">
        <w:t>0 jours-personnes</w:t>
      </w:r>
    </w:p>
    <w:p w14:paraId="01B7238E" w14:textId="77777777" w:rsidR="00E17692" w:rsidRPr="00644B93" w:rsidRDefault="00E17692" w:rsidP="00A46BDC">
      <w:pPr>
        <w:pStyle w:val="NormalArial"/>
      </w:pPr>
    </w:p>
    <w:p w14:paraId="7A93F7D9" w14:textId="77777777" w:rsidR="009C199A" w:rsidRPr="00644B93" w:rsidRDefault="009C199A" w:rsidP="00A46BDC">
      <w:pPr>
        <w:pStyle w:val="NormalArial"/>
      </w:pPr>
    </w:p>
    <w:p w14:paraId="6A46E042" w14:textId="0A65FE09" w:rsidR="009C199A" w:rsidRPr="00644B93" w:rsidRDefault="009C199A" w:rsidP="009C199A">
      <w:pPr>
        <w:pStyle w:val="Gras"/>
      </w:pPr>
      <w:r w:rsidRPr="00644B93">
        <w:t xml:space="preserve"># </w:t>
      </w:r>
      <w:r w:rsidR="000706D8" w:rsidRPr="00644B93">
        <w:t>5</w:t>
      </w:r>
      <w:r w:rsidRPr="00644B93">
        <w:tab/>
      </w:r>
      <w:r w:rsidR="00333C0B" w:rsidRPr="00644B93">
        <w:t>AWS DevOps Lead</w:t>
      </w:r>
    </w:p>
    <w:p w14:paraId="2C2F5278" w14:textId="77777777" w:rsidR="009C199A" w:rsidRPr="00644B93" w:rsidRDefault="009C199A" w:rsidP="00A46BDC">
      <w:pPr>
        <w:pStyle w:val="NormalArial"/>
      </w:pPr>
    </w:p>
    <w:p w14:paraId="5EFC85C9" w14:textId="26E44417" w:rsidR="004D31AB" w:rsidRPr="00644B93" w:rsidRDefault="00F00603" w:rsidP="00656748">
      <w:pPr>
        <w:pStyle w:val="NormalArial"/>
        <w:spacing w:line="360" w:lineRule="auto"/>
      </w:pPr>
      <w:r w:rsidRPr="00644B93">
        <w:rPr>
          <w:b/>
        </w:rPr>
        <w:t>Projet:</w:t>
      </w:r>
      <w:r w:rsidR="004D31AB" w:rsidRPr="00644B93">
        <w:rPr>
          <w:b/>
        </w:rPr>
        <w:t xml:space="preserve"> </w:t>
      </w:r>
      <w:r w:rsidR="00333C0B" w:rsidRPr="00644B93">
        <w:t>Woopen-Habitat</w:t>
      </w:r>
    </w:p>
    <w:p w14:paraId="1A3CF582" w14:textId="455F0DAC" w:rsidR="004D31AB" w:rsidRPr="00644B93" w:rsidRDefault="004D31AB" w:rsidP="00656748">
      <w:pPr>
        <w:pStyle w:val="NormalArial"/>
        <w:spacing w:line="360" w:lineRule="auto"/>
      </w:pPr>
      <w:r w:rsidRPr="00644B93">
        <w:t xml:space="preserve">Le projet </w:t>
      </w:r>
      <w:r w:rsidR="00333C0B" w:rsidRPr="00644B93">
        <w:t>Woopen-Habitat</w:t>
      </w:r>
      <w:r w:rsidRPr="00644B93">
        <w:t xml:space="preserve"> consiste à développer un</w:t>
      </w:r>
      <w:r w:rsidR="00333C0B" w:rsidRPr="00644B93">
        <w:t xml:space="preserve">e application multi-plateforme (web, Android et Ios) qui assure une concrétisation et suivi des projets d’achat immobilier avec référencement des professionnels de domaine. </w:t>
      </w:r>
      <w:r w:rsidRPr="00644B93">
        <w:t>Ce</w:t>
      </w:r>
      <w:r w:rsidR="00333C0B" w:rsidRPr="00644B93">
        <w:t>tte application p</w:t>
      </w:r>
      <w:r w:rsidRPr="00644B93">
        <w:t xml:space="preserve">ermet aux </w:t>
      </w:r>
      <w:r w:rsidR="00333C0B" w:rsidRPr="00644B93">
        <w:t>utilisateurs de</w:t>
      </w:r>
      <w:r w:rsidRPr="00644B93">
        <w:t xml:space="preserve"> se connecter à </w:t>
      </w:r>
      <w:r w:rsidR="00D35798" w:rsidRPr="00644B93">
        <w:t>une variété des experts (Immobilier, conception, Juridi</w:t>
      </w:r>
      <w:r w:rsidR="00B156BD" w:rsidRPr="00644B93">
        <w:t>que, etc…</w:t>
      </w:r>
      <w:r w:rsidR="00D35798" w:rsidRPr="00644B93">
        <w:t>)</w:t>
      </w:r>
      <w:r w:rsidR="00B156BD" w:rsidRPr="00644B93">
        <w:t xml:space="preserve"> </w:t>
      </w:r>
      <w:r w:rsidR="00333C0B" w:rsidRPr="00644B93">
        <w:t>afin</w:t>
      </w:r>
      <w:r w:rsidR="00F72FA5" w:rsidRPr="00644B93">
        <w:t xml:space="preserve"> </w:t>
      </w:r>
      <w:r w:rsidR="00333C0B" w:rsidRPr="00644B93">
        <w:t>de trouver le conseil et l'expertise dont ils ont besoin.</w:t>
      </w:r>
    </w:p>
    <w:p w14:paraId="2FA33566" w14:textId="77777777" w:rsidR="004D31AB" w:rsidRPr="00644B93" w:rsidRDefault="004D31AB" w:rsidP="00656748">
      <w:pPr>
        <w:pStyle w:val="NormalArial"/>
        <w:spacing w:line="360" w:lineRule="auto"/>
      </w:pPr>
    </w:p>
    <w:p w14:paraId="34FB799D" w14:textId="03A86552" w:rsidR="00AC37FD" w:rsidRPr="00644B93" w:rsidRDefault="004D31AB" w:rsidP="00656748">
      <w:pPr>
        <w:pStyle w:val="NormalArial"/>
        <w:spacing w:line="360" w:lineRule="auto"/>
      </w:pPr>
      <w:r w:rsidRPr="00644B93">
        <w:t xml:space="preserve">En tant que </w:t>
      </w:r>
      <w:proofErr w:type="spellStart"/>
      <w:r w:rsidR="00F72FA5" w:rsidRPr="00644B93">
        <w:t>Devops</w:t>
      </w:r>
      <w:proofErr w:type="spellEnd"/>
      <w:r w:rsidR="00F72FA5" w:rsidRPr="00644B93">
        <w:t xml:space="preserve"> Lead au sein d’une équipe de 10 personnes</w:t>
      </w:r>
      <w:r w:rsidRPr="00644B93">
        <w:t>, monsieur</w:t>
      </w:r>
      <w:r w:rsidR="00CE7E35" w:rsidRPr="00644B93">
        <w:t> </w:t>
      </w:r>
      <w:r w:rsidR="00F72FA5" w:rsidRPr="00644B93">
        <w:t>Ajroud</w:t>
      </w:r>
      <w:r w:rsidRPr="00644B93">
        <w:t xml:space="preserve"> a apporté une contribution essentielle à la </w:t>
      </w:r>
      <w:r w:rsidR="00F72FA5" w:rsidRPr="00644B93">
        <w:t xml:space="preserve">mise en place de l'infrastructure AWS de projet ainsi que l’integration </w:t>
      </w:r>
      <w:r w:rsidR="00AC37FD" w:rsidRPr="00644B93">
        <w:t>et déploiement continue</w:t>
      </w:r>
      <w:r w:rsidR="00F72FA5" w:rsidRPr="00644B93">
        <w:t xml:space="preserve"> </w:t>
      </w:r>
      <w:r w:rsidR="00232A88" w:rsidRPr="00644B93">
        <w:t>en web</w:t>
      </w:r>
      <w:r w:rsidR="00F72FA5" w:rsidRPr="00644B93">
        <w:t xml:space="preserve"> et mobile</w:t>
      </w:r>
      <w:r w:rsidRPr="00644B93">
        <w:t>. L</w:t>
      </w:r>
      <w:r w:rsidR="00AC37FD" w:rsidRPr="00644B93">
        <w:t xml:space="preserve">a chaine CI/CD est mise en place via GitHub Actions, l’aspect sécurité des données est géré via AWS secret manager et </w:t>
      </w:r>
      <w:r w:rsidR="00DD5FCE" w:rsidRPr="00644B93">
        <w:t>la containerisation</w:t>
      </w:r>
      <w:r w:rsidR="00AC37FD" w:rsidRPr="00644B93">
        <w:t xml:space="preserve"> des micro-services via Amazon ECS.</w:t>
      </w:r>
    </w:p>
    <w:p w14:paraId="7DA59986" w14:textId="06323808" w:rsidR="004D31AB" w:rsidRPr="00644B93" w:rsidRDefault="004D31AB" w:rsidP="00656748">
      <w:pPr>
        <w:pStyle w:val="NormalArial"/>
        <w:spacing w:line="360" w:lineRule="auto"/>
      </w:pPr>
    </w:p>
    <w:p w14:paraId="54FF9CB2" w14:textId="77777777" w:rsidR="004D31AB" w:rsidRPr="00644B93" w:rsidRDefault="004D31AB" w:rsidP="00656748">
      <w:pPr>
        <w:pStyle w:val="NormalArial"/>
        <w:spacing w:line="360" w:lineRule="auto"/>
      </w:pPr>
    </w:p>
    <w:p w14:paraId="5C673AF8" w14:textId="10244CBE" w:rsidR="00305CEE" w:rsidRPr="00644B93" w:rsidRDefault="00F9170E" w:rsidP="00656748">
      <w:pPr>
        <w:pStyle w:val="Puce1"/>
        <w:spacing w:line="360" w:lineRule="auto"/>
      </w:pPr>
      <w:r w:rsidRPr="00644B93">
        <w:t xml:space="preserve">Mettre en place l’infrastructure AWS des environnements via </w:t>
      </w:r>
      <w:proofErr w:type="spellStart"/>
      <w:r w:rsidR="005B0BC2" w:rsidRPr="00644B93">
        <w:t>T</w:t>
      </w:r>
      <w:r w:rsidRPr="00644B93">
        <w:t>erraform</w:t>
      </w:r>
      <w:proofErr w:type="spellEnd"/>
      <w:r w:rsidR="00275CF0" w:rsidRPr="00644B93">
        <w:t>.</w:t>
      </w:r>
    </w:p>
    <w:p w14:paraId="7F4E1794" w14:textId="0C71D77C" w:rsidR="00305CEE" w:rsidRPr="00644B93" w:rsidRDefault="00305CEE" w:rsidP="00656748">
      <w:pPr>
        <w:pStyle w:val="Puce1"/>
        <w:spacing w:line="360" w:lineRule="auto"/>
      </w:pPr>
      <w:r w:rsidRPr="00644B93">
        <w:t xml:space="preserve">Assurer le soutien </w:t>
      </w:r>
      <w:r w:rsidR="005B0BC2" w:rsidRPr="00644B93">
        <w:t>technique.</w:t>
      </w:r>
    </w:p>
    <w:p w14:paraId="4E6C104C" w14:textId="2B2996ED" w:rsidR="00F9170E" w:rsidRPr="00644B93" w:rsidRDefault="00F9170E" w:rsidP="00656748">
      <w:pPr>
        <w:pStyle w:val="Puce1"/>
        <w:tabs>
          <w:tab w:val="clear" w:pos="9354"/>
          <w:tab w:val="right" w:pos="9356"/>
        </w:tabs>
        <w:spacing w:line="360" w:lineRule="auto"/>
      </w:pPr>
      <w:r w:rsidRPr="00644B93">
        <w:t>Vérifier les procédures de sauvegarde et de restauration.</w:t>
      </w:r>
    </w:p>
    <w:p w14:paraId="22BA2188" w14:textId="77777777" w:rsidR="00F9170E" w:rsidRPr="00644B93" w:rsidRDefault="00F9170E" w:rsidP="00656748">
      <w:pPr>
        <w:pStyle w:val="Puce1"/>
        <w:tabs>
          <w:tab w:val="clear" w:pos="9354"/>
          <w:tab w:val="right" w:pos="9356"/>
        </w:tabs>
        <w:spacing w:line="360" w:lineRule="auto"/>
      </w:pPr>
      <w:r w:rsidRPr="00644B93">
        <w:t>Définir les politiques de supervision et de maintenabilité.</w:t>
      </w:r>
    </w:p>
    <w:p w14:paraId="047D4158" w14:textId="242A931F" w:rsidR="005B0BC2" w:rsidRPr="00644B93" w:rsidRDefault="005B0BC2" w:rsidP="00656748">
      <w:pPr>
        <w:pStyle w:val="Puce1"/>
        <w:tabs>
          <w:tab w:val="clear" w:pos="9354"/>
          <w:tab w:val="right" w:pos="9356"/>
        </w:tabs>
        <w:spacing w:line="360" w:lineRule="auto"/>
      </w:pPr>
      <w:r w:rsidRPr="00644B93">
        <w:t>Maintenir la chaine CI/CD (</w:t>
      </w:r>
      <w:proofErr w:type="spellStart"/>
      <w:r w:rsidRPr="00644B93">
        <w:t>GitHubActions</w:t>
      </w:r>
      <w:proofErr w:type="spellEnd"/>
      <w:r w:rsidRPr="00644B93">
        <w:t xml:space="preserve">) </w:t>
      </w:r>
    </w:p>
    <w:p w14:paraId="51009E21" w14:textId="40869BB3" w:rsidR="00DD5FCE" w:rsidRPr="00644B93" w:rsidRDefault="00E824E4" w:rsidP="00656748">
      <w:pPr>
        <w:pStyle w:val="Puce1"/>
        <w:tabs>
          <w:tab w:val="clear" w:pos="9354"/>
          <w:tab w:val="right" w:pos="9356"/>
        </w:tabs>
        <w:spacing w:line="360" w:lineRule="auto"/>
      </w:pPr>
      <w:r w:rsidRPr="00644B93">
        <w:lastRenderedPageBreak/>
        <w:t>Mettre en place une solution d’</w:t>
      </w:r>
      <w:r w:rsidR="005B0BC2" w:rsidRPr="00644B93">
        <w:t>accès</w:t>
      </w:r>
      <w:r w:rsidRPr="00644B93">
        <w:t xml:space="preserve"> unique aux environnement AWS (via AWS IAM </w:t>
      </w:r>
      <w:r w:rsidR="005B0BC2" w:rsidRPr="00644B93">
        <w:t>Identity</w:t>
      </w:r>
      <w:r w:rsidRPr="00644B93">
        <w:t xml:space="preserve"> center)</w:t>
      </w:r>
      <w:r w:rsidR="00DD5FCE" w:rsidRPr="00644B93">
        <w:t>.</w:t>
      </w:r>
    </w:p>
    <w:p w14:paraId="434E4874" w14:textId="77777777" w:rsidR="00305CEE" w:rsidRPr="00644B93" w:rsidRDefault="00305CEE" w:rsidP="00743141">
      <w:pPr>
        <w:pStyle w:val="Puce1"/>
        <w:numPr>
          <w:ilvl w:val="0"/>
          <w:numId w:val="0"/>
        </w:numPr>
      </w:pPr>
    </w:p>
    <w:p w14:paraId="4549DEDA" w14:textId="77777777" w:rsidR="004D31AB" w:rsidRPr="00644B93" w:rsidRDefault="004D31AB" w:rsidP="00CE7E35">
      <w:pPr>
        <w:pStyle w:val="NormalArial"/>
      </w:pPr>
    </w:p>
    <w:p w14:paraId="3DF71E72" w14:textId="77777777" w:rsidR="004D31AB" w:rsidRPr="00644B93" w:rsidRDefault="004D31AB" w:rsidP="00656748">
      <w:pPr>
        <w:pStyle w:val="Gras"/>
        <w:spacing w:line="360" w:lineRule="auto"/>
      </w:pPr>
      <w:r w:rsidRPr="00644B93">
        <w:t>Environnement technologique :</w:t>
      </w:r>
    </w:p>
    <w:p w14:paraId="622C7E4F" w14:textId="781413B7" w:rsidR="004D31AB" w:rsidRPr="00644B93" w:rsidRDefault="005B0BC2" w:rsidP="00656748">
      <w:pPr>
        <w:pStyle w:val="Puce1"/>
        <w:spacing w:line="360" w:lineRule="auto"/>
      </w:pPr>
      <w:r w:rsidRPr="00644B93">
        <w:t>Infrastructure</w:t>
      </w:r>
      <w:r w:rsidRPr="00644B93">
        <w:rPr>
          <w:i/>
          <w:iCs/>
        </w:rPr>
        <w:t>:</w:t>
      </w:r>
      <w:r w:rsidR="004D31AB" w:rsidRPr="00644B93">
        <w:t xml:space="preserve"> </w:t>
      </w:r>
      <w:proofErr w:type="spellStart"/>
      <w:r w:rsidRPr="00644B93">
        <w:t>Terraform</w:t>
      </w:r>
      <w:proofErr w:type="spellEnd"/>
      <w:r w:rsidRPr="00644B93">
        <w:t>.</w:t>
      </w:r>
    </w:p>
    <w:p w14:paraId="5C5D4B65" w14:textId="440852C5" w:rsidR="00E824E4" w:rsidRPr="0017427E" w:rsidRDefault="00E824E4" w:rsidP="00656748">
      <w:pPr>
        <w:pStyle w:val="Puce1"/>
        <w:spacing w:line="360" w:lineRule="auto"/>
        <w:rPr>
          <w:lang w:val="en-US"/>
        </w:rPr>
      </w:pPr>
      <w:r w:rsidRPr="0017427E">
        <w:rPr>
          <w:lang w:val="en-US"/>
        </w:rPr>
        <w:t>Identity Management: AWS organization, AWS IIC (SSO)</w:t>
      </w:r>
    </w:p>
    <w:p w14:paraId="0FEB8751" w14:textId="77777777" w:rsidR="00275CF0" w:rsidRPr="00644B93" w:rsidRDefault="00275CF0" w:rsidP="00656748">
      <w:pPr>
        <w:pStyle w:val="Puce1"/>
        <w:spacing w:line="360" w:lineRule="auto"/>
      </w:pPr>
      <w:r w:rsidRPr="00644B93">
        <w:t xml:space="preserve">Audit des activités : AWS </w:t>
      </w:r>
      <w:proofErr w:type="spellStart"/>
      <w:r w:rsidRPr="00644B93">
        <w:t>CloudTrail</w:t>
      </w:r>
      <w:proofErr w:type="spellEnd"/>
    </w:p>
    <w:p w14:paraId="59B2F4A2" w14:textId="3DA472E7" w:rsidR="00275CF0" w:rsidRPr="00644B93" w:rsidRDefault="00275CF0" w:rsidP="00656748">
      <w:pPr>
        <w:pStyle w:val="Puce1"/>
        <w:spacing w:line="360" w:lineRule="auto"/>
      </w:pPr>
      <w:r w:rsidRPr="00644B93">
        <w:t xml:space="preserve">Intégration continue : </w:t>
      </w:r>
      <w:proofErr w:type="spellStart"/>
      <w:r w:rsidRPr="00644B93">
        <w:t>GitHub</w:t>
      </w:r>
      <w:r w:rsidR="00E824E4" w:rsidRPr="00644B93">
        <w:t>Actions</w:t>
      </w:r>
      <w:proofErr w:type="spellEnd"/>
      <w:r w:rsidRPr="00644B93">
        <w:t>, AWS SSM, Secret Manager</w:t>
      </w:r>
    </w:p>
    <w:p w14:paraId="415FCC42" w14:textId="0654D1FF" w:rsidR="00275CF0" w:rsidRPr="0017427E" w:rsidRDefault="00275CF0" w:rsidP="00656748">
      <w:pPr>
        <w:pStyle w:val="Puce1"/>
        <w:spacing w:line="360" w:lineRule="auto"/>
        <w:rPr>
          <w:lang w:val="en-US"/>
        </w:rPr>
      </w:pPr>
      <w:proofErr w:type="gramStart"/>
      <w:r w:rsidRPr="0017427E">
        <w:rPr>
          <w:lang w:val="en-US"/>
        </w:rPr>
        <w:t>Compute</w:t>
      </w:r>
      <w:proofErr w:type="gramEnd"/>
      <w:r w:rsidRPr="0017427E">
        <w:rPr>
          <w:lang w:val="en-US"/>
        </w:rPr>
        <w:t xml:space="preserve"> &amp; </w:t>
      </w:r>
      <w:r w:rsidR="005B0BC2" w:rsidRPr="0017427E">
        <w:rPr>
          <w:lang w:val="en-US"/>
        </w:rPr>
        <w:t>Serverless:</w:t>
      </w:r>
      <w:r w:rsidRPr="0017427E">
        <w:rPr>
          <w:lang w:val="en-US"/>
        </w:rPr>
        <w:t xml:space="preserve"> AWS ECS, EC2</w:t>
      </w:r>
      <w:r w:rsidR="00E824E4" w:rsidRPr="0017427E">
        <w:rPr>
          <w:lang w:val="en-US"/>
        </w:rPr>
        <w:t>, Lambda</w:t>
      </w:r>
      <w:r w:rsidRPr="0017427E">
        <w:rPr>
          <w:lang w:val="en-US"/>
        </w:rPr>
        <w:t>.</w:t>
      </w:r>
    </w:p>
    <w:p w14:paraId="00D1E34C" w14:textId="113BF90E" w:rsidR="00275CF0" w:rsidRPr="00644B93" w:rsidRDefault="00275CF0" w:rsidP="00656748">
      <w:pPr>
        <w:pStyle w:val="Puce1"/>
        <w:spacing w:line="360" w:lineRule="auto"/>
      </w:pPr>
      <w:r w:rsidRPr="00644B93">
        <w:t xml:space="preserve">CDN &amp; DNS : </w:t>
      </w:r>
      <w:r w:rsidR="005B0BC2" w:rsidRPr="00644B93">
        <w:t>Cloud Front</w:t>
      </w:r>
      <w:r w:rsidRPr="00644B93">
        <w:t>, R53</w:t>
      </w:r>
    </w:p>
    <w:p w14:paraId="67CB0D7E" w14:textId="43F135A9" w:rsidR="00E824E4" w:rsidRPr="0017427E" w:rsidRDefault="00E824E4" w:rsidP="00656748">
      <w:pPr>
        <w:pStyle w:val="Puce1"/>
        <w:spacing w:line="360" w:lineRule="auto"/>
        <w:rPr>
          <w:lang w:val="en-US"/>
        </w:rPr>
      </w:pPr>
      <w:r w:rsidRPr="0017427E">
        <w:rPr>
          <w:lang w:val="en-US"/>
        </w:rPr>
        <w:t xml:space="preserve">integration </w:t>
      </w:r>
      <w:r w:rsidR="005B0BC2" w:rsidRPr="0017427E">
        <w:rPr>
          <w:lang w:val="en-US"/>
        </w:rPr>
        <w:t>services:</w:t>
      </w:r>
      <w:r w:rsidRPr="0017427E">
        <w:rPr>
          <w:lang w:val="en-US"/>
        </w:rPr>
        <w:t xml:space="preserve"> SQS, SNS, </w:t>
      </w:r>
      <w:r w:rsidR="005B0BC2" w:rsidRPr="0017427E">
        <w:rPr>
          <w:lang w:val="en-US"/>
        </w:rPr>
        <w:t>Step Functions</w:t>
      </w:r>
      <w:r w:rsidRPr="0017427E">
        <w:rPr>
          <w:lang w:val="en-US"/>
        </w:rPr>
        <w:t>.</w:t>
      </w:r>
    </w:p>
    <w:p w14:paraId="4A4F60D1" w14:textId="6099C94C" w:rsidR="00E824E4" w:rsidRPr="0017427E" w:rsidRDefault="00E824E4" w:rsidP="00656748">
      <w:pPr>
        <w:pStyle w:val="Puce1"/>
        <w:spacing w:line="360" w:lineRule="auto"/>
        <w:rPr>
          <w:lang w:val="en-US"/>
        </w:rPr>
      </w:pPr>
      <w:r w:rsidRPr="0017427E">
        <w:rPr>
          <w:lang w:val="en-US"/>
        </w:rPr>
        <w:t xml:space="preserve">Analytics &amp; business queries: AWS </w:t>
      </w:r>
      <w:r w:rsidR="005B0BC2" w:rsidRPr="0017427E">
        <w:rPr>
          <w:lang w:val="en-US"/>
        </w:rPr>
        <w:t>OpenSearch</w:t>
      </w:r>
      <w:r w:rsidRPr="0017427E">
        <w:rPr>
          <w:lang w:val="en-US"/>
        </w:rPr>
        <w:t xml:space="preserve">, </w:t>
      </w:r>
      <w:r w:rsidR="005B0BC2" w:rsidRPr="0017427E">
        <w:rPr>
          <w:lang w:val="en-US"/>
        </w:rPr>
        <w:t>HubSpot</w:t>
      </w:r>
    </w:p>
    <w:p w14:paraId="734AC2A6" w14:textId="06CC49CC" w:rsidR="00F9170E" w:rsidRPr="00644B93" w:rsidRDefault="00F9170E" w:rsidP="00656748">
      <w:pPr>
        <w:pStyle w:val="Puce1"/>
        <w:spacing w:line="360" w:lineRule="auto"/>
      </w:pPr>
      <w:r w:rsidRPr="00644B93">
        <w:t xml:space="preserve">Base de données : Amazon RDS, </w:t>
      </w:r>
      <w:proofErr w:type="spellStart"/>
      <w:r w:rsidR="00E824E4" w:rsidRPr="00644B93">
        <w:t>E</w:t>
      </w:r>
      <w:r w:rsidRPr="00644B93">
        <w:t>l</w:t>
      </w:r>
      <w:r w:rsidR="005B0BC2" w:rsidRPr="00644B93">
        <w:t>a</w:t>
      </w:r>
      <w:r w:rsidRPr="00644B93">
        <w:t>sticache</w:t>
      </w:r>
      <w:proofErr w:type="spellEnd"/>
      <w:r w:rsidRPr="00644B93">
        <w:t xml:space="preserve"> Redis</w:t>
      </w:r>
    </w:p>
    <w:p w14:paraId="1CB8A97C" w14:textId="477D7140" w:rsidR="00F9170E" w:rsidRPr="00644B93" w:rsidRDefault="00F9170E" w:rsidP="00656748">
      <w:pPr>
        <w:pStyle w:val="Puce1"/>
        <w:spacing w:line="360" w:lineRule="auto"/>
      </w:pPr>
      <w:r w:rsidRPr="00644B93">
        <w:t>Outils de développement : Jira, Confluence ;</w:t>
      </w:r>
    </w:p>
    <w:p w14:paraId="4A408033" w14:textId="3C22A1A4" w:rsidR="004D31AB" w:rsidRPr="00644B93" w:rsidRDefault="004D31AB" w:rsidP="00656748">
      <w:pPr>
        <w:pStyle w:val="NormalArial"/>
        <w:spacing w:line="360" w:lineRule="auto"/>
      </w:pPr>
      <w:r w:rsidRPr="00644B93">
        <w:rPr>
          <w:b/>
          <w:bCs/>
        </w:rPr>
        <w:t>Méthodologie</w:t>
      </w:r>
      <w:r w:rsidR="00073B6F" w:rsidRPr="00644B93">
        <w:rPr>
          <w:b/>
          <w:bCs/>
        </w:rPr>
        <w:t>s</w:t>
      </w:r>
      <w:r w:rsidRPr="00644B93">
        <w:rPr>
          <w:b/>
          <w:bCs/>
        </w:rPr>
        <w:t> :</w:t>
      </w:r>
      <w:r w:rsidRPr="00644B93">
        <w:t xml:space="preserve"> Agile</w:t>
      </w:r>
      <w:r w:rsidR="00172D25" w:rsidRPr="00644B93">
        <w:t>/</w:t>
      </w:r>
      <w:r w:rsidRPr="00644B93">
        <w:t>Scrum</w:t>
      </w:r>
    </w:p>
    <w:p w14:paraId="0310934B" w14:textId="77777777" w:rsidR="00DD5FCE" w:rsidRPr="00644B93" w:rsidRDefault="00DD5FCE" w:rsidP="00444D7E">
      <w:pPr>
        <w:pStyle w:val="NormalArial"/>
      </w:pPr>
    </w:p>
    <w:p w14:paraId="4C08A457" w14:textId="77777777" w:rsidR="00CC3AAE" w:rsidRPr="00644B93" w:rsidRDefault="00CC3AAE" w:rsidP="00CC3AAE">
      <w:pPr>
        <w:pStyle w:val="NormalArial"/>
        <w:rPr>
          <w:b/>
        </w:rPr>
      </w:pPr>
    </w:p>
    <w:p w14:paraId="393F972B" w14:textId="77777777" w:rsidR="00CC3AAE" w:rsidRPr="00644B93" w:rsidRDefault="00CC3AAE" w:rsidP="00CC3AAE">
      <w:pPr>
        <w:pStyle w:val="NormalArial"/>
        <w:rPr>
          <w:b/>
        </w:rPr>
      </w:pPr>
    </w:p>
    <w:p w14:paraId="7AD5A9D4" w14:textId="78B94884" w:rsidR="00CC3AAE" w:rsidRPr="00644B93" w:rsidRDefault="00CC3AAE" w:rsidP="00CC3AAE">
      <w:pPr>
        <w:pStyle w:val="NormalArial"/>
        <w:rPr>
          <w:b/>
          <w:caps/>
        </w:rPr>
      </w:pPr>
      <w:r w:rsidRPr="00644B93">
        <w:rPr>
          <w:b/>
        </w:rPr>
        <w:t>Projet interne </w:t>
      </w:r>
      <w:r w:rsidRPr="00644B93">
        <w:rPr>
          <w:b/>
          <w:caps/>
        </w:rPr>
        <w:t>: GoTEST</w:t>
      </w:r>
      <w:r w:rsidRPr="00644B93">
        <w:rPr>
          <w:b/>
          <w:caps/>
        </w:rPr>
        <w:tab/>
        <w:t>03/202</w:t>
      </w:r>
      <w:r w:rsidR="00275CF0" w:rsidRPr="00644B93">
        <w:rPr>
          <w:b/>
          <w:caps/>
        </w:rPr>
        <w:t>3</w:t>
      </w:r>
      <w:r w:rsidRPr="00644B93">
        <w:rPr>
          <w:b/>
          <w:caps/>
        </w:rPr>
        <w:t xml:space="preserve"> </w:t>
      </w:r>
      <w:r w:rsidRPr="00644B93">
        <w:rPr>
          <w:b/>
        </w:rPr>
        <w:t>à</w:t>
      </w:r>
      <w:r w:rsidRPr="00644B93">
        <w:rPr>
          <w:b/>
          <w:caps/>
        </w:rPr>
        <w:t xml:space="preserve"> 05/202</w:t>
      </w:r>
      <w:r w:rsidR="00275CF0" w:rsidRPr="00644B93">
        <w:rPr>
          <w:b/>
          <w:caps/>
        </w:rPr>
        <w:t>3</w:t>
      </w:r>
    </w:p>
    <w:p w14:paraId="71E1221F" w14:textId="77777777" w:rsidR="00CC3AAE" w:rsidRPr="00644B93" w:rsidRDefault="00CC3AAE" w:rsidP="00CC3AAE">
      <w:pPr>
        <w:pStyle w:val="NormalArial"/>
        <w:rPr>
          <w:b/>
          <w:caps/>
        </w:rPr>
      </w:pPr>
    </w:p>
    <w:p w14:paraId="64E7060E" w14:textId="77777777" w:rsidR="00CC3AAE" w:rsidRPr="00644B93" w:rsidRDefault="00CC3AAE" w:rsidP="00CC3AAE">
      <w:pPr>
        <w:pStyle w:val="NormalArial"/>
      </w:pPr>
      <w:r w:rsidRPr="00644B93">
        <w:rPr>
          <w:rStyle w:val="GrasCar"/>
        </w:rPr>
        <w:t>Effort :</w:t>
      </w:r>
      <w:r w:rsidRPr="00644B93">
        <w:t xml:space="preserve"> 60 jours-personnes</w:t>
      </w:r>
    </w:p>
    <w:p w14:paraId="0DE03E9A" w14:textId="77777777" w:rsidR="00CC3AAE" w:rsidRPr="00644B93" w:rsidRDefault="00CC3AAE" w:rsidP="00CC3AAE">
      <w:pPr>
        <w:pStyle w:val="NormalArial"/>
      </w:pPr>
    </w:p>
    <w:p w14:paraId="6ECE428E" w14:textId="77777777" w:rsidR="00CC3AAE" w:rsidRPr="00644B93" w:rsidRDefault="00CC3AAE" w:rsidP="00CC3AAE">
      <w:pPr>
        <w:pStyle w:val="NormalArial"/>
      </w:pPr>
    </w:p>
    <w:p w14:paraId="79DC2CA8" w14:textId="72F52689" w:rsidR="00CC3AAE" w:rsidRPr="00644B93" w:rsidRDefault="00CC3AAE" w:rsidP="00CC3AAE">
      <w:pPr>
        <w:pStyle w:val="Gras"/>
      </w:pPr>
      <w:r w:rsidRPr="00644B93">
        <w:t xml:space="preserve"># </w:t>
      </w:r>
      <w:r w:rsidR="000706D8" w:rsidRPr="00644B93">
        <w:t>4</w:t>
      </w:r>
      <w:r w:rsidRPr="00644B93">
        <w:tab/>
        <w:t xml:space="preserve">AWS DevOps </w:t>
      </w:r>
      <w:proofErr w:type="spellStart"/>
      <w:r w:rsidRPr="00644B93">
        <w:t>Specialist</w:t>
      </w:r>
      <w:proofErr w:type="spellEnd"/>
    </w:p>
    <w:p w14:paraId="0EAA189A" w14:textId="77777777" w:rsidR="00CC3AAE" w:rsidRPr="00644B93" w:rsidRDefault="00CC3AAE" w:rsidP="00CC3AAE">
      <w:pPr>
        <w:pStyle w:val="NormalArial"/>
      </w:pPr>
    </w:p>
    <w:p w14:paraId="2E7E9141" w14:textId="3E54D3ED" w:rsidR="00CC3AAE" w:rsidRPr="00644B93" w:rsidRDefault="00CC3AAE" w:rsidP="00656748">
      <w:pPr>
        <w:pStyle w:val="NormalArial"/>
        <w:spacing w:line="360" w:lineRule="auto"/>
      </w:pPr>
      <w:r w:rsidRPr="00644B93">
        <w:rPr>
          <w:b/>
        </w:rPr>
        <w:t xml:space="preserve">Projet : </w:t>
      </w:r>
      <w:r w:rsidR="00275CF0" w:rsidRPr="00644B93">
        <w:t>GoTest</w:t>
      </w:r>
    </w:p>
    <w:p w14:paraId="087AA7AC" w14:textId="3F6B8893" w:rsidR="00275CF0" w:rsidRPr="00644B93" w:rsidRDefault="00275CF0" w:rsidP="00656748">
      <w:pPr>
        <w:pStyle w:val="NormalArial"/>
        <w:spacing w:line="360" w:lineRule="auto"/>
      </w:pPr>
      <w:r w:rsidRPr="00644B93">
        <w:t xml:space="preserve">En tant que </w:t>
      </w:r>
      <w:r w:rsidR="002F4F72" w:rsidRPr="00644B93">
        <w:t xml:space="preserve">AWS </w:t>
      </w:r>
      <w:proofErr w:type="spellStart"/>
      <w:r w:rsidR="002F4F72" w:rsidRPr="00644B93">
        <w:t>Devops</w:t>
      </w:r>
      <w:proofErr w:type="spellEnd"/>
      <w:r w:rsidRPr="00644B93">
        <w:t xml:space="preserve"> </w:t>
      </w:r>
      <w:proofErr w:type="spellStart"/>
      <w:r w:rsidR="002F4F72" w:rsidRPr="00644B93">
        <w:t>Specialist</w:t>
      </w:r>
      <w:proofErr w:type="spellEnd"/>
      <w:r w:rsidR="002F4F72" w:rsidRPr="00644B93">
        <w:t xml:space="preserve"> au</w:t>
      </w:r>
      <w:r w:rsidRPr="00644B93">
        <w:t xml:space="preserve"> sein d’une équipe de 5 personnes, monsieur Ajroud a apporté une contribution essentielle à la mise en place de l'infrastructure AWS de projet ainsi que le déploiement continue de l’application. La chaine CI/CD est mise en place via </w:t>
      </w:r>
      <w:proofErr w:type="spellStart"/>
      <w:r w:rsidRPr="00644B93">
        <w:t>GitlabCI</w:t>
      </w:r>
      <w:proofErr w:type="spellEnd"/>
      <w:r w:rsidRPr="00644B93">
        <w:t>, le packaging est géré via Helm et la containerisation des micro-services via Amazon EKS(</w:t>
      </w:r>
      <w:proofErr w:type="spellStart"/>
      <w:r w:rsidRPr="00644B93">
        <w:t>Fargate</w:t>
      </w:r>
      <w:proofErr w:type="spellEnd"/>
      <w:r w:rsidRPr="00644B93">
        <w:t>).</w:t>
      </w:r>
    </w:p>
    <w:p w14:paraId="647F1719" w14:textId="77777777" w:rsidR="00275CF0" w:rsidRPr="00644B93" w:rsidRDefault="00275CF0" w:rsidP="00656748">
      <w:pPr>
        <w:pStyle w:val="NormalArial"/>
        <w:spacing w:line="360" w:lineRule="auto"/>
      </w:pPr>
    </w:p>
    <w:p w14:paraId="7AA5FAF6" w14:textId="77777777" w:rsidR="00275CF0" w:rsidRPr="00644B93" w:rsidRDefault="00275CF0" w:rsidP="00656748">
      <w:pPr>
        <w:pStyle w:val="NormalArial"/>
        <w:spacing w:line="360" w:lineRule="auto"/>
      </w:pPr>
    </w:p>
    <w:p w14:paraId="4C99AA40" w14:textId="51C64CAB" w:rsidR="00275CF0" w:rsidRPr="00644B93" w:rsidRDefault="00275CF0" w:rsidP="00656748">
      <w:pPr>
        <w:pStyle w:val="Puce1"/>
        <w:spacing w:line="360" w:lineRule="auto"/>
      </w:pPr>
      <w:r w:rsidRPr="00644B93">
        <w:t xml:space="preserve">Mettre en place l’infrastructure AWS via CloudFormation </w:t>
      </w:r>
    </w:p>
    <w:p w14:paraId="315901E9" w14:textId="77777777" w:rsidR="00C6078B" w:rsidRPr="00644B93" w:rsidRDefault="00C6078B" w:rsidP="00656748">
      <w:pPr>
        <w:pStyle w:val="Puce1"/>
        <w:spacing w:line="360" w:lineRule="auto"/>
      </w:pPr>
      <w:r w:rsidRPr="00644B93">
        <w:t>Gestion de l’infrastructure existante (</w:t>
      </w:r>
      <w:proofErr w:type="spellStart"/>
      <w:r w:rsidRPr="00644B93">
        <w:t>Kubernetes</w:t>
      </w:r>
      <w:proofErr w:type="spellEnd"/>
      <w:r w:rsidRPr="00644B93">
        <w:t xml:space="preserve"> / Docker / Azure Cloud)</w:t>
      </w:r>
    </w:p>
    <w:p w14:paraId="12B847CC" w14:textId="36C1E26B" w:rsidR="00C6078B" w:rsidRPr="00644B93" w:rsidRDefault="00C6078B" w:rsidP="00656748">
      <w:pPr>
        <w:pStyle w:val="Puce1"/>
        <w:spacing w:line="360" w:lineRule="auto"/>
      </w:pPr>
      <w:r w:rsidRPr="00644B93">
        <w:t>Documentation de l’infrastructure et des processus en place</w:t>
      </w:r>
    </w:p>
    <w:p w14:paraId="6774EC79" w14:textId="77777777" w:rsidR="00722DAE" w:rsidRPr="00644B93" w:rsidRDefault="00722DAE" w:rsidP="00656748">
      <w:pPr>
        <w:pStyle w:val="Puce1"/>
        <w:tabs>
          <w:tab w:val="clear" w:pos="9354"/>
          <w:tab w:val="right" w:pos="9356"/>
        </w:tabs>
        <w:spacing w:line="360" w:lineRule="auto"/>
      </w:pPr>
      <w:r w:rsidRPr="00644B93">
        <w:lastRenderedPageBreak/>
        <w:t>Préparer les paquets Helm de l’application GoTest ;</w:t>
      </w:r>
    </w:p>
    <w:p w14:paraId="2078D852" w14:textId="77777777" w:rsidR="00C6078B" w:rsidRPr="00644B93" w:rsidRDefault="00C6078B" w:rsidP="00656748">
      <w:pPr>
        <w:pStyle w:val="Puce1"/>
        <w:spacing w:line="360" w:lineRule="auto"/>
      </w:pPr>
      <w:r w:rsidRPr="00644B93">
        <w:t>Conception et mise en place de pipelines de déploiements et tests applicatifs avec des outils du CI (Jenkins/</w:t>
      </w:r>
      <w:proofErr w:type="spellStart"/>
      <w:r w:rsidRPr="00644B93">
        <w:t>GitLab</w:t>
      </w:r>
      <w:proofErr w:type="spellEnd"/>
      <w:r w:rsidRPr="00644B93">
        <w:t xml:space="preserve"> CI)</w:t>
      </w:r>
    </w:p>
    <w:p w14:paraId="46975BC3" w14:textId="716C71D5" w:rsidR="00C6078B" w:rsidRPr="00644B93" w:rsidRDefault="00C6078B" w:rsidP="00656748">
      <w:pPr>
        <w:pStyle w:val="Puce1"/>
        <w:spacing w:line="360" w:lineRule="auto"/>
      </w:pPr>
      <w:r w:rsidRPr="00644B93">
        <w:t>Définir et promouvoir des bonnes pratiques CI / DevOps</w:t>
      </w:r>
    </w:p>
    <w:p w14:paraId="40877F24" w14:textId="77777777" w:rsidR="00CC3AAE" w:rsidRPr="00644B93" w:rsidRDefault="00CC3AAE" w:rsidP="00656748">
      <w:pPr>
        <w:pStyle w:val="Puce1"/>
        <w:numPr>
          <w:ilvl w:val="0"/>
          <w:numId w:val="0"/>
        </w:numPr>
        <w:spacing w:line="360" w:lineRule="auto"/>
        <w:ind w:left="567"/>
      </w:pPr>
    </w:p>
    <w:p w14:paraId="292568D0" w14:textId="77777777" w:rsidR="00CC3AAE" w:rsidRPr="00644B93" w:rsidRDefault="00CC3AAE" w:rsidP="00656748">
      <w:pPr>
        <w:pStyle w:val="NormalArial"/>
        <w:spacing w:line="360" w:lineRule="auto"/>
      </w:pPr>
    </w:p>
    <w:p w14:paraId="1B32BA26" w14:textId="77777777" w:rsidR="00CC3AAE" w:rsidRPr="00644B93" w:rsidRDefault="00CC3AAE" w:rsidP="00656748">
      <w:pPr>
        <w:pStyle w:val="Gras"/>
        <w:spacing w:line="360" w:lineRule="auto"/>
      </w:pPr>
      <w:r w:rsidRPr="00644B93">
        <w:t>Environnement technologique :</w:t>
      </w:r>
    </w:p>
    <w:p w14:paraId="041BFB55" w14:textId="02B7F2AB" w:rsidR="00CC3AAE" w:rsidRPr="00644B93" w:rsidRDefault="002F4F72" w:rsidP="00656748">
      <w:pPr>
        <w:pStyle w:val="Puce1"/>
        <w:spacing w:line="360" w:lineRule="auto"/>
      </w:pPr>
      <w:r w:rsidRPr="00644B93">
        <w:t>Infrastructure</w:t>
      </w:r>
      <w:r w:rsidRPr="00644B93">
        <w:rPr>
          <w:i/>
          <w:iCs/>
        </w:rPr>
        <w:t>:</w:t>
      </w:r>
      <w:r w:rsidR="00CC3AAE" w:rsidRPr="00644B93">
        <w:t xml:space="preserve"> </w:t>
      </w:r>
      <w:r w:rsidR="00275CF0" w:rsidRPr="00644B93">
        <w:t xml:space="preserve">AWS </w:t>
      </w:r>
      <w:r w:rsidRPr="00644B93">
        <w:t>CloudFormation.</w:t>
      </w:r>
    </w:p>
    <w:p w14:paraId="1B29A152" w14:textId="08B20B3A" w:rsidR="00275CF0" w:rsidRPr="00644B93" w:rsidRDefault="002F4F72" w:rsidP="00656748">
      <w:pPr>
        <w:pStyle w:val="Puce1"/>
        <w:spacing w:line="360" w:lineRule="auto"/>
      </w:pPr>
      <w:r w:rsidRPr="00644B93">
        <w:t>Monitoring:</w:t>
      </w:r>
      <w:r w:rsidR="00275CF0" w:rsidRPr="00644B93">
        <w:t xml:space="preserve"> AWS </w:t>
      </w:r>
      <w:proofErr w:type="spellStart"/>
      <w:r w:rsidR="00275CF0" w:rsidRPr="00644B93">
        <w:t>CloudWatch</w:t>
      </w:r>
      <w:proofErr w:type="spellEnd"/>
    </w:p>
    <w:p w14:paraId="5EEC3280" w14:textId="540F6650" w:rsidR="00CC3AAE" w:rsidRPr="00644B93" w:rsidRDefault="00CC3AAE" w:rsidP="00656748">
      <w:pPr>
        <w:pStyle w:val="Puce1"/>
        <w:spacing w:line="360" w:lineRule="auto"/>
      </w:pPr>
      <w:r w:rsidRPr="00644B93">
        <w:t xml:space="preserve">Intégration continue : </w:t>
      </w:r>
      <w:proofErr w:type="spellStart"/>
      <w:r w:rsidRPr="00644B93">
        <w:t>Git</w:t>
      </w:r>
      <w:r w:rsidR="00275CF0" w:rsidRPr="00644B93">
        <w:t>Lab</w:t>
      </w:r>
      <w:proofErr w:type="spellEnd"/>
      <w:r w:rsidR="00F00603" w:rsidRPr="00644B93">
        <w:t xml:space="preserve"> </w:t>
      </w:r>
      <w:r w:rsidR="00275CF0" w:rsidRPr="00644B93">
        <w:t>C</w:t>
      </w:r>
      <w:r w:rsidR="00F00603" w:rsidRPr="00644B93">
        <w:t>I</w:t>
      </w:r>
      <w:r w:rsidR="00275CF0" w:rsidRPr="00644B93">
        <w:t xml:space="preserve">, AWS </w:t>
      </w:r>
      <w:proofErr w:type="spellStart"/>
      <w:r w:rsidR="00275CF0" w:rsidRPr="00644B93">
        <w:t>deviceFarm</w:t>
      </w:r>
      <w:proofErr w:type="spellEnd"/>
    </w:p>
    <w:p w14:paraId="67198C99" w14:textId="078DF3C4" w:rsidR="00275CF0" w:rsidRPr="00644B93" w:rsidRDefault="00275CF0" w:rsidP="00656748">
      <w:pPr>
        <w:pStyle w:val="Puce1"/>
        <w:spacing w:line="360" w:lineRule="auto"/>
      </w:pPr>
      <w:r w:rsidRPr="00644B93">
        <w:t>DNS : AWS R53</w:t>
      </w:r>
    </w:p>
    <w:p w14:paraId="265A3AF5" w14:textId="0386AAF8" w:rsidR="00CC3AAE" w:rsidRPr="00644B93" w:rsidRDefault="002F4F72" w:rsidP="00656748">
      <w:pPr>
        <w:pStyle w:val="Puce1"/>
        <w:spacing w:line="360" w:lineRule="auto"/>
      </w:pPr>
      <w:proofErr w:type="spellStart"/>
      <w:r w:rsidRPr="00644B93">
        <w:t>Compute</w:t>
      </w:r>
      <w:proofErr w:type="spellEnd"/>
      <w:r w:rsidRPr="00644B93">
        <w:t xml:space="preserve"> :</w:t>
      </w:r>
      <w:r w:rsidR="00CC3AAE" w:rsidRPr="00644B93">
        <w:t xml:space="preserve"> AWS E</w:t>
      </w:r>
      <w:r w:rsidR="00275CF0" w:rsidRPr="00644B93">
        <w:t>KS</w:t>
      </w:r>
      <w:r w:rsidR="00CC3AAE" w:rsidRPr="00644B93">
        <w:t>,</w:t>
      </w:r>
      <w:r w:rsidR="00275CF0" w:rsidRPr="00644B93">
        <w:t xml:space="preserve"> EC2</w:t>
      </w:r>
    </w:p>
    <w:p w14:paraId="47540D91" w14:textId="4479BA28" w:rsidR="00E824E4" w:rsidRPr="00644B93" w:rsidRDefault="00E824E4" w:rsidP="00656748">
      <w:pPr>
        <w:pStyle w:val="Puce1"/>
        <w:spacing w:line="360" w:lineRule="auto"/>
      </w:pPr>
      <w:r w:rsidRPr="00644B93">
        <w:t xml:space="preserve">Storage &amp; </w:t>
      </w:r>
      <w:r w:rsidR="002F4F72" w:rsidRPr="00644B93">
        <w:t>backups:</w:t>
      </w:r>
      <w:r w:rsidRPr="00644B93">
        <w:t xml:space="preserve"> S3, AWS Backup</w:t>
      </w:r>
    </w:p>
    <w:p w14:paraId="555ADF9C" w14:textId="20285BBC" w:rsidR="00CC3AAE" w:rsidRPr="00644B93" w:rsidRDefault="00CC3AAE" w:rsidP="00656748">
      <w:pPr>
        <w:pStyle w:val="Puce1"/>
        <w:spacing w:line="360" w:lineRule="auto"/>
      </w:pPr>
      <w:r w:rsidRPr="00644B93">
        <w:t>Outils de développement : Jira, Confluence ;</w:t>
      </w:r>
    </w:p>
    <w:p w14:paraId="1A41369F" w14:textId="77777777" w:rsidR="00CC3AAE" w:rsidRPr="00644B93" w:rsidRDefault="00CC3AAE" w:rsidP="00656748">
      <w:pPr>
        <w:pStyle w:val="NormalArial"/>
        <w:spacing w:line="360" w:lineRule="auto"/>
      </w:pPr>
      <w:r w:rsidRPr="00644B93">
        <w:rPr>
          <w:b/>
          <w:bCs/>
        </w:rPr>
        <w:t>Méthodologies :</w:t>
      </w:r>
      <w:r w:rsidRPr="00644B93">
        <w:t xml:space="preserve"> Agile/Scrum</w:t>
      </w:r>
    </w:p>
    <w:p w14:paraId="4F928213" w14:textId="77777777" w:rsidR="00DD5FCE" w:rsidRPr="00644B93" w:rsidRDefault="00DD5FCE" w:rsidP="00444D7E">
      <w:pPr>
        <w:pStyle w:val="NormalArial"/>
      </w:pPr>
    </w:p>
    <w:p w14:paraId="6653A64E" w14:textId="77777777" w:rsidR="00DD5FCE" w:rsidRPr="00644B93" w:rsidRDefault="00DD5FCE" w:rsidP="00444D7E">
      <w:pPr>
        <w:pStyle w:val="NormalArial"/>
      </w:pPr>
    </w:p>
    <w:p w14:paraId="40B22B19" w14:textId="77777777" w:rsidR="00A97A61" w:rsidRPr="00644B93" w:rsidRDefault="00A97A61" w:rsidP="00444D7E">
      <w:pPr>
        <w:pStyle w:val="NormalArial"/>
      </w:pPr>
    </w:p>
    <w:p w14:paraId="5F6D719F" w14:textId="77777777" w:rsidR="00DD5FCE" w:rsidRPr="00644B93" w:rsidRDefault="00DD5FCE" w:rsidP="00444D7E">
      <w:pPr>
        <w:pStyle w:val="NormalArial"/>
      </w:pPr>
    </w:p>
    <w:p w14:paraId="4068F7B3" w14:textId="555BE312" w:rsidR="00DD5FCE" w:rsidRPr="00644B93" w:rsidRDefault="00DD5FCE" w:rsidP="00DD5FCE">
      <w:pPr>
        <w:pStyle w:val="NormalArial"/>
        <w:rPr>
          <w:b/>
          <w:caps/>
        </w:rPr>
      </w:pPr>
      <w:r w:rsidRPr="00644B93">
        <w:rPr>
          <w:b/>
        </w:rPr>
        <w:t>Projet interne </w:t>
      </w:r>
      <w:r w:rsidRPr="00644B93">
        <w:rPr>
          <w:b/>
          <w:caps/>
        </w:rPr>
        <w:t>: DATUM</w:t>
      </w:r>
      <w:r w:rsidRPr="00644B93">
        <w:rPr>
          <w:b/>
          <w:caps/>
        </w:rPr>
        <w:tab/>
        <w:t xml:space="preserve">09/2022 </w:t>
      </w:r>
      <w:r w:rsidRPr="00644B93">
        <w:rPr>
          <w:b/>
        </w:rPr>
        <w:t>à</w:t>
      </w:r>
      <w:r w:rsidRPr="00644B93">
        <w:rPr>
          <w:b/>
          <w:caps/>
        </w:rPr>
        <w:t xml:space="preserve"> 02/2023</w:t>
      </w:r>
    </w:p>
    <w:p w14:paraId="15F36E9D" w14:textId="77777777" w:rsidR="00DD5FCE" w:rsidRPr="00644B93" w:rsidRDefault="00DD5FCE" w:rsidP="00DD5FCE">
      <w:pPr>
        <w:pStyle w:val="NormalArial"/>
        <w:rPr>
          <w:b/>
          <w:caps/>
        </w:rPr>
      </w:pPr>
    </w:p>
    <w:p w14:paraId="36E735AF" w14:textId="1779EAE8" w:rsidR="00DD5FCE" w:rsidRPr="00644B93" w:rsidRDefault="00DD5FCE" w:rsidP="00DD5FCE">
      <w:pPr>
        <w:pStyle w:val="NormalArial"/>
      </w:pPr>
      <w:r w:rsidRPr="00644B93">
        <w:rPr>
          <w:rStyle w:val="GrasCar"/>
        </w:rPr>
        <w:t>Effort :</w:t>
      </w:r>
      <w:r w:rsidRPr="00644B93">
        <w:t xml:space="preserve"> 120 jours-personnes</w:t>
      </w:r>
    </w:p>
    <w:p w14:paraId="5F033A56" w14:textId="77777777" w:rsidR="00DD5FCE" w:rsidRPr="00644B93" w:rsidRDefault="00DD5FCE" w:rsidP="00DD5FCE">
      <w:pPr>
        <w:pStyle w:val="NormalArial"/>
      </w:pPr>
    </w:p>
    <w:p w14:paraId="19E1E530" w14:textId="77777777" w:rsidR="00DD5FCE" w:rsidRPr="00644B93" w:rsidRDefault="00DD5FCE" w:rsidP="00DD5FCE">
      <w:pPr>
        <w:pStyle w:val="NormalArial"/>
      </w:pPr>
    </w:p>
    <w:p w14:paraId="0A222427" w14:textId="7E231B14" w:rsidR="00DD5FCE" w:rsidRPr="00644B93" w:rsidRDefault="00DD5FCE" w:rsidP="00DD5FCE">
      <w:pPr>
        <w:pStyle w:val="Gras"/>
      </w:pPr>
      <w:r w:rsidRPr="00644B93">
        <w:t xml:space="preserve"># </w:t>
      </w:r>
      <w:r w:rsidR="000706D8" w:rsidRPr="00644B93">
        <w:t>3</w:t>
      </w:r>
      <w:r w:rsidRPr="00644B93">
        <w:tab/>
      </w:r>
      <w:r w:rsidR="00CC3AAE" w:rsidRPr="00644B93">
        <w:t xml:space="preserve">AWS </w:t>
      </w:r>
      <w:r w:rsidR="0017427E">
        <w:t>Architect</w:t>
      </w:r>
    </w:p>
    <w:p w14:paraId="5AD1AB1B" w14:textId="77777777" w:rsidR="00DD5FCE" w:rsidRPr="00644B93" w:rsidRDefault="00DD5FCE" w:rsidP="00DD5FCE">
      <w:pPr>
        <w:pStyle w:val="NormalArial"/>
      </w:pPr>
    </w:p>
    <w:p w14:paraId="389E1AD4" w14:textId="502E251F" w:rsidR="00DD5FCE" w:rsidRPr="00644B93" w:rsidRDefault="00DD5FCE" w:rsidP="00656748">
      <w:pPr>
        <w:pStyle w:val="NormalArial"/>
        <w:spacing w:line="360" w:lineRule="auto"/>
      </w:pPr>
      <w:r w:rsidRPr="00644B93">
        <w:rPr>
          <w:b/>
        </w:rPr>
        <w:t xml:space="preserve">Projet : </w:t>
      </w:r>
      <w:proofErr w:type="spellStart"/>
      <w:r w:rsidR="00CC3AAE" w:rsidRPr="00644B93">
        <w:t>RapidCapture</w:t>
      </w:r>
      <w:proofErr w:type="spellEnd"/>
    </w:p>
    <w:p w14:paraId="2477FFB3" w14:textId="62D7E7DE" w:rsidR="00DD5FCE" w:rsidRPr="00644B93" w:rsidRDefault="00DD5FCE" w:rsidP="00656748">
      <w:pPr>
        <w:pStyle w:val="NormalArial"/>
        <w:spacing w:line="360" w:lineRule="auto"/>
      </w:pPr>
      <w:r w:rsidRPr="00644B93">
        <w:t xml:space="preserve">Le projet </w:t>
      </w:r>
      <w:proofErr w:type="spellStart"/>
      <w:r w:rsidR="00CC3AAE" w:rsidRPr="00644B93">
        <w:t>RapidCapture</w:t>
      </w:r>
      <w:proofErr w:type="spellEnd"/>
      <w:r w:rsidR="00CC3AAE" w:rsidRPr="00644B93">
        <w:t xml:space="preserve"> </w:t>
      </w:r>
      <w:r w:rsidRPr="00644B93">
        <w:t xml:space="preserve">consiste à </w:t>
      </w:r>
      <w:r w:rsidR="00722DAE" w:rsidRPr="00644B93">
        <w:t xml:space="preserve">offrir la possibilité de mettre en œuvre rapidement la capture numérisée des documents. </w:t>
      </w:r>
      <w:r w:rsidRPr="00644B93">
        <w:t xml:space="preserve">Cette application </w:t>
      </w:r>
      <w:r w:rsidR="00A14DD6" w:rsidRPr="00644B93">
        <w:t xml:space="preserve">est basé sur une architecture micro-service in AWS EKS, les documents sont </w:t>
      </w:r>
      <w:r w:rsidR="00F00603" w:rsidRPr="00644B93">
        <w:t>reçus</w:t>
      </w:r>
      <w:r w:rsidR="00A14DD6" w:rsidRPr="00644B93">
        <w:t xml:space="preserve"> via AWS FTP, stockés en S3, l’évènement de stockage déclenche tout un flux de </w:t>
      </w:r>
      <w:r w:rsidR="0014536F" w:rsidRPr="00644B93">
        <w:t>numérisation</w:t>
      </w:r>
      <w:r w:rsidR="00A14DD6" w:rsidRPr="00644B93">
        <w:t xml:space="preserve"> via SQS vers les </w:t>
      </w:r>
      <w:proofErr w:type="spellStart"/>
      <w:r w:rsidR="00A14DD6" w:rsidRPr="00644B93">
        <w:t>pods</w:t>
      </w:r>
      <w:proofErr w:type="spellEnd"/>
      <w:r w:rsidR="00A14DD6" w:rsidRPr="00644B93">
        <w:t xml:space="preserve"> </w:t>
      </w:r>
      <w:proofErr w:type="spellStart"/>
      <w:r w:rsidR="00F00603" w:rsidRPr="00644B93">
        <w:t>K</w:t>
      </w:r>
      <w:r w:rsidR="00A14DD6" w:rsidRPr="00644B93">
        <w:t>ubernetes</w:t>
      </w:r>
      <w:proofErr w:type="spellEnd"/>
      <w:r w:rsidR="00A14DD6" w:rsidRPr="00644B93">
        <w:t>. L’</w:t>
      </w:r>
      <w:r w:rsidR="00F00603" w:rsidRPr="00644B93">
        <w:t>accès</w:t>
      </w:r>
      <w:r w:rsidR="00A14DD6" w:rsidRPr="00644B93">
        <w:t xml:space="preserve"> utilisateur est géré via </w:t>
      </w:r>
      <w:proofErr w:type="gramStart"/>
      <w:r w:rsidR="00A14DD6" w:rsidRPr="00644B93">
        <w:t>IIC(</w:t>
      </w:r>
      <w:proofErr w:type="gramEnd"/>
      <w:r w:rsidR="00A14DD6" w:rsidRPr="00644B93">
        <w:t xml:space="preserve">AWS SSO), et logs opérationnels sont collectés via AWS </w:t>
      </w:r>
      <w:proofErr w:type="spellStart"/>
      <w:r w:rsidR="00A14DD6" w:rsidRPr="00644B93">
        <w:t>CloudWatch</w:t>
      </w:r>
      <w:proofErr w:type="spellEnd"/>
      <w:r w:rsidR="00A14DD6" w:rsidRPr="00644B93">
        <w:t>.</w:t>
      </w:r>
    </w:p>
    <w:p w14:paraId="2A9930D9" w14:textId="77777777" w:rsidR="00DD5FCE" w:rsidRPr="00644B93" w:rsidRDefault="00DD5FCE" w:rsidP="00656748">
      <w:pPr>
        <w:pStyle w:val="NormalArial"/>
        <w:spacing w:line="360" w:lineRule="auto"/>
      </w:pPr>
    </w:p>
    <w:p w14:paraId="51F3BEDC" w14:textId="46C9472F" w:rsidR="00DD5FCE" w:rsidRPr="00644B93" w:rsidRDefault="00DD5FCE" w:rsidP="00656748">
      <w:pPr>
        <w:pStyle w:val="NormalArial"/>
        <w:spacing w:line="360" w:lineRule="auto"/>
      </w:pPr>
      <w:r w:rsidRPr="00644B93">
        <w:lastRenderedPageBreak/>
        <w:t xml:space="preserve">En tant que </w:t>
      </w:r>
      <w:r w:rsidR="00FE53FF" w:rsidRPr="00644B93">
        <w:t xml:space="preserve">AWS </w:t>
      </w:r>
      <w:r w:rsidR="0017427E">
        <w:t>Architect</w:t>
      </w:r>
      <w:r w:rsidR="002D6CBA" w:rsidRPr="00644B93">
        <w:t xml:space="preserve"> au</w:t>
      </w:r>
      <w:r w:rsidRPr="00644B93">
        <w:t xml:space="preserve"> sein d’une équipe de </w:t>
      </w:r>
      <w:r w:rsidR="00CC3AAE" w:rsidRPr="00644B93">
        <w:t>5</w:t>
      </w:r>
      <w:r w:rsidRPr="00644B93">
        <w:t xml:space="preserve"> personnes, monsieur Ajroud a apporté une contribution essentielle à</w:t>
      </w:r>
      <w:r w:rsidR="00A14DD6" w:rsidRPr="00644B93">
        <w:t xml:space="preserve"> </w:t>
      </w:r>
      <w:r w:rsidR="00C66F7D" w:rsidRPr="00644B93">
        <w:t xml:space="preserve">la validation de processus de migration AWS selon le process Lift and shift ainsi que la revue de l’architecture </w:t>
      </w:r>
      <w:proofErr w:type="spellStart"/>
      <w:r w:rsidR="00C66F7D" w:rsidRPr="00644B93">
        <w:t>Serverless</w:t>
      </w:r>
      <w:proofErr w:type="spellEnd"/>
      <w:r w:rsidR="00C66F7D" w:rsidRPr="00644B93">
        <w:t xml:space="preserve"> de l’application.</w:t>
      </w:r>
    </w:p>
    <w:p w14:paraId="582186FD" w14:textId="77777777" w:rsidR="00DD5FCE" w:rsidRPr="00644B93" w:rsidRDefault="00DD5FCE" w:rsidP="00656748">
      <w:pPr>
        <w:pStyle w:val="NormalArial"/>
        <w:spacing w:line="360" w:lineRule="auto"/>
      </w:pPr>
    </w:p>
    <w:p w14:paraId="6B119D6C" w14:textId="77777777" w:rsidR="0014536F" w:rsidRPr="00644B93" w:rsidRDefault="0014536F" w:rsidP="00656748">
      <w:pPr>
        <w:pStyle w:val="Puce1"/>
        <w:tabs>
          <w:tab w:val="clear" w:pos="9354"/>
          <w:tab w:val="right" w:pos="9356"/>
        </w:tabs>
        <w:spacing w:line="360" w:lineRule="auto"/>
      </w:pPr>
      <w:r w:rsidRPr="00644B93">
        <w:t xml:space="preserve">Valider le processus de migration AWS pour l’application </w:t>
      </w:r>
      <w:proofErr w:type="spellStart"/>
      <w:r w:rsidRPr="00644B93">
        <w:t>RapidCAPTURE</w:t>
      </w:r>
      <w:proofErr w:type="spellEnd"/>
      <w:r w:rsidRPr="00644B93">
        <w:t> ;</w:t>
      </w:r>
    </w:p>
    <w:p w14:paraId="6882F53C" w14:textId="185BCF8D" w:rsidR="00452F68" w:rsidRPr="00644B93" w:rsidRDefault="0014536F" w:rsidP="00656748">
      <w:pPr>
        <w:pStyle w:val="Puce1"/>
        <w:tabs>
          <w:tab w:val="clear" w:pos="9354"/>
          <w:tab w:val="right" w:pos="9356"/>
        </w:tabs>
        <w:spacing w:line="360" w:lineRule="auto"/>
      </w:pPr>
      <w:r w:rsidRPr="00644B93">
        <w:t xml:space="preserve">Effectuer la revue de l’architecture </w:t>
      </w:r>
      <w:proofErr w:type="spellStart"/>
      <w:r w:rsidRPr="00644B93">
        <w:t>Se</w:t>
      </w:r>
      <w:r w:rsidR="00452F68" w:rsidRPr="00644B93">
        <w:t>rverless</w:t>
      </w:r>
      <w:proofErr w:type="spellEnd"/>
      <w:r w:rsidR="00452F68" w:rsidRPr="00644B93">
        <w:t xml:space="preserve"> (check for Hight </w:t>
      </w:r>
      <w:proofErr w:type="spellStart"/>
      <w:r w:rsidR="00452F68" w:rsidRPr="00644B93">
        <w:t>Availability</w:t>
      </w:r>
      <w:proofErr w:type="spellEnd"/>
      <w:r w:rsidR="00452F68" w:rsidRPr="00644B93">
        <w:t xml:space="preserve"> &amp; </w:t>
      </w:r>
      <w:proofErr w:type="spellStart"/>
      <w:r w:rsidR="00452F68" w:rsidRPr="00644B93">
        <w:t>scalability</w:t>
      </w:r>
      <w:proofErr w:type="spellEnd"/>
      <w:r w:rsidR="00452F68" w:rsidRPr="00644B93">
        <w:t>)</w:t>
      </w:r>
    </w:p>
    <w:p w14:paraId="1DD12675" w14:textId="16B21E39" w:rsidR="0014536F" w:rsidRPr="00644B93" w:rsidRDefault="00452F68" w:rsidP="00656748">
      <w:pPr>
        <w:pStyle w:val="Puce1"/>
        <w:tabs>
          <w:tab w:val="clear" w:pos="9354"/>
          <w:tab w:val="right" w:pos="9356"/>
        </w:tabs>
        <w:spacing w:line="360" w:lineRule="auto"/>
      </w:pPr>
      <w:r w:rsidRPr="00644B93">
        <w:t xml:space="preserve">Gérer </w:t>
      </w:r>
      <w:r w:rsidR="00FE53FF" w:rsidRPr="00644B93">
        <w:t>les environnements</w:t>
      </w:r>
      <w:r w:rsidRPr="00644B93">
        <w:t xml:space="preserve"> AWS via </w:t>
      </w:r>
      <w:r w:rsidR="0014536F" w:rsidRPr="00644B93">
        <w:t>Control Tower ;</w:t>
      </w:r>
    </w:p>
    <w:p w14:paraId="7BBD1178" w14:textId="522EE23F" w:rsidR="0014536F" w:rsidRPr="00644B93" w:rsidRDefault="0014536F" w:rsidP="00656748">
      <w:pPr>
        <w:pStyle w:val="Puce1"/>
        <w:tabs>
          <w:tab w:val="clear" w:pos="9354"/>
          <w:tab w:val="right" w:pos="9356"/>
        </w:tabs>
        <w:spacing w:line="360" w:lineRule="auto"/>
      </w:pPr>
      <w:r w:rsidRPr="00644B93">
        <w:t xml:space="preserve">Vérifier les procédures de sauvegarde et de restauration (AWS backup, </w:t>
      </w:r>
      <w:proofErr w:type="spellStart"/>
      <w:r w:rsidRPr="00644B93">
        <w:t>Disaster</w:t>
      </w:r>
      <w:proofErr w:type="spellEnd"/>
      <w:r w:rsidRPr="00644B93">
        <w:t xml:space="preserve"> </w:t>
      </w:r>
      <w:proofErr w:type="spellStart"/>
      <w:r w:rsidRPr="00644B93">
        <w:t>recovery</w:t>
      </w:r>
      <w:proofErr w:type="spellEnd"/>
      <w:r w:rsidRPr="00644B93">
        <w:t xml:space="preserve"> </w:t>
      </w:r>
      <w:proofErr w:type="spellStart"/>
      <w:r w:rsidRPr="00644B93">
        <w:t>strategies</w:t>
      </w:r>
      <w:proofErr w:type="spellEnd"/>
      <w:r w:rsidRPr="00644B93">
        <w:t>) ;</w:t>
      </w:r>
    </w:p>
    <w:p w14:paraId="483ECE75" w14:textId="1A27B2BA" w:rsidR="00DD5FCE" w:rsidRPr="00644B93" w:rsidRDefault="0014536F" w:rsidP="00656748">
      <w:pPr>
        <w:pStyle w:val="Puce1"/>
        <w:spacing w:line="360" w:lineRule="auto"/>
      </w:pPr>
      <w:r w:rsidRPr="00644B93">
        <w:t>Définir les politiques de supervision (cloud Trail &amp; cloud Watch) et de maintenabilité.</w:t>
      </w:r>
    </w:p>
    <w:p w14:paraId="24020B33" w14:textId="694BFC75" w:rsidR="00C6078B" w:rsidRPr="00644B93" w:rsidRDefault="00C6078B" w:rsidP="00656748">
      <w:pPr>
        <w:pStyle w:val="Puce1"/>
        <w:spacing w:line="360" w:lineRule="auto"/>
      </w:pPr>
      <w:r w:rsidRPr="00644B93">
        <w:t>Définir et promouvoir des bonnes pratiques CI / DevOps</w:t>
      </w:r>
    </w:p>
    <w:p w14:paraId="2C83332D" w14:textId="77777777" w:rsidR="00DD5FCE" w:rsidRPr="00644B93" w:rsidRDefault="00DD5FCE" w:rsidP="00DD5FCE">
      <w:pPr>
        <w:pStyle w:val="Puce1"/>
        <w:numPr>
          <w:ilvl w:val="0"/>
          <w:numId w:val="0"/>
        </w:numPr>
        <w:ind w:left="567"/>
      </w:pPr>
    </w:p>
    <w:p w14:paraId="404F0290" w14:textId="77777777" w:rsidR="00DD5FCE" w:rsidRPr="00644B93" w:rsidRDefault="00DD5FCE" w:rsidP="00656748">
      <w:pPr>
        <w:pStyle w:val="NormalArial"/>
        <w:spacing w:line="360" w:lineRule="auto"/>
      </w:pPr>
    </w:p>
    <w:p w14:paraId="65B87753" w14:textId="6B1F3DB6" w:rsidR="00DD5FCE" w:rsidRPr="00644B93" w:rsidRDefault="00DD5FCE" w:rsidP="00656748">
      <w:pPr>
        <w:pStyle w:val="Gras"/>
        <w:spacing w:line="360" w:lineRule="auto"/>
      </w:pPr>
      <w:r w:rsidRPr="00644B93">
        <w:t>Environnement technologique :</w:t>
      </w:r>
    </w:p>
    <w:p w14:paraId="0DA18F22" w14:textId="05A1887B" w:rsidR="0014536F" w:rsidRPr="00644B93" w:rsidRDefault="00FE53FF" w:rsidP="00656748">
      <w:pPr>
        <w:pStyle w:val="Puce1"/>
        <w:spacing w:line="360" w:lineRule="auto"/>
      </w:pPr>
      <w:r w:rsidRPr="00644B93">
        <w:t>Migration:</w:t>
      </w:r>
      <w:r w:rsidR="00452F68" w:rsidRPr="00644B93">
        <w:t xml:space="preserve"> AWS migration service, AWS Application Discovery, AWS migration Hub.</w:t>
      </w:r>
    </w:p>
    <w:p w14:paraId="49FB7920" w14:textId="318692FF" w:rsidR="00CC3AAE" w:rsidRPr="0017427E" w:rsidRDefault="00CC3AAE" w:rsidP="00656748">
      <w:pPr>
        <w:pStyle w:val="Puce1"/>
        <w:spacing w:line="360" w:lineRule="auto"/>
        <w:rPr>
          <w:lang w:val="en-US"/>
        </w:rPr>
      </w:pPr>
      <w:r w:rsidRPr="0017427E">
        <w:rPr>
          <w:lang w:val="en-US"/>
        </w:rPr>
        <w:t>Monitoring</w:t>
      </w:r>
      <w:r w:rsidR="00452F68" w:rsidRPr="0017427E">
        <w:rPr>
          <w:lang w:val="en-US"/>
        </w:rPr>
        <w:t xml:space="preserve"> &amp; </w:t>
      </w:r>
      <w:r w:rsidR="00FE53FF" w:rsidRPr="0017427E">
        <w:rPr>
          <w:lang w:val="en-US"/>
        </w:rPr>
        <w:t>Audit:</w:t>
      </w:r>
      <w:r w:rsidRPr="0017427E">
        <w:rPr>
          <w:lang w:val="en-US"/>
        </w:rPr>
        <w:t xml:space="preserve"> AWS CloudWatch</w:t>
      </w:r>
      <w:r w:rsidR="00452F68" w:rsidRPr="0017427E">
        <w:rPr>
          <w:lang w:val="en-US"/>
        </w:rPr>
        <w:t xml:space="preserve">, AWS </w:t>
      </w:r>
      <w:r w:rsidR="00FE53FF" w:rsidRPr="0017427E">
        <w:rPr>
          <w:lang w:val="en-US"/>
        </w:rPr>
        <w:t>C</w:t>
      </w:r>
      <w:r w:rsidR="00452F68" w:rsidRPr="0017427E">
        <w:rPr>
          <w:lang w:val="en-US"/>
        </w:rPr>
        <w:t>loudTrail</w:t>
      </w:r>
    </w:p>
    <w:p w14:paraId="70C6AA14" w14:textId="280299F3" w:rsidR="00DD5FCE" w:rsidRPr="00644B93" w:rsidRDefault="00DD5FCE" w:rsidP="00656748">
      <w:pPr>
        <w:pStyle w:val="Puce1"/>
        <w:spacing w:line="360" w:lineRule="auto"/>
      </w:pPr>
      <w:r w:rsidRPr="00644B93">
        <w:t>Gouvernance des environnements: AWS</w:t>
      </w:r>
      <w:r w:rsidR="00452F68" w:rsidRPr="00644B93">
        <w:t xml:space="preserve"> control Tower.</w:t>
      </w:r>
    </w:p>
    <w:p w14:paraId="477E6C09" w14:textId="494925F6" w:rsidR="00452F68" w:rsidRPr="00644B93" w:rsidRDefault="00452F68" w:rsidP="00656748">
      <w:pPr>
        <w:pStyle w:val="Puce1"/>
        <w:spacing w:line="360" w:lineRule="auto"/>
      </w:pPr>
      <w:proofErr w:type="spellStart"/>
      <w:r w:rsidRPr="00644B93">
        <w:t>Compute</w:t>
      </w:r>
      <w:proofErr w:type="spellEnd"/>
      <w:r w:rsidRPr="00644B93">
        <w:t> : AWS EKS</w:t>
      </w:r>
    </w:p>
    <w:p w14:paraId="062F46D9" w14:textId="37313B36" w:rsidR="00452F68" w:rsidRPr="00644B93" w:rsidRDefault="00452F68" w:rsidP="00656748">
      <w:pPr>
        <w:pStyle w:val="Puce1"/>
        <w:spacing w:line="360" w:lineRule="auto"/>
      </w:pPr>
      <w:r w:rsidRPr="00644B93">
        <w:t xml:space="preserve">Integration </w:t>
      </w:r>
      <w:r w:rsidR="00FE53FF" w:rsidRPr="00644B93">
        <w:t>services : SQS, SNS</w:t>
      </w:r>
    </w:p>
    <w:p w14:paraId="3D3B2244" w14:textId="5602503D" w:rsidR="00FE53FF" w:rsidRPr="00644B93" w:rsidRDefault="00FE53FF" w:rsidP="00656748">
      <w:pPr>
        <w:pStyle w:val="Puce1"/>
        <w:spacing w:line="360" w:lineRule="auto"/>
      </w:pPr>
      <w:r w:rsidRPr="00644B93">
        <w:t>Storage &amp; transfert: S3, AWS FTP</w:t>
      </w:r>
    </w:p>
    <w:p w14:paraId="3FEFED9C" w14:textId="77777777" w:rsidR="00DD5FCE" w:rsidRPr="00644B93" w:rsidRDefault="00DD5FCE" w:rsidP="00656748">
      <w:pPr>
        <w:pStyle w:val="Puce1"/>
        <w:spacing w:line="360" w:lineRule="auto"/>
      </w:pPr>
      <w:r w:rsidRPr="00644B93">
        <w:t>Outils de développement : Jira, Confluence ;</w:t>
      </w:r>
    </w:p>
    <w:p w14:paraId="727B4B0B" w14:textId="77777777" w:rsidR="00DD5FCE" w:rsidRPr="00644B93" w:rsidRDefault="00DD5FCE" w:rsidP="00656748">
      <w:pPr>
        <w:pStyle w:val="NormalArial"/>
        <w:spacing w:line="360" w:lineRule="auto"/>
      </w:pPr>
      <w:r w:rsidRPr="00644B93">
        <w:rPr>
          <w:b/>
          <w:bCs/>
        </w:rPr>
        <w:t>Méthodologies :</w:t>
      </w:r>
      <w:r w:rsidRPr="00644B93">
        <w:t xml:space="preserve"> Agile/Scrum</w:t>
      </w:r>
    </w:p>
    <w:p w14:paraId="7EFAC8DF" w14:textId="77777777" w:rsidR="00DD5FCE" w:rsidRPr="00644B93" w:rsidRDefault="00DD5FCE" w:rsidP="00DD5FCE">
      <w:pPr>
        <w:pStyle w:val="NormalArial"/>
      </w:pPr>
    </w:p>
    <w:p w14:paraId="736541C2" w14:textId="77777777" w:rsidR="00DD5FCE" w:rsidRPr="00644B93" w:rsidRDefault="00DD5FCE" w:rsidP="00444D7E">
      <w:pPr>
        <w:pStyle w:val="NormalArial"/>
      </w:pPr>
    </w:p>
    <w:p w14:paraId="3F1CEF8F" w14:textId="77777777" w:rsidR="00DD5FCE" w:rsidRDefault="00DD5FCE" w:rsidP="00DD5FCE">
      <w:pPr>
        <w:pStyle w:val="NormalArial"/>
      </w:pPr>
    </w:p>
    <w:p w14:paraId="4A194EBB" w14:textId="77777777" w:rsidR="003865E2" w:rsidRDefault="003865E2" w:rsidP="00DD5FCE">
      <w:pPr>
        <w:pStyle w:val="NormalArial"/>
      </w:pPr>
    </w:p>
    <w:p w14:paraId="1B719D7F" w14:textId="77777777" w:rsidR="003865E2" w:rsidRDefault="003865E2" w:rsidP="00DD5FCE">
      <w:pPr>
        <w:pStyle w:val="NormalArial"/>
      </w:pPr>
    </w:p>
    <w:p w14:paraId="3E592C60" w14:textId="77777777" w:rsidR="003865E2" w:rsidRDefault="003865E2" w:rsidP="00DD5FCE">
      <w:pPr>
        <w:pStyle w:val="NormalArial"/>
      </w:pPr>
    </w:p>
    <w:p w14:paraId="1D380D5C" w14:textId="77777777" w:rsidR="003865E2" w:rsidRDefault="003865E2" w:rsidP="00DD5FCE">
      <w:pPr>
        <w:pStyle w:val="NormalArial"/>
      </w:pPr>
    </w:p>
    <w:p w14:paraId="6BC55CB4" w14:textId="77777777" w:rsidR="003865E2" w:rsidRPr="00644B93" w:rsidRDefault="003865E2" w:rsidP="00DD5FCE">
      <w:pPr>
        <w:pStyle w:val="NormalArial"/>
      </w:pPr>
    </w:p>
    <w:p w14:paraId="65887580" w14:textId="77777777" w:rsidR="006E1E02" w:rsidRPr="00644B93" w:rsidRDefault="006E1E02" w:rsidP="00DD5FCE">
      <w:pPr>
        <w:pStyle w:val="NormalArial"/>
      </w:pPr>
    </w:p>
    <w:p w14:paraId="11B3B1C6" w14:textId="77777777" w:rsidR="006E1E02" w:rsidRPr="00644B93" w:rsidRDefault="006E1E02" w:rsidP="00DD5FCE">
      <w:pPr>
        <w:pStyle w:val="NormalArial"/>
      </w:pPr>
    </w:p>
    <w:p w14:paraId="1614CC6C" w14:textId="77777777" w:rsidR="006D229D" w:rsidRPr="00644B93" w:rsidRDefault="006D229D" w:rsidP="00DD5FCE">
      <w:pPr>
        <w:pStyle w:val="NormalArial"/>
      </w:pPr>
    </w:p>
    <w:p w14:paraId="24DFE9BF" w14:textId="77777777" w:rsidR="006D229D" w:rsidRPr="00644B93" w:rsidRDefault="006D229D" w:rsidP="00DD5FCE">
      <w:pPr>
        <w:pStyle w:val="NormalArial"/>
      </w:pPr>
    </w:p>
    <w:p w14:paraId="3720F496" w14:textId="77777777" w:rsidR="006D229D" w:rsidRPr="00644B93" w:rsidRDefault="006D229D" w:rsidP="00DD5FCE">
      <w:pPr>
        <w:pStyle w:val="NormalArial"/>
      </w:pPr>
    </w:p>
    <w:p w14:paraId="2DF08ED4" w14:textId="77777777" w:rsidR="00DD5FCE" w:rsidRPr="00644B93" w:rsidRDefault="00DD5FCE" w:rsidP="00444D7E">
      <w:pPr>
        <w:pStyle w:val="NormalArial"/>
      </w:pPr>
    </w:p>
    <w:p w14:paraId="27831380" w14:textId="77777777" w:rsidR="004D31AB" w:rsidRPr="00644B93" w:rsidRDefault="004D31AB" w:rsidP="00172D25">
      <w:pPr>
        <w:pStyle w:val="NormalArial"/>
      </w:pPr>
    </w:p>
    <w:p w14:paraId="6A8FE05A" w14:textId="7A5B2214" w:rsidR="004D31AB" w:rsidRPr="00644B93" w:rsidRDefault="00000000" w:rsidP="00172D25">
      <w:pPr>
        <w:pStyle w:val="NormalArial"/>
      </w:pPr>
      <w:r>
        <w:lastRenderedPageBreak/>
        <w:pict w14:anchorId="4F408C81">
          <v:rect id="_x0000_i1025" style="width:467.7pt;height:1pt" o:hralign="center" o:hrstd="t" o:hrnoshade="t" o:hr="t" fillcolor="#1f96e3" stroked="f"/>
        </w:pict>
      </w:r>
    </w:p>
    <w:p w14:paraId="6270F90C" w14:textId="77777777" w:rsidR="004D31AB" w:rsidRPr="00644B93" w:rsidRDefault="004D31AB" w:rsidP="00172D25">
      <w:pPr>
        <w:pStyle w:val="NormalArial"/>
      </w:pPr>
    </w:p>
    <w:p w14:paraId="19DA73EE" w14:textId="4BF119E3" w:rsidR="004D31AB" w:rsidRPr="00644B93" w:rsidRDefault="00FE53FF" w:rsidP="00172D25">
      <w:pPr>
        <w:pStyle w:val="EMPLOYEUR"/>
      </w:pPr>
      <w:r w:rsidRPr="00644B93">
        <w:t>SOFRECOM TUNISIE</w:t>
      </w:r>
      <w:r w:rsidR="004D31AB" w:rsidRPr="00644B93">
        <w:rPr>
          <w:rFonts w:ascii="Arial Gras" w:hAnsi="Arial Gras"/>
        </w:rPr>
        <w:tab/>
      </w:r>
      <w:r w:rsidR="004D31AB" w:rsidRPr="00644B93">
        <w:t>0</w:t>
      </w:r>
      <w:r w:rsidRPr="00644B93">
        <w:t>7</w:t>
      </w:r>
      <w:r w:rsidR="004D31AB" w:rsidRPr="00644B93">
        <w:t>/20</w:t>
      </w:r>
      <w:r w:rsidR="000768C4" w:rsidRPr="00644B93">
        <w:t>1</w:t>
      </w:r>
      <w:r w:rsidRPr="00644B93">
        <w:t>5</w:t>
      </w:r>
      <w:r w:rsidR="004D31AB" w:rsidRPr="00644B93">
        <w:t xml:space="preserve"> </w:t>
      </w:r>
      <w:r w:rsidR="00172D25" w:rsidRPr="00644B93">
        <w:rPr>
          <w:caps w:val="0"/>
        </w:rPr>
        <w:t>à</w:t>
      </w:r>
      <w:r w:rsidR="004D31AB" w:rsidRPr="00644B93">
        <w:t xml:space="preserve"> 0</w:t>
      </w:r>
      <w:r w:rsidRPr="00644B93">
        <w:t>6</w:t>
      </w:r>
      <w:r w:rsidR="004D31AB" w:rsidRPr="00644B93">
        <w:t>/202</w:t>
      </w:r>
      <w:r w:rsidRPr="00644B93">
        <w:t>2</w:t>
      </w:r>
    </w:p>
    <w:p w14:paraId="39B06465" w14:textId="77777777" w:rsidR="000775B1" w:rsidRPr="00644B93" w:rsidRDefault="000775B1" w:rsidP="00FE53FF">
      <w:pPr>
        <w:pStyle w:val="NormalArial"/>
        <w:rPr>
          <w:b/>
        </w:rPr>
      </w:pPr>
    </w:p>
    <w:p w14:paraId="6C035EE1" w14:textId="768A7B7D" w:rsidR="00FE53FF" w:rsidRPr="00644B93" w:rsidRDefault="00FE53FF" w:rsidP="00FE53FF">
      <w:pPr>
        <w:pStyle w:val="NormalArial"/>
        <w:rPr>
          <w:b/>
          <w:caps/>
        </w:rPr>
      </w:pPr>
      <w:r w:rsidRPr="00644B93">
        <w:rPr>
          <w:b/>
        </w:rPr>
        <w:t>Client </w:t>
      </w:r>
      <w:r w:rsidRPr="00644B93">
        <w:rPr>
          <w:b/>
          <w:caps/>
        </w:rPr>
        <w:t>: GROUPE ORANGE FRANCE</w:t>
      </w:r>
      <w:r w:rsidRPr="00644B93">
        <w:rPr>
          <w:b/>
          <w:caps/>
        </w:rPr>
        <w:tab/>
        <w:t>0</w:t>
      </w:r>
      <w:r w:rsidR="000775B1" w:rsidRPr="00644B93">
        <w:rPr>
          <w:b/>
          <w:caps/>
        </w:rPr>
        <w:t>7</w:t>
      </w:r>
      <w:r w:rsidRPr="00644B93">
        <w:rPr>
          <w:b/>
          <w:caps/>
        </w:rPr>
        <w:t>/20</w:t>
      </w:r>
      <w:r w:rsidR="000775B1" w:rsidRPr="00644B93">
        <w:rPr>
          <w:b/>
          <w:caps/>
        </w:rPr>
        <w:t>15</w:t>
      </w:r>
      <w:r w:rsidRPr="00644B93">
        <w:rPr>
          <w:b/>
          <w:caps/>
        </w:rPr>
        <w:t xml:space="preserve"> </w:t>
      </w:r>
      <w:r w:rsidRPr="00644B93">
        <w:rPr>
          <w:b/>
        </w:rPr>
        <w:t>à</w:t>
      </w:r>
      <w:r w:rsidRPr="00644B93">
        <w:rPr>
          <w:b/>
          <w:caps/>
        </w:rPr>
        <w:t xml:space="preserve"> 0</w:t>
      </w:r>
      <w:r w:rsidR="000775B1" w:rsidRPr="00644B93">
        <w:rPr>
          <w:b/>
          <w:caps/>
        </w:rPr>
        <w:t>6</w:t>
      </w:r>
      <w:r w:rsidRPr="00644B93">
        <w:rPr>
          <w:b/>
          <w:caps/>
        </w:rPr>
        <w:t>/202</w:t>
      </w:r>
      <w:r w:rsidR="000775B1" w:rsidRPr="00644B93">
        <w:rPr>
          <w:b/>
          <w:caps/>
        </w:rPr>
        <w:t>2</w:t>
      </w:r>
    </w:p>
    <w:p w14:paraId="585BD27A" w14:textId="77777777" w:rsidR="00FE53FF" w:rsidRPr="00644B93" w:rsidRDefault="00FE53FF" w:rsidP="00FE53FF">
      <w:pPr>
        <w:pStyle w:val="NormalArial"/>
        <w:rPr>
          <w:b/>
          <w:caps/>
        </w:rPr>
      </w:pPr>
    </w:p>
    <w:p w14:paraId="55A66C29" w14:textId="3F084571" w:rsidR="00FE53FF" w:rsidRPr="00644B93" w:rsidRDefault="00FE53FF" w:rsidP="00FE53FF">
      <w:pPr>
        <w:pStyle w:val="NormalArial"/>
      </w:pPr>
      <w:r w:rsidRPr="00644B93">
        <w:rPr>
          <w:rStyle w:val="GrasCar"/>
        </w:rPr>
        <w:t>Envergure du contrat :</w:t>
      </w:r>
      <w:r w:rsidRPr="00644B93">
        <w:t xml:space="preserve"> 1</w:t>
      </w:r>
      <w:r w:rsidR="000775B1" w:rsidRPr="00644B93">
        <w:t>6</w:t>
      </w:r>
      <w:r w:rsidRPr="00644B93">
        <w:t>80 jours-personnes</w:t>
      </w:r>
    </w:p>
    <w:p w14:paraId="6C903290" w14:textId="77777777" w:rsidR="00FE53FF" w:rsidRPr="00644B93" w:rsidRDefault="00FE53FF" w:rsidP="00FE53FF">
      <w:pPr>
        <w:pStyle w:val="NormalArial"/>
      </w:pPr>
    </w:p>
    <w:p w14:paraId="72F0BE10" w14:textId="77777777" w:rsidR="00FE53FF" w:rsidRPr="00644B93" w:rsidRDefault="00FE53FF" w:rsidP="00FE53FF">
      <w:pPr>
        <w:pStyle w:val="NormalArial"/>
      </w:pPr>
    </w:p>
    <w:p w14:paraId="18B8607B" w14:textId="061CA9CB" w:rsidR="00FE53FF" w:rsidRPr="00644B93" w:rsidRDefault="00FE53FF" w:rsidP="00FE53FF">
      <w:pPr>
        <w:pStyle w:val="Gras"/>
      </w:pPr>
      <w:r w:rsidRPr="00644B93">
        <w:t xml:space="preserve"># </w:t>
      </w:r>
      <w:r w:rsidR="000706D8" w:rsidRPr="00644B93">
        <w:t>2</w:t>
      </w:r>
      <w:r w:rsidRPr="00644B93">
        <w:tab/>
      </w:r>
      <w:r w:rsidR="000775B1" w:rsidRPr="00644B93">
        <w:t>Technical Manager</w:t>
      </w:r>
    </w:p>
    <w:p w14:paraId="7459FB1D" w14:textId="77777777" w:rsidR="00FE53FF" w:rsidRPr="00644B93" w:rsidRDefault="00FE53FF" w:rsidP="00FE53FF">
      <w:pPr>
        <w:pStyle w:val="NormalArial"/>
      </w:pPr>
    </w:p>
    <w:p w14:paraId="3B037CB9" w14:textId="16502620" w:rsidR="00FE53FF" w:rsidRPr="00644B93" w:rsidRDefault="00FE53FF" w:rsidP="00FE53FF">
      <w:pPr>
        <w:pStyle w:val="NormalArial"/>
      </w:pPr>
      <w:r w:rsidRPr="00644B93">
        <w:rPr>
          <w:b/>
        </w:rPr>
        <w:t xml:space="preserve">Projet : </w:t>
      </w:r>
      <w:r w:rsidR="000B553B" w:rsidRPr="00644B93">
        <w:t>Portail relations client distribution (RCD)- opérateur télécoms Orange France</w:t>
      </w:r>
    </w:p>
    <w:p w14:paraId="4CD3E95F" w14:textId="77777777" w:rsidR="000B553B" w:rsidRPr="00644B93" w:rsidRDefault="000B553B" w:rsidP="00FE53FF">
      <w:pPr>
        <w:pStyle w:val="NormalArial"/>
      </w:pPr>
    </w:p>
    <w:p w14:paraId="40513584" w14:textId="16F950D3" w:rsidR="000B553B" w:rsidRPr="00644B93" w:rsidRDefault="00FE53FF" w:rsidP="00656748">
      <w:pPr>
        <w:pStyle w:val="NormalArial"/>
        <w:spacing w:line="360" w:lineRule="auto"/>
      </w:pPr>
      <w:r w:rsidRPr="00644B93">
        <w:t xml:space="preserve">Le projet </w:t>
      </w:r>
      <w:r w:rsidR="000B553B" w:rsidRPr="00644B93">
        <w:t xml:space="preserve">RCD </w:t>
      </w:r>
      <w:r w:rsidRPr="00644B93">
        <w:t xml:space="preserve">consiste à développer une application </w:t>
      </w:r>
      <w:r w:rsidR="000B553B" w:rsidRPr="00644B93">
        <w:t>web responsive (CRM) pour la gestion des offres orange destinés pour les clients Grand Public.</w:t>
      </w:r>
    </w:p>
    <w:p w14:paraId="6FF54EDA" w14:textId="75EAEBD6" w:rsidR="006E1E02" w:rsidRPr="00644B93" w:rsidRDefault="006E1E02" w:rsidP="00656748">
      <w:pPr>
        <w:pStyle w:val="NormalArial"/>
        <w:spacing w:line="360" w:lineRule="auto"/>
      </w:pPr>
    </w:p>
    <w:p w14:paraId="01F14928" w14:textId="09D06801" w:rsidR="006E1E02" w:rsidRPr="00644B93" w:rsidRDefault="006E1E02" w:rsidP="00656748">
      <w:pPr>
        <w:pStyle w:val="NormalArial"/>
        <w:spacing w:line="360" w:lineRule="auto"/>
      </w:pPr>
      <w:r w:rsidRPr="00644B93">
        <w:t xml:space="preserve">L’application se base sur une architecture micro-service </w:t>
      </w:r>
      <w:proofErr w:type="spellStart"/>
      <w:r w:rsidRPr="00644B93">
        <w:t>dockerisé</w:t>
      </w:r>
      <w:proofErr w:type="spellEnd"/>
      <w:r w:rsidRPr="00644B93">
        <w:t xml:space="preserve"> ave</w:t>
      </w:r>
      <w:r w:rsidR="00761401" w:rsidRPr="00644B93">
        <w:t>c</w:t>
      </w:r>
      <w:r w:rsidRPr="00644B93">
        <w:t xml:space="preserve"> des </w:t>
      </w:r>
      <w:r w:rsidR="00761401" w:rsidRPr="00644B93">
        <w:t>données relationnelles (</w:t>
      </w:r>
      <w:r w:rsidR="002D6CBA" w:rsidRPr="00644B93">
        <w:t>Maria DB</w:t>
      </w:r>
      <w:r w:rsidR="00761401" w:rsidRPr="00644B93">
        <w:t xml:space="preserve">) et </w:t>
      </w:r>
      <w:proofErr w:type="spellStart"/>
      <w:r w:rsidR="002D6CBA" w:rsidRPr="00644B93">
        <w:t>N</w:t>
      </w:r>
      <w:r w:rsidR="00761401" w:rsidRPr="00644B93">
        <w:t>osql</w:t>
      </w:r>
      <w:proofErr w:type="spellEnd"/>
      <w:r w:rsidR="00761401" w:rsidRPr="00644B93">
        <w:t xml:space="preserve"> (</w:t>
      </w:r>
      <w:proofErr w:type="spellStart"/>
      <w:r w:rsidR="00761401" w:rsidRPr="00644B93">
        <w:t>Couchbase</w:t>
      </w:r>
      <w:proofErr w:type="spellEnd"/>
      <w:r w:rsidR="00761401" w:rsidRPr="00644B93">
        <w:t xml:space="preserve">), l’orchestration des conteneurs docker est faite via docker </w:t>
      </w:r>
      <w:r w:rsidR="002D6CBA" w:rsidRPr="00644B93">
        <w:t>S</w:t>
      </w:r>
      <w:r w:rsidR="00761401" w:rsidRPr="00644B93">
        <w:t>warm.</w:t>
      </w:r>
    </w:p>
    <w:p w14:paraId="0FD4A259" w14:textId="30F9ABE2" w:rsidR="00FE53FF" w:rsidRPr="00644B93" w:rsidRDefault="000B553B" w:rsidP="00656748">
      <w:pPr>
        <w:pStyle w:val="NormalArial"/>
        <w:spacing w:line="360" w:lineRule="auto"/>
      </w:pPr>
      <w:r w:rsidRPr="00644B93">
        <w:t xml:space="preserve"> </w:t>
      </w:r>
    </w:p>
    <w:p w14:paraId="6B64DB57" w14:textId="77777777" w:rsidR="00FE53FF" w:rsidRPr="00644B93" w:rsidRDefault="00FE53FF" w:rsidP="00656748">
      <w:pPr>
        <w:pStyle w:val="NormalArial"/>
        <w:spacing w:line="360" w:lineRule="auto"/>
      </w:pPr>
    </w:p>
    <w:p w14:paraId="2402BB39" w14:textId="2AB318B7" w:rsidR="006E1E02" w:rsidRPr="00644B93" w:rsidRDefault="00FE53FF" w:rsidP="00656748">
      <w:pPr>
        <w:pStyle w:val="NormalArial"/>
        <w:spacing w:line="360" w:lineRule="auto"/>
      </w:pPr>
      <w:r w:rsidRPr="00644B93">
        <w:t xml:space="preserve">En tant que </w:t>
      </w:r>
      <w:r w:rsidR="000B553B" w:rsidRPr="00644B93">
        <w:t xml:space="preserve">manager technique qui gère une équipe de 20 </w:t>
      </w:r>
      <w:r w:rsidR="006E1E02" w:rsidRPr="00644B93">
        <w:t>personnes (</w:t>
      </w:r>
      <w:proofErr w:type="spellStart"/>
      <w:r w:rsidR="000B553B" w:rsidRPr="00644B93">
        <w:t>POs</w:t>
      </w:r>
      <w:proofErr w:type="spellEnd"/>
      <w:r w:rsidR="000B553B" w:rsidRPr="00644B93">
        <w:t>, Devs, QA et Ops)</w:t>
      </w:r>
      <w:r w:rsidR="006E1E02" w:rsidRPr="00644B93">
        <w:t xml:space="preserve">, </w:t>
      </w:r>
      <w:r w:rsidRPr="00644B93">
        <w:t xml:space="preserve">monsieur Ajroud a </w:t>
      </w:r>
      <w:r w:rsidR="006E1E02" w:rsidRPr="00644B93">
        <w:t xml:space="preserve">joué un double rôle : un responsable de l’équipe de développeurs en faisant la planification et l’affectation des </w:t>
      </w:r>
      <w:r w:rsidR="002D6CBA" w:rsidRPr="00644B93">
        <w:t>taches,</w:t>
      </w:r>
      <w:r w:rsidR="006E1E02" w:rsidRPr="00644B93">
        <w:t xml:space="preserve"> et un leader </w:t>
      </w:r>
      <w:proofErr w:type="spellStart"/>
      <w:r w:rsidR="006E1E02" w:rsidRPr="00644B93">
        <w:t>Devops</w:t>
      </w:r>
      <w:proofErr w:type="spellEnd"/>
      <w:r w:rsidR="006E1E02" w:rsidRPr="00644B93">
        <w:t xml:space="preserve"> en orchestrant un process de mise en production critique périodiquement.</w:t>
      </w:r>
    </w:p>
    <w:p w14:paraId="173F7C7D" w14:textId="2528953C" w:rsidR="00FE53FF" w:rsidRPr="00644B93" w:rsidRDefault="00FE53FF" w:rsidP="00656748">
      <w:pPr>
        <w:pStyle w:val="NormalArial"/>
        <w:spacing w:line="360" w:lineRule="auto"/>
      </w:pPr>
    </w:p>
    <w:p w14:paraId="79977FD4" w14:textId="77777777" w:rsidR="00FE53FF" w:rsidRPr="00644B93" w:rsidRDefault="00FE53FF" w:rsidP="00656748">
      <w:pPr>
        <w:pStyle w:val="NormalArial"/>
        <w:spacing w:line="360" w:lineRule="auto"/>
      </w:pPr>
    </w:p>
    <w:p w14:paraId="440FDF9A" w14:textId="77777777" w:rsidR="00FE53FF" w:rsidRPr="00644B93" w:rsidRDefault="00FE53FF" w:rsidP="00656748">
      <w:pPr>
        <w:pStyle w:val="NormalArial"/>
        <w:spacing w:line="360" w:lineRule="auto"/>
      </w:pPr>
    </w:p>
    <w:p w14:paraId="55F07CEE" w14:textId="77777777" w:rsidR="00761401" w:rsidRPr="00644B93" w:rsidRDefault="00761401" w:rsidP="00656748">
      <w:pPr>
        <w:pStyle w:val="Puce1"/>
        <w:tabs>
          <w:tab w:val="clear" w:pos="9354"/>
          <w:tab w:val="right" w:pos="9356"/>
        </w:tabs>
        <w:spacing w:line="360" w:lineRule="auto"/>
      </w:pPr>
      <w:r w:rsidRPr="00644B93">
        <w:t>Concevoir l’infrastructure des environnements (plus de 120 serveurs) ;</w:t>
      </w:r>
    </w:p>
    <w:p w14:paraId="05F5A91B" w14:textId="61EEE64D" w:rsidR="00761401" w:rsidRPr="00644B93" w:rsidRDefault="00761401" w:rsidP="00656748">
      <w:pPr>
        <w:pStyle w:val="Puce1"/>
        <w:spacing w:line="360" w:lineRule="auto"/>
      </w:pPr>
      <w:r w:rsidRPr="00644B93">
        <w:t>Mettre en place la chaîne CI/CD (Jenkins) ;</w:t>
      </w:r>
    </w:p>
    <w:p w14:paraId="3C6520D7" w14:textId="0C656964" w:rsidR="00761401" w:rsidRPr="00644B93" w:rsidRDefault="00761401" w:rsidP="00656748">
      <w:pPr>
        <w:pStyle w:val="Puce1"/>
        <w:spacing w:line="360" w:lineRule="auto"/>
      </w:pPr>
      <w:r w:rsidRPr="00644B93">
        <w:t xml:space="preserve">Concevoir l’architecture </w:t>
      </w:r>
      <w:r w:rsidR="002D6CBA" w:rsidRPr="00644B93">
        <w:t>micro-service</w:t>
      </w:r>
      <w:r w:rsidRPr="00644B93">
        <w:t xml:space="preserve"> selon les pratiques </w:t>
      </w:r>
      <w:proofErr w:type="spellStart"/>
      <w:r w:rsidRPr="00644B93">
        <w:t>twelve-factors</w:t>
      </w:r>
      <w:proofErr w:type="spellEnd"/>
    </w:p>
    <w:p w14:paraId="0EA99C25" w14:textId="77777777" w:rsidR="00761401" w:rsidRPr="00644B93" w:rsidRDefault="00761401" w:rsidP="00656748">
      <w:pPr>
        <w:pStyle w:val="Puce1"/>
        <w:spacing w:line="360" w:lineRule="auto"/>
      </w:pPr>
      <w:r w:rsidRPr="00644B93">
        <w:t>Définir le processus de qualité (code et livrable) ;</w:t>
      </w:r>
    </w:p>
    <w:p w14:paraId="1BD7E839" w14:textId="77777777" w:rsidR="00761401" w:rsidRPr="00644B93" w:rsidRDefault="00761401" w:rsidP="00656748">
      <w:pPr>
        <w:pStyle w:val="Puce1"/>
        <w:spacing w:line="360" w:lineRule="auto"/>
      </w:pPr>
      <w:r w:rsidRPr="00644B93">
        <w:t>Définir les politiques de supervision et de maintenabilité ;</w:t>
      </w:r>
    </w:p>
    <w:p w14:paraId="44F48FB3" w14:textId="77777777" w:rsidR="00761401" w:rsidRPr="00644B93" w:rsidRDefault="00761401" w:rsidP="00656748">
      <w:pPr>
        <w:pStyle w:val="Puce1"/>
        <w:spacing w:line="360" w:lineRule="auto"/>
      </w:pPr>
      <w:r w:rsidRPr="00644B93">
        <w:t xml:space="preserve">Mettre en place le processus </w:t>
      </w:r>
      <w:proofErr w:type="spellStart"/>
      <w:r w:rsidRPr="00644B93">
        <w:t>Gitflow</w:t>
      </w:r>
      <w:proofErr w:type="spellEnd"/>
      <w:r w:rsidRPr="00644B93">
        <w:t xml:space="preserve"> pour la gestion des branches et la livraison des correctifs (</w:t>
      </w:r>
      <w:proofErr w:type="spellStart"/>
      <w:r w:rsidRPr="00644B93">
        <w:t>hotfixes</w:t>
      </w:r>
      <w:proofErr w:type="spellEnd"/>
      <w:r w:rsidRPr="00644B93">
        <w:t>) ;</w:t>
      </w:r>
    </w:p>
    <w:p w14:paraId="5199970D" w14:textId="476FD965" w:rsidR="00761401" w:rsidRPr="00644B93" w:rsidRDefault="00761401" w:rsidP="00656748">
      <w:pPr>
        <w:pStyle w:val="Puce1"/>
        <w:spacing w:line="360" w:lineRule="auto"/>
      </w:pPr>
      <w:r w:rsidRPr="00644B93">
        <w:lastRenderedPageBreak/>
        <w:t xml:space="preserve">Planification des incrémentation Safe, organisation et animation des </w:t>
      </w:r>
      <w:r w:rsidR="002D6CBA" w:rsidRPr="00644B93">
        <w:t>évènements</w:t>
      </w:r>
      <w:r w:rsidRPr="00644B93">
        <w:t xml:space="preserve"> PI planning.</w:t>
      </w:r>
    </w:p>
    <w:p w14:paraId="75399A52" w14:textId="68E7DE6C" w:rsidR="00761401" w:rsidRPr="00644B93" w:rsidRDefault="00761401" w:rsidP="00656748">
      <w:pPr>
        <w:pStyle w:val="Puce1"/>
        <w:spacing w:line="360" w:lineRule="auto"/>
      </w:pPr>
      <w:r w:rsidRPr="00644B93">
        <w:t>Orchestrer un process de mise en production : Livraison itérative par train Safe (3 sprints);</w:t>
      </w:r>
    </w:p>
    <w:p w14:paraId="27615C45" w14:textId="77777777" w:rsidR="00761401" w:rsidRPr="00644B93" w:rsidRDefault="00761401" w:rsidP="00656748">
      <w:pPr>
        <w:pStyle w:val="Puce1"/>
        <w:spacing w:line="360" w:lineRule="auto"/>
      </w:pPr>
      <w:r w:rsidRPr="00644B93">
        <w:t>Développer la culture DevOps : passage de DevOps-mètre chaque 6 mois et suivi des indicateurs clés de performance (KPI) ;</w:t>
      </w:r>
    </w:p>
    <w:p w14:paraId="188E9752" w14:textId="2D97761F" w:rsidR="002D6CBA" w:rsidRPr="00644B93" w:rsidRDefault="002D6CBA" w:rsidP="00656748">
      <w:pPr>
        <w:pStyle w:val="Puce1"/>
        <w:spacing w:line="360" w:lineRule="auto"/>
      </w:pPr>
      <w:r w:rsidRPr="00644B93">
        <w:t>Effectuer des tâches de gestion : montage des équipes (recrutement, suivi, etc.…)</w:t>
      </w:r>
    </w:p>
    <w:p w14:paraId="1F2B022C" w14:textId="77777777" w:rsidR="00FE53FF" w:rsidRPr="00644B93" w:rsidRDefault="00FE53FF" w:rsidP="00656748">
      <w:pPr>
        <w:pStyle w:val="NormalArial"/>
        <w:spacing w:line="360" w:lineRule="auto"/>
      </w:pPr>
    </w:p>
    <w:p w14:paraId="4FFF0F5A" w14:textId="77777777" w:rsidR="00FE53FF" w:rsidRPr="00644B93" w:rsidRDefault="00FE53FF" w:rsidP="00656748">
      <w:pPr>
        <w:pStyle w:val="Gras"/>
        <w:spacing w:line="360" w:lineRule="auto"/>
      </w:pPr>
      <w:r w:rsidRPr="00644B93">
        <w:t>Environnement technologique :</w:t>
      </w:r>
    </w:p>
    <w:p w14:paraId="06FCC079" w14:textId="6F8AD4AF" w:rsidR="00FE53FF" w:rsidRPr="00644B93" w:rsidRDefault="002D6CBA" w:rsidP="00656748">
      <w:pPr>
        <w:pStyle w:val="Puce1"/>
        <w:spacing w:line="360" w:lineRule="auto"/>
      </w:pPr>
      <w:r w:rsidRPr="00644B93">
        <w:t>Containerisation: docker</w:t>
      </w:r>
    </w:p>
    <w:p w14:paraId="0948122F" w14:textId="14E9FC90" w:rsidR="002D6CBA" w:rsidRPr="00644B93" w:rsidRDefault="002D6CBA" w:rsidP="00656748">
      <w:pPr>
        <w:pStyle w:val="Puce1"/>
        <w:spacing w:line="360" w:lineRule="auto"/>
      </w:pPr>
      <w:r w:rsidRPr="00644B93">
        <w:t>Chaine CI/CD: Jenkins</w:t>
      </w:r>
    </w:p>
    <w:p w14:paraId="537A7F6E" w14:textId="523FAD88" w:rsidR="002D6CBA" w:rsidRDefault="002D6CBA" w:rsidP="00656748">
      <w:pPr>
        <w:pStyle w:val="Puce1"/>
        <w:spacing w:line="360" w:lineRule="auto"/>
      </w:pPr>
      <w:r w:rsidRPr="00644B93">
        <w:t>Scripting et automatisation : Bash, Ansible</w:t>
      </w:r>
    </w:p>
    <w:p w14:paraId="3712C65D" w14:textId="5C0B7FF8" w:rsidR="00C50108" w:rsidRPr="00644B93" w:rsidRDefault="00C50108" w:rsidP="00656748">
      <w:pPr>
        <w:pStyle w:val="Puce1"/>
        <w:spacing w:line="360" w:lineRule="auto"/>
      </w:pPr>
      <w:proofErr w:type="spellStart"/>
      <w:r>
        <w:t>Programming</w:t>
      </w:r>
      <w:proofErr w:type="spellEnd"/>
      <w:r>
        <w:t> : Java</w:t>
      </w:r>
    </w:p>
    <w:p w14:paraId="71A5F3AC" w14:textId="59E95799" w:rsidR="00FE53FF" w:rsidRPr="00644B93" w:rsidRDefault="002D6CBA" w:rsidP="00656748">
      <w:pPr>
        <w:pStyle w:val="Puce1"/>
        <w:spacing w:line="360" w:lineRule="auto"/>
      </w:pPr>
      <w:r w:rsidRPr="00644B93">
        <w:t xml:space="preserve">Monitoring : Prometheus, </w:t>
      </w:r>
      <w:proofErr w:type="spellStart"/>
      <w:r w:rsidRPr="00644B93">
        <w:t>Grafana</w:t>
      </w:r>
      <w:proofErr w:type="spellEnd"/>
    </w:p>
    <w:p w14:paraId="068214BC" w14:textId="2FAEB2DF" w:rsidR="00FE53FF" w:rsidRPr="00644B93" w:rsidRDefault="002D6CBA" w:rsidP="00656748">
      <w:pPr>
        <w:pStyle w:val="Puce1"/>
        <w:spacing w:line="360" w:lineRule="auto"/>
      </w:pPr>
      <w:r w:rsidRPr="00644B93">
        <w:t xml:space="preserve">Tests automatisés et sécurité : Robot Framework, </w:t>
      </w:r>
      <w:proofErr w:type="spellStart"/>
      <w:r w:rsidRPr="00644B93">
        <w:t>Zap</w:t>
      </w:r>
      <w:proofErr w:type="spellEnd"/>
    </w:p>
    <w:p w14:paraId="47621E87" w14:textId="30BC83CE" w:rsidR="00FE53FF" w:rsidRPr="00644B93" w:rsidRDefault="00FE53FF" w:rsidP="00656748">
      <w:pPr>
        <w:pStyle w:val="Puce1"/>
        <w:spacing w:line="360" w:lineRule="auto"/>
      </w:pPr>
      <w:r w:rsidRPr="00644B93">
        <w:t xml:space="preserve">Base de données : </w:t>
      </w:r>
      <w:r w:rsidR="002D6CBA" w:rsidRPr="00644B93">
        <w:t>Maria DB</w:t>
      </w:r>
      <w:r w:rsidRPr="00644B93">
        <w:t xml:space="preserve">, </w:t>
      </w:r>
      <w:proofErr w:type="spellStart"/>
      <w:r w:rsidR="002D6CBA" w:rsidRPr="00644B93">
        <w:t>Couchbase</w:t>
      </w:r>
      <w:proofErr w:type="spellEnd"/>
    </w:p>
    <w:p w14:paraId="50CAF24D" w14:textId="58B6178A" w:rsidR="00761401" w:rsidRPr="00644B93" w:rsidRDefault="00761401" w:rsidP="00656748">
      <w:pPr>
        <w:pStyle w:val="Puce1"/>
        <w:spacing w:line="360" w:lineRule="auto"/>
      </w:pPr>
      <w:r w:rsidRPr="00644B93">
        <w:t>Outils de développement : Jira, Confluence</w:t>
      </w:r>
    </w:p>
    <w:p w14:paraId="5DEC6426" w14:textId="18DCCEA8" w:rsidR="00761401" w:rsidRPr="00644B93" w:rsidRDefault="00761401" w:rsidP="00656748">
      <w:pPr>
        <w:pStyle w:val="NormalArial"/>
        <w:spacing w:line="360" w:lineRule="auto"/>
      </w:pPr>
      <w:r w:rsidRPr="00644B93">
        <w:rPr>
          <w:b/>
          <w:bCs/>
        </w:rPr>
        <w:t>Méthodologies :</w:t>
      </w:r>
      <w:r w:rsidRPr="00644B93">
        <w:t xml:space="preserve"> Agile/</w:t>
      </w:r>
      <w:r w:rsidR="002D6CBA" w:rsidRPr="00644B93">
        <w:t>Scrum,</w:t>
      </w:r>
      <w:r w:rsidRPr="00644B93">
        <w:t xml:space="preserve"> Safe</w:t>
      </w:r>
    </w:p>
    <w:p w14:paraId="413D6974" w14:textId="77777777" w:rsidR="00FE53FF" w:rsidRPr="00644B93" w:rsidRDefault="00FE53FF" w:rsidP="00172D25">
      <w:pPr>
        <w:pStyle w:val="EMPLOYEUR"/>
      </w:pPr>
    </w:p>
    <w:p w14:paraId="3566EC24" w14:textId="77777777" w:rsidR="000706D8" w:rsidRPr="00644B93" w:rsidRDefault="000706D8" w:rsidP="000706D8">
      <w:pPr>
        <w:pStyle w:val="NormalArial"/>
      </w:pPr>
    </w:p>
    <w:p w14:paraId="487DED5B" w14:textId="77777777" w:rsidR="000706D8" w:rsidRPr="00644B93" w:rsidRDefault="00000000" w:rsidP="000706D8">
      <w:pPr>
        <w:pStyle w:val="NormalArial"/>
      </w:pPr>
      <w:r>
        <w:pict w14:anchorId="22E1397B">
          <v:rect id="_x0000_i1026" style="width:467.7pt;height:1pt" o:hralign="center" o:hrstd="t" o:hrnoshade="t" o:hr="t" fillcolor="#1f96e3" stroked="f"/>
        </w:pict>
      </w:r>
    </w:p>
    <w:p w14:paraId="22079274" w14:textId="77777777" w:rsidR="000706D8" w:rsidRPr="00644B93" w:rsidRDefault="000706D8" w:rsidP="000706D8">
      <w:pPr>
        <w:pStyle w:val="NormalArial"/>
      </w:pPr>
    </w:p>
    <w:p w14:paraId="178A302E" w14:textId="48C51C24" w:rsidR="000706D8" w:rsidRPr="00644B93" w:rsidRDefault="000706D8" w:rsidP="000706D8">
      <w:pPr>
        <w:pStyle w:val="EMPLOYEUR"/>
      </w:pPr>
      <w:r w:rsidRPr="00644B93">
        <w:t>TELNET TUNISIE</w:t>
      </w:r>
      <w:r w:rsidRPr="00644B93">
        <w:rPr>
          <w:rFonts w:ascii="Arial Gras" w:hAnsi="Arial Gras"/>
        </w:rPr>
        <w:tab/>
      </w:r>
      <w:r w:rsidRPr="00644B93">
        <w:t>0</w:t>
      </w:r>
      <w:r w:rsidR="006D229D" w:rsidRPr="00644B93">
        <w:t>8</w:t>
      </w:r>
      <w:r w:rsidRPr="00644B93">
        <w:t>/201</w:t>
      </w:r>
      <w:r w:rsidR="006D229D" w:rsidRPr="00644B93">
        <w:t>0</w:t>
      </w:r>
      <w:r w:rsidRPr="00644B93">
        <w:t xml:space="preserve"> </w:t>
      </w:r>
      <w:r w:rsidRPr="00644B93">
        <w:rPr>
          <w:caps w:val="0"/>
        </w:rPr>
        <w:t>à</w:t>
      </w:r>
      <w:r w:rsidRPr="00644B93">
        <w:t xml:space="preserve"> 0</w:t>
      </w:r>
      <w:r w:rsidR="006D229D" w:rsidRPr="00644B93">
        <w:t>5</w:t>
      </w:r>
      <w:r w:rsidRPr="00644B93">
        <w:t>/20</w:t>
      </w:r>
      <w:r w:rsidR="006D229D" w:rsidRPr="00644B93">
        <w:t>15</w:t>
      </w:r>
    </w:p>
    <w:p w14:paraId="2B67057E" w14:textId="77777777" w:rsidR="000706D8" w:rsidRPr="00644B93" w:rsidRDefault="000706D8" w:rsidP="000706D8">
      <w:pPr>
        <w:pStyle w:val="NormalArial"/>
        <w:rPr>
          <w:b/>
        </w:rPr>
      </w:pPr>
    </w:p>
    <w:p w14:paraId="2A4A6FC4" w14:textId="297AD5C9" w:rsidR="000706D8" w:rsidRPr="00644B93" w:rsidRDefault="000706D8" w:rsidP="000706D8">
      <w:pPr>
        <w:pStyle w:val="NormalArial"/>
        <w:rPr>
          <w:b/>
          <w:caps/>
        </w:rPr>
      </w:pPr>
      <w:r w:rsidRPr="00644B93">
        <w:rPr>
          <w:b/>
        </w:rPr>
        <w:t>Client </w:t>
      </w:r>
      <w:r w:rsidRPr="00644B93">
        <w:rPr>
          <w:b/>
          <w:caps/>
        </w:rPr>
        <w:t>: Ingenico-UK</w:t>
      </w:r>
      <w:r w:rsidRPr="00644B93">
        <w:rPr>
          <w:b/>
          <w:caps/>
        </w:rPr>
        <w:tab/>
        <w:t>0</w:t>
      </w:r>
      <w:r w:rsidR="006D229D" w:rsidRPr="00644B93">
        <w:rPr>
          <w:b/>
          <w:caps/>
        </w:rPr>
        <w:t>8</w:t>
      </w:r>
      <w:r w:rsidRPr="00644B93">
        <w:rPr>
          <w:b/>
          <w:caps/>
        </w:rPr>
        <w:t>/201</w:t>
      </w:r>
      <w:r w:rsidR="006D229D" w:rsidRPr="00644B93">
        <w:rPr>
          <w:b/>
          <w:caps/>
        </w:rPr>
        <w:t>0</w:t>
      </w:r>
      <w:r w:rsidRPr="00644B93">
        <w:rPr>
          <w:b/>
          <w:caps/>
        </w:rPr>
        <w:t xml:space="preserve"> </w:t>
      </w:r>
      <w:r w:rsidRPr="00644B93">
        <w:rPr>
          <w:b/>
        </w:rPr>
        <w:t>à</w:t>
      </w:r>
      <w:r w:rsidRPr="00644B93">
        <w:rPr>
          <w:b/>
          <w:caps/>
        </w:rPr>
        <w:t xml:space="preserve"> 0</w:t>
      </w:r>
      <w:r w:rsidR="006D229D" w:rsidRPr="00644B93">
        <w:rPr>
          <w:b/>
          <w:caps/>
        </w:rPr>
        <w:t>5</w:t>
      </w:r>
      <w:r w:rsidRPr="00644B93">
        <w:rPr>
          <w:b/>
          <w:caps/>
        </w:rPr>
        <w:t>/20</w:t>
      </w:r>
      <w:r w:rsidR="006D229D" w:rsidRPr="00644B93">
        <w:rPr>
          <w:b/>
          <w:caps/>
        </w:rPr>
        <w:t>15</w:t>
      </w:r>
    </w:p>
    <w:p w14:paraId="04AE8680" w14:textId="77777777" w:rsidR="000706D8" w:rsidRPr="00644B93" w:rsidRDefault="000706D8" w:rsidP="000706D8">
      <w:pPr>
        <w:pStyle w:val="NormalArial"/>
        <w:rPr>
          <w:b/>
          <w:caps/>
        </w:rPr>
      </w:pPr>
    </w:p>
    <w:p w14:paraId="366A9D3D" w14:textId="75C2014C" w:rsidR="000706D8" w:rsidRPr="00644B93" w:rsidRDefault="000706D8" w:rsidP="000706D8">
      <w:pPr>
        <w:pStyle w:val="NormalArial"/>
      </w:pPr>
      <w:r w:rsidRPr="00644B93">
        <w:rPr>
          <w:rStyle w:val="GrasCar"/>
        </w:rPr>
        <w:t>Envergure du contrat :</w:t>
      </w:r>
      <w:r w:rsidRPr="00644B93">
        <w:t xml:space="preserve"> 1140 jours-personnes</w:t>
      </w:r>
    </w:p>
    <w:p w14:paraId="331F049A" w14:textId="77777777" w:rsidR="000706D8" w:rsidRPr="00644B93" w:rsidRDefault="000706D8" w:rsidP="000706D8">
      <w:pPr>
        <w:pStyle w:val="NormalArial"/>
      </w:pPr>
    </w:p>
    <w:p w14:paraId="480060CF" w14:textId="77777777" w:rsidR="000706D8" w:rsidRPr="00644B93" w:rsidRDefault="000706D8" w:rsidP="000706D8">
      <w:pPr>
        <w:pStyle w:val="NormalArial"/>
      </w:pPr>
    </w:p>
    <w:p w14:paraId="518ECF5F" w14:textId="53C84D9F" w:rsidR="000706D8" w:rsidRPr="00644B93" w:rsidRDefault="000706D8" w:rsidP="000706D8">
      <w:pPr>
        <w:pStyle w:val="Gras"/>
      </w:pPr>
      <w:r w:rsidRPr="00644B93">
        <w:t># 1</w:t>
      </w:r>
      <w:r w:rsidRPr="00644B93">
        <w:tab/>
        <w:t xml:space="preserve"> Ingénieur logiciel</w:t>
      </w:r>
    </w:p>
    <w:p w14:paraId="6EB6581C" w14:textId="77777777" w:rsidR="000706D8" w:rsidRPr="00644B93" w:rsidRDefault="000706D8" w:rsidP="000706D8">
      <w:pPr>
        <w:pStyle w:val="NormalArial"/>
      </w:pPr>
    </w:p>
    <w:p w14:paraId="645F19E3" w14:textId="6E9B0FBB" w:rsidR="000706D8" w:rsidRPr="00644B93" w:rsidRDefault="000706D8" w:rsidP="000706D8">
      <w:pPr>
        <w:pStyle w:val="NormalArial"/>
      </w:pPr>
      <w:r w:rsidRPr="00644B93">
        <w:rPr>
          <w:b/>
        </w:rPr>
        <w:t xml:space="preserve">Projet : </w:t>
      </w:r>
      <w:r w:rsidRPr="00644B93">
        <w:t>Projet de maintenance évolutive et corrective des softwares des terminaux de paiement.</w:t>
      </w:r>
    </w:p>
    <w:p w14:paraId="2F711313" w14:textId="77777777" w:rsidR="000706D8" w:rsidRPr="00644B93" w:rsidRDefault="000706D8" w:rsidP="000706D8">
      <w:pPr>
        <w:pStyle w:val="NormalArial"/>
      </w:pPr>
    </w:p>
    <w:p w14:paraId="2925C219" w14:textId="1E428BB9" w:rsidR="000706D8" w:rsidRPr="00644B93" w:rsidRDefault="000706D8" w:rsidP="00656748">
      <w:pPr>
        <w:pStyle w:val="NormalArial"/>
        <w:spacing w:line="360" w:lineRule="auto"/>
      </w:pPr>
      <w:r w:rsidRPr="00644B93">
        <w:t xml:space="preserve">Le projet consiste à réagir de façon rapide aux incidents </w:t>
      </w:r>
      <w:r w:rsidR="0015491D" w:rsidRPr="00644B93">
        <w:t xml:space="preserve">remontés </w:t>
      </w:r>
      <w:r w:rsidRPr="00644B93">
        <w:t>sur le</w:t>
      </w:r>
      <w:r w:rsidR="0015491D" w:rsidRPr="00644B93">
        <w:t>s</w:t>
      </w:r>
      <w:r w:rsidRPr="00644B93">
        <w:t xml:space="preserve"> </w:t>
      </w:r>
      <w:r w:rsidR="0015491D" w:rsidRPr="00644B93">
        <w:t>s</w:t>
      </w:r>
      <w:r w:rsidRPr="00644B93">
        <w:t>oftware</w:t>
      </w:r>
      <w:r w:rsidR="0015491D" w:rsidRPr="00644B93">
        <w:t>s</w:t>
      </w:r>
      <w:r w:rsidRPr="00644B93">
        <w:t xml:space="preserve"> déployés en terminaux </w:t>
      </w:r>
      <w:r w:rsidR="0015491D" w:rsidRPr="00644B93">
        <w:t>de paiement.</w:t>
      </w:r>
      <w:r w:rsidRPr="00644B93">
        <w:t xml:space="preserve"> </w:t>
      </w:r>
    </w:p>
    <w:p w14:paraId="289407D5" w14:textId="77777777" w:rsidR="000706D8" w:rsidRPr="00644B93" w:rsidRDefault="000706D8" w:rsidP="00656748">
      <w:pPr>
        <w:pStyle w:val="NormalArial"/>
        <w:spacing w:line="360" w:lineRule="auto"/>
      </w:pPr>
      <w:r w:rsidRPr="00644B93">
        <w:t xml:space="preserve"> </w:t>
      </w:r>
    </w:p>
    <w:p w14:paraId="51FD4C8C" w14:textId="77777777" w:rsidR="000706D8" w:rsidRPr="00644B93" w:rsidRDefault="000706D8" w:rsidP="00656748">
      <w:pPr>
        <w:pStyle w:val="NormalArial"/>
        <w:spacing w:line="360" w:lineRule="auto"/>
      </w:pPr>
    </w:p>
    <w:p w14:paraId="5082B7F3" w14:textId="3FCEFFFF" w:rsidR="0015491D" w:rsidRPr="00644B93" w:rsidRDefault="0008242E" w:rsidP="00656748">
      <w:pPr>
        <w:pStyle w:val="NormalArial"/>
        <w:spacing w:line="360" w:lineRule="auto"/>
      </w:pPr>
      <w:r w:rsidRPr="00644B93">
        <w:lastRenderedPageBreak/>
        <w:t>En tant qu’ingénieur</w:t>
      </w:r>
      <w:r w:rsidR="0015491D" w:rsidRPr="00644B93">
        <w:t xml:space="preserve"> logiciel,</w:t>
      </w:r>
      <w:r w:rsidR="000706D8" w:rsidRPr="00644B93">
        <w:t xml:space="preserve"> monsieur Ajroud </w:t>
      </w:r>
      <w:proofErr w:type="gramStart"/>
      <w:r w:rsidR="000706D8" w:rsidRPr="00644B93">
        <w:t>a</w:t>
      </w:r>
      <w:proofErr w:type="gramEnd"/>
      <w:r w:rsidR="000706D8" w:rsidRPr="00644B93">
        <w:t xml:space="preserve"> </w:t>
      </w:r>
      <w:r w:rsidR="0015491D" w:rsidRPr="00644B93">
        <w:t>contribuer à la mise en place des nouvelles briques logicielles (maintenance évolutive) ainsi que la création des guides d’utilisateur et la documentation technique.</w:t>
      </w:r>
    </w:p>
    <w:p w14:paraId="735832C1" w14:textId="77777777" w:rsidR="000706D8" w:rsidRPr="00644B93" w:rsidRDefault="000706D8" w:rsidP="00656748">
      <w:pPr>
        <w:pStyle w:val="NormalArial"/>
        <w:spacing w:line="360" w:lineRule="auto"/>
      </w:pPr>
    </w:p>
    <w:p w14:paraId="19A01B57" w14:textId="77777777" w:rsidR="000706D8" w:rsidRPr="00644B93" w:rsidRDefault="000706D8" w:rsidP="00656748">
      <w:pPr>
        <w:pStyle w:val="NormalArial"/>
        <w:spacing w:line="360" w:lineRule="auto"/>
      </w:pPr>
    </w:p>
    <w:p w14:paraId="6778A51F" w14:textId="173556D6" w:rsidR="0015491D" w:rsidRPr="00644B93" w:rsidRDefault="0015491D" w:rsidP="00656748">
      <w:pPr>
        <w:pStyle w:val="Puce1"/>
        <w:tabs>
          <w:tab w:val="clear" w:pos="9354"/>
          <w:tab w:val="right" w:pos="9356"/>
        </w:tabs>
        <w:spacing w:line="360" w:lineRule="auto"/>
      </w:pPr>
      <w:r w:rsidRPr="00644B93">
        <w:t xml:space="preserve">Participer à l’exercice de chiffrage des nouvelles tâches de </w:t>
      </w:r>
      <w:r w:rsidR="0008242E" w:rsidRPr="00644B93">
        <w:t>développement.</w:t>
      </w:r>
    </w:p>
    <w:p w14:paraId="1A637952" w14:textId="540257ED" w:rsidR="0015491D" w:rsidRPr="00644B93" w:rsidRDefault="0015491D" w:rsidP="00656748">
      <w:pPr>
        <w:pStyle w:val="Puce1"/>
        <w:spacing w:line="360" w:lineRule="auto"/>
      </w:pPr>
      <w:r w:rsidRPr="00644B93">
        <w:t>Implémenter de nouveaux composants et réaliser les tests unitaires.</w:t>
      </w:r>
    </w:p>
    <w:p w14:paraId="7531F735" w14:textId="3CC13701" w:rsidR="0015491D" w:rsidRPr="00644B93" w:rsidRDefault="0008242E" w:rsidP="00656748">
      <w:pPr>
        <w:pStyle w:val="Puce1"/>
        <w:spacing w:line="360" w:lineRule="auto"/>
      </w:pPr>
      <w:r w:rsidRPr="00644B93">
        <w:t>Créer les</w:t>
      </w:r>
      <w:r w:rsidR="0015491D" w:rsidRPr="00644B93">
        <w:t xml:space="preserve"> documents techniques de projet et </w:t>
      </w:r>
      <w:r w:rsidRPr="00644B93">
        <w:t>les checklists</w:t>
      </w:r>
      <w:r w:rsidR="0015491D" w:rsidRPr="00644B93">
        <w:t xml:space="preserve"> des livraison</w:t>
      </w:r>
      <w:r w:rsidR="00FD7F9F" w:rsidRPr="00644B93">
        <w:t>s</w:t>
      </w:r>
      <w:r w:rsidR="0015491D" w:rsidRPr="00644B93">
        <w:t>.</w:t>
      </w:r>
    </w:p>
    <w:p w14:paraId="7A96BA53" w14:textId="77777777" w:rsidR="000706D8" w:rsidRPr="00644B93" w:rsidRDefault="000706D8" w:rsidP="00656748">
      <w:pPr>
        <w:pStyle w:val="Puce1"/>
        <w:numPr>
          <w:ilvl w:val="0"/>
          <w:numId w:val="0"/>
        </w:numPr>
        <w:spacing w:line="360" w:lineRule="auto"/>
        <w:ind w:left="567"/>
      </w:pPr>
    </w:p>
    <w:p w14:paraId="0376F70B" w14:textId="77777777" w:rsidR="000706D8" w:rsidRPr="00644B93" w:rsidRDefault="000706D8" w:rsidP="00656748">
      <w:pPr>
        <w:pStyle w:val="Gras"/>
        <w:spacing w:line="360" w:lineRule="auto"/>
      </w:pPr>
      <w:r w:rsidRPr="00644B93">
        <w:t>Environnement technologique :</w:t>
      </w:r>
    </w:p>
    <w:p w14:paraId="05F02243" w14:textId="1CB1017A" w:rsidR="000706D8" w:rsidRPr="00644B93" w:rsidRDefault="0008242E" w:rsidP="00656748">
      <w:pPr>
        <w:pStyle w:val="Puce1"/>
        <w:spacing w:line="360" w:lineRule="auto"/>
      </w:pPr>
      <w:r w:rsidRPr="00644B93">
        <w:t>Dev embarqué</w:t>
      </w:r>
      <w:r w:rsidR="000706D8" w:rsidRPr="00644B93">
        <w:t xml:space="preserve">: </w:t>
      </w:r>
      <w:r w:rsidRPr="00644B93">
        <w:t xml:space="preserve">C </w:t>
      </w:r>
      <w:proofErr w:type="spellStart"/>
      <w:r w:rsidRPr="00644B93">
        <w:t>programming</w:t>
      </w:r>
      <w:proofErr w:type="spellEnd"/>
    </w:p>
    <w:p w14:paraId="685F1FD5" w14:textId="4243A230" w:rsidR="000706D8" w:rsidRPr="00644B93" w:rsidRDefault="0015491D" w:rsidP="00656748">
      <w:pPr>
        <w:pStyle w:val="Puce1"/>
        <w:spacing w:line="360" w:lineRule="auto"/>
      </w:pPr>
      <w:r w:rsidRPr="00644B93">
        <w:t>Dev mobile</w:t>
      </w:r>
      <w:r w:rsidR="000706D8" w:rsidRPr="00644B93">
        <w:t xml:space="preserve">: </w:t>
      </w:r>
      <w:r w:rsidRPr="00644B93">
        <w:t>Android</w:t>
      </w:r>
    </w:p>
    <w:p w14:paraId="245510C3" w14:textId="04519A26" w:rsidR="000706D8" w:rsidRPr="00644B93" w:rsidRDefault="000706D8" w:rsidP="00656748">
      <w:pPr>
        <w:pStyle w:val="Puce1"/>
        <w:spacing w:line="360" w:lineRule="auto"/>
      </w:pPr>
      <w:r w:rsidRPr="00644B93">
        <w:t>Scripting : Bash</w:t>
      </w:r>
    </w:p>
    <w:p w14:paraId="74B6A16A" w14:textId="77777777" w:rsidR="000706D8" w:rsidRPr="00644B93" w:rsidRDefault="000706D8" w:rsidP="000706D8">
      <w:pPr>
        <w:pStyle w:val="EMPLOYEUR"/>
      </w:pPr>
    </w:p>
    <w:p w14:paraId="051A1C9E" w14:textId="77777777" w:rsidR="0008242E" w:rsidRPr="00644B93" w:rsidRDefault="0008242E" w:rsidP="000706D8">
      <w:pPr>
        <w:pStyle w:val="EMPLOYEUR"/>
      </w:pPr>
    </w:p>
    <w:p w14:paraId="30271318" w14:textId="3F386913" w:rsidR="00CF57A5" w:rsidRPr="00644B93" w:rsidRDefault="00CF57A5" w:rsidP="00656748">
      <w:pPr>
        <w:pStyle w:val="Section"/>
        <w:spacing w:line="360" w:lineRule="auto"/>
      </w:pPr>
      <w:r w:rsidRPr="00644B93">
        <w:t>Formation scolaire</w:t>
      </w:r>
    </w:p>
    <w:p w14:paraId="02DDB88E" w14:textId="16574151" w:rsidR="00050791" w:rsidRPr="00644B93" w:rsidRDefault="004710E4" w:rsidP="00656748">
      <w:pPr>
        <w:pStyle w:val="Gras"/>
        <w:spacing w:line="360" w:lineRule="auto"/>
      </w:pPr>
      <w:r w:rsidRPr="00644B93">
        <w:t>Technologies de l’information, diplôme d’ingénieur en informatique</w:t>
      </w:r>
      <w:r w:rsidR="00050791" w:rsidRPr="00644B93">
        <w:tab/>
      </w:r>
      <w:r w:rsidRPr="00644B93">
        <w:t>2010</w:t>
      </w:r>
    </w:p>
    <w:p w14:paraId="0EFDD610" w14:textId="3CD7D416" w:rsidR="00050791" w:rsidRPr="00644B93" w:rsidRDefault="004710E4" w:rsidP="00656748">
      <w:pPr>
        <w:pStyle w:val="NormalArial"/>
        <w:spacing w:line="360" w:lineRule="auto"/>
      </w:pPr>
      <w:r w:rsidRPr="00644B93">
        <w:t>École nationale des sciences de l’informatique (ENSI), Tunis, Tunisie</w:t>
      </w:r>
    </w:p>
    <w:p w14:paraId="62877D45" w14:textId="77777777" w:rsidR="00050791" w:rsidRPr="00644B93" w:rsidRDefault="00050791" w:rsidP="00656748">
      <w:pPr>
        <w:pStyle w:val="NormalArial"/>
        <w:spacing w:line="360" w:lineRule="auto"/>
      </w:pPr>
    </w:p>
    <w:p w14:paraId="42F8B70A" w14:textId="6FD8028D" w:rsidR="004710E4" w:rsidRPr="00644B93" w:rsidRDefault="004710E4" w:rsidP="00656748">
      <w:pPr>
        <w:pStyle w:val="Gras"/>
        <w:spacing w:line="360" w:lineRule="auto"/>
      </w:pPr>
      <w:r w:rsidRPr="00644B93">
        <w:t>Technologies de l’information, diplôme de maîtrise en informatique et multimédia</w:t>
      </w:r>
      <w:r w:rsidRPr="00644B93">
        <w:tab/>
        <w:t>2008</w:t>
      </w:r>
    </w:p>
    <w:p w14:paraId="5A92C329" w14:textId="6D9BA707" w:rsidR="004710E4" w:rsidRPr="00644B93" w:rsidRDefault="004710E4" w:rsidP="00656748">
      <w:pPr>
        <w:pStyle w:val="NormalArial"/>
        <w:spacing w:line="360" w:lineRule="auto"/>
      </w:pPr>
      <w:r w:rsidRPr="00644B93">
        <w:t>Institut supérieur d’informatique et multimédia (ISIMS), Sfax, Tunisie</w:t>
      </w:r>
    </w:p>
    <w:p w14:paraId="0385E6ED" w14:textId="77777777" w:rsidR="004710E4" w:rsidRDefault="004710E4" w:rsidP="00050791">
      <w:pPr>
        <w:pStyle w:val="Gras"/>
      </w:pPr>
    </w:p>
    <w:p w14:paraId="59C3408A" w14:textId="77777777" w:rsidR="003865E2" w:rsidRDefault="003865E2" w:rsidP="00050791">
      <w:pPr>
        <w:pStyle w:val="Gras"/>
      </w:pPr>
    </w:p>
    <w:p w14:paraId="53DA2BE4" w14:textId="77777777" w:rsidR="003865E2" w:rsidRDefault="003865E2" w:rsidP="00050791">
      <w:pPr>
        <w:pStyle w:val="Gras"/>
      </w:pPr>
    </w:p>
    <w:p w14:paraId="750E2F92" w14:textId="77777777" w:rsidR="003865E2" w:rsidRDefault="003865E2" w:rsidP="00050791">
      <w:pPr>
        <w:pStyle w:val="Gras"/>
      </w:pPr>
    </w:p>
    <w:p w14:paraId="163CFD6E" w14:textId="77777777" w:rsidR="003865E2" w:rsidRDefault="003865E2" w:rsidP="00050791">
      <w:pPr>
        <w:pStyle w:val="Gras"/>
      </w:pPr>
    </w:p>
    <w:p w14:paraId="0840BF2B" w14:textId="77777777" w:rsidR="003865E2" w:rsidRDefault="003865E2" w:rsidP="00050791">
      <w:pPr>
        <w:pStyle w:val="Gras"/>
      </w:pPr>
    </w:p>
    <w:p w14:paraId="0F3131B8" w14:textId="77777777" w:rsidR="003865E2" w:rsidRDefault="003865E2" w:rsidP="00050791">
      <w:pPr>
        <w:pStyle w:val="Gras"/>
      </w:pPr>
    </w:p>
    <w:p w14:paraId="3F4FF4F4" w14:textId="77777777" w:rsidR="003865E2" w:rsidRDefault="003865E2" w:rsidP="00050791">
      <w:pPr>
        <w:pStyle w:val="Gras"/>
      </w:pPr>
    </w:p>
    <w:p w14:paraId="1CBEBF14" w14:textId="77777777" w:rsidR="003865E2" w:rsidRDefault="003865E2" w:rsidP="00050791">
      <w:pPr>
        <w:pStyle w:val="Gras"/>
      </w:pPr>
    </w:p>
    <w:p w14:paraId="2DD5C03E" w14:textId="77777777" w:rsidR="003865E2" w:rsidRDefault="003865E2" w:rsidP="00050791">
      <w:pPr>
        <w:pStyle w:val="Gras"/>
      </w:pPr>
    </w:p>
    <w:p w14:paraId="46765C71" w14:textId="77777777" w:rsidR="003865E2" w:rsidRDefault="003865E2" w:rsidP="00050791">
      <w:pPr>
        <w:pStyle w:val="Gras"/>
      </w:pPr>
    </w:p>
    <w:p w14:paraId="38546E78" w14:textId="77777777" w:rsidR="003865E2" w:rsidRPr="00644B93" w:rsidRDefault="003865E2" w:rsidP="00050791">
      <w:pPr>
        <w:pStyle w:val="Gras"/>
      </w:pPr>
    </w:p>
    <w:p w14:paraId="7DD7E178" w14:textId="657608D1" w:rsidR="000E6218" w:rsidRPr="0017427E" w:rsidRDefault="000E6218" w:rsidP="00754600">
      <w:pPr>
        <w:pStyle w:val="Section"/>
        <w:rPr>
          <w:lang w:val="en-US"/>
        </w:rPr>
      </w:pPr>
      <w:r w:rsidRPr="0017427E">
        <w:rPr>
          <w:lang w:val="en-US"/>
        </w:rPr>
        <w:lastRenderedPageBreak/>
        <w:t>Formations &amp; badges</w:t>
      </w:r>
    </w:p>
    <w:p w14:paraId="17A0A073" w14:textId="77777777" w:rsidR="00052835" w:rsidRPr="00052835" w:rsidRDefault="00052835" w:rsidP="00052835">
      <w:pPr>
        <w:pStyle w:val="Gras"/>
        <w:rPr>
          <w:lang w:val="en-GB"/>
        </w:rPr>
      </w:pPr>
      <w:r w:rsidRPr="00052835">
        <w:rPr>
          <w:lang w:val="en-GB"/>
        </w:rPr>
        <w:t>AWS Cloud Quest: Generative AI Architect                                                                        2025</w:t>
      </w:r>
    </w:p>
    <w:p w14:paraId="08381B3F" w14:textId="77777777" w:rsidR="00052835" w:rsidRPr="00052835" w:rsidRDefault="00052835" w:rsidP="00052835">
      <w:pPr>
        <w:pStyle w:val="NormalArial"/>
        <w:rPr>
          <w:lang w:val="en-GB"/>
        </w:rPr>
      </w:pPr>
      <w:r w:rsidRPr="00052835">
        <w:rPr>
          <w:lang w:val="en-GB"/>
        </w:rPr>
        <w:t>Amazon web services.</w:t>
      </w:r>
    </w:p>
    <w:p w14:paraId="6B79ED97" w14:textId="77777777" w:rsidR="00052835" w:rsidRPr="00052835" w:rsidRDefault="00052835" w:rsidP="00052835">
      <w:pPr>
        <w:pStyle w:val="Gras"/>
        <w:rPr>
          <w:lang w:val="en-GB"/>
        </w:rPr>
      </w:pPr>
    </w:p>
    <w:p w14:paraId="3F9CB26A" w14:textId="77777777" w:rsidR="00052835" w:rsidRPr="00052835" w:rsidRDefault="00052835" w:rsidP="00052835">
      <w:pPr>
        <w:pStyle w:val="Gras"/>
        <w:rPr>
          <w:lang w:val="en-GB"/>
        </w:rPr>
      </w:pPr>
      <w:r w:rsidRPr="00052835">
        <w:rPr>
          <w:lang w:val="en-GB"/>
        </w:rPr>
        <w:t>AWS Cloud Quest: Generative AI Practitioner                                                                       2025</w:t>
      </w:r>
    </w:p>
    <w:p w14:paraId="79757062" w14:textId="77777777" w:rsidR="00052835" w:rsidRPr="00052835" w:rsidRDefault="00052835" w:rsidP="00052835">
      <w:pPr>
        <w:pStyle w:val="NormalArial"/>
        <w:rPr>
          <w:lang w:val="en-GB"/>
        </w:rPr>
      </w:pPr>
      <w:r w:rsidRPr="00052835">
        <w:rPr>
          <w:lang w:val="en-GB"/>
        </w:rPr>
        <w:t>Amazon web services.</w:t>
      </w:r>
    </w:p>
    <w:p w14:paraId="296564AD" w14:textId="77777777" w:rsidR="00052835" w:rsidRPr="00052835" w:rsidRDefault="00052835" w:rsidP="00052835">
      <w:pPr>
        <w:pStyle w:val="NormalArial"/>
        <w:rPr>
          <w:lang w:val="en-GB"/>
        </w:rPr>
      </w:pPr>
    </w:p>
    <w:p w14:paraId="31D40B1A" w14:textId="77777777" w:rsidR="00052835" w:rsidRPr="00052835" w:rsidRDefault="00052835" w:rsidP="00052835">
      <w:pPr>
        <w:pStyle w:val="Gras"/>
        <w:rPr>
          <w:lang w:val="en-GB"/>
        </w:rPr>
      </w:pPr>
      <w:r w:rsidRPr="00052835">
        <w:rPr>
          <w:lang w:val="en-GB"/>
        </w:rPr>
        <w:t xml:space="preserve">AWS Cloud Quest: Serverless </w:t>
      </w:r>
      <w:proofErr w:type="spellStart"/>
      <w:r w:rsidRPr="00052835">
        <w:rPr>
          <w:lang w:val="en-GB"/>
        </w:rPr>
        <w:t>developper</w:t>
      </w:r>
      <w:proofErr w:type="spellEnd"/>
      <w:r w:rsidRPr="00052835">
        <w:rPr>
          <w:lang w:val="en-GB"/>
        </w:rPr>
        <w:t xml:space="preserve">                                                                         2025</w:t>
      </w:r>
    </w:p>
    <w:p w14:paraId="2EBABE83" w14:textId="77777777" w:rsidR="00052835" w:rsidRPr="00052835" w:rsidRDefault="00052835" w:rsidP="00052835">
      <w:pPr>
        <w:pStyle w:val="NormalArial"/>
        <w:rPr>
          <w:lang w:val="en-GB"/>
        </w:rPr>
      </w:pPr>
      <w:r w:rsidRPr="00052835">
        <w:rPr>
          <w:lang w:val="en-GB"/>
        </w:rPr>
        <w:t>Amazon web services.</w:t>
      </w:r>
    </w:p>
    <w:p w14:paraId="4D2B67CE" w14:textId="77777777" w:rsidR="00052835" w:rsidRPr="00052835" w:rsidRDefault="00052835" w:rsidP="00052835">
      <w:pPr>
        <w:pStyle w:val="NormalArial"/>
        <w:rPr>
          <w:lang w:val="en-GB"/>
        </w:rPr>
      </w:pPr>
    </w:p>
    <w:p w14:paraId="153A16DD" w14:textId="77777777" w:rsidR="00052835" w:rsidRPr="00052835" w:rsidRDefault="00052835" w:rsidP="00052835">
      <w:pPr>
        <w:pStyle w:val="Gras"/>
        <w:jc w:val="left"/>
        <w:rPr>
          <w:lang w:val="en-GB"/>
        </w:rPr>
      </w:pPr>
      <w:r w:rsidRPr="00052835">
        <w:rPr>
          <w:lang w:val="en-GB"/>
        </w:rPr>
        <w:t>AWS Knowledge: Amazon Q Developer Fundamentals                                                    2025</w:t>
      </w:r>
    </w:p>
    <w:p w14:paraId="708BEBA2" w14:textId="77777777" w:rsidR="00052835" w:rsidRPr="00052835" w:rsidRDefault="00052835" w:rsidP="00052835">
      <w:pPr>
        <w:pStyle w:val="NormalArial"/>
        <w:rPr>
          <w:lang w:val="en-GB"/>
        </w:rPr>
      </w:pPr>
      <w:r w:rsidRPr="00052835">
        <w:rPr>
          <w:lang w:val="en-GB"/>
        </w:rPr>
        <w:t>Amazon web services.</w:t>
      </w:r>
    </w:p>
    <w:p w14:paraId="42DB8D67" w14:textId="77777777" w:rsidR="00052835" w:rsidRPr="00052835" w:rsidRDefault="00052835" w:rsidP="00052835">
      <w:pPr>
        <w:pStyle w:val="NormalArial"/>
        <w:rPr>
          <w:lang w:val="en-GB"/>
        </w:rPr>
      </w:pPr>
    </w:p>
    <w:p w14:paraId="7BCC8374" w14:textId="77777777" w:rsidR="00052835" w:rsidRPr="00052835" w:rsidRDefault="00052835" w:rsidP="00052835">
      <w:pPr>
        <w:pStyle w:val="Gras"/>
        <w:rPr>
          <w:lang w:val="en-GB"/>
        </w:rPr>
      </w:pPr>
      <w:r w:rsidRPr="00052835">
        <w:rPr>
          <w:lang w:val="en-GB"/>
        </w:rPr>
        <w:t>AWS Knowledge: Serverless Architect                                                                               2025</w:t>
      </w:r>
    </w:p>
    <w:p w14:paraId="6FDBED94" w14:textId="77777777" w:rsidR="00052835" w:rsidRPr="00052835" w:rsidRDefault="00052835" w:rsidP="00052835">
      <w:pPr>
        <w:pStyle w:val="NormalArial"/>
        <w:rPr>
          <w:lang w:val="en-GB"/>
        </w:rPr>
      </w:pPr>
      <w:r w:rsidRPr="00052835">
        <w:rPr>
          <w:lang w:val="en-GB"/>
        </w:rPr>
        <w:t>Amazon web services.</w:t>
      </w:r>
    </w:p>
    <w:p w14:paraId="63362B18" w14:textId="77777777" w:rsidR="00052835" w:rsidRPr="00052835" w:rsidRDefault="00052835" w:rsidP="00052835">
      <w:pPr>
        <w:pStyle w:val="Gras"/>
        <w:rPr>
          <w:lang w:val="en-GB"/>
        </w:rPr>
      </w:pPr>
    </w:p>
    <w:p w14:paraId="302019F3" w14:textId="77777777" w:rsidR="00052835" w:rsidRPr="00052835" w:rsidRDefault="00052835" w:rsidP="00052835">
      <w:pPr>
        <w:pStyle w:val="Gras"/>
        <w:rPr>
          <w:lang w:val="en-GB"/>
        </w:rPr>
      </w:pPr>
      <w:r w:rsidRPr="00052835">
        <w:rPr>
          <w:lang w:val="en-GB"/>
        </w:rPr>
        <w:t>AWS Knowledge: Migration Foundations                                                                           2025</w:t>
      </w:r>
    </w:p>
    <w:p w14:paraId="5A905E23" w14:textId="77777777" w:rsidR="00052835" w:rsidRPr="00052835" w:rsidRDefault="00052835" w:rsidP="00052835">
      <w:pPr>
        <w:pStyle w:val="NormalArial"/>
        <w:rPr>
          <w:lang w:val="en-GB"/>
        </w:rPr>
      </w:pPr>
      <w:r w:rsidRPr="00052835">
        <w:rPr>
          <w:lang w:val="en-GB"/>
        </w:rPr>
        <w:t>Amazon web services.</w:t>
      </w:r>
    </w:p>
    <w:p w14:paraId="6F783CE7" w14:textId="77777777" w:rsidR="00052835" w:rsidRPr="00052835" w:rsidRDefault="00052835" w:rsidP="00052835">
      <w:pPr>
        <w:pStyle w:val="Gras"/>
        <w:rPr>
          <w:lang w:val="en-GB"/>
        </w:rPr>
      </w:pPr>
    </w:p>
    <w:p w14:paraId="72C5621A" w14:textId="77777777" w:rsidR="00052835" w:rsidRPr="00052835" w:rsidRDefault="00052835" w:rsidP="00052835">
      <w:pPr>
        <w:pStyle w:val="Gras"/>
        <w:rPr>
          <w:lang w:val="en-GB"/>
        </w:rPr>
      </w:pPr>
      <w:r w:rsidRPr="00052835">
        <w:rPr>
          <w:lang w:val="en-GB"/>
        </w:rPr>
        <w:t>LFS142: Introduction to Backstage</w:t>
      </w:r>
      <w:r w:rsidRPr="00052835">
        <w:rPr>
          <w:lang w:val="en-GB"/>
        </w:rPr>
        <w:tab/>
        <w:t>2024</w:t>
      </w:r>
    </w:p>
    <w:p w14:paraId="195166C6" w14:textId="77777777" w:rsidR="00052835" w:rsidRPr="00052835" w:rsidRDefault="00052835" w:rsidP="00052835">
      <w:pPr>
        <w:pStyle w:val="NormalArial"/>
        <w:rPr>
          <w:lang w:val="en-GB"/>
        </w:rPr>
      </w:pPr>
      <w:r w:rsidRPr="00052835">
        <w:rPr>
          <w:lang w:val="en-GB"/>
        </w:rPr>
        <w:t>Linux Foundation.</w:t>
      </w:r>
    </w:p>
    <w:p w14:paraId="62E07FFC" w14:textId="77777777" w:rsidR="00052835" w:rsidRPr="00052835" w:rsidRDefault="00052835" w:rsidP="00052835">
      <w:pPr>
        <w:pStyle w:val="NormalArial"/>
        <w:rPr>
          <w:lang w:val="en-GB"/>
        </w:rPr>
      </w:pPr>
    </w:p>
    <w:p w14:paraId="599AE061" w14:textId="77777777" w:rsidR="00052835" w:rsidRPr="00052835" w:rsidRDefault="00052835" w:rsidP="00052835">
      <w:pPr>
        <w:pStyle w:val="Gras"/>
        <w:rPr>
          <w:lang w:val="en-GB"/>
        </w:rPr>
      </w:pPr>
      <w:r w:rsidRPr="00052835">
        <w:rPr>
          <w:lang w:val="en-GB"/>
        </w:rPr>
        <w:t>AWS: Well-Architected Proficient</w:t>
      </w:r>
      <w:r w:rsidRPr="00052835">
        <w:rPr>
          <w:lang w:val="en-GB"/>
        </w:rPr>
        <w:tab/>
        <w:t>2024</w:t>
      </w:r>
    </w:p>
    <w:p w14:paraId="259ED06B" w14:textId="77777777" w:rsidR="00052835" w:rsidRPr="00BD2183" w:rsidRDefault="00052835" w:rsidP="00052835">
      <w:pPr>
        <w:pStyle w:val="NormalArial"/>
        <w:rPr>
          <w:lang w:val="en-US"/>
        </w:rPr>
      </w:pPr>
      <w:r w:rsidRPr="00BD2183">
        <w:rPr>
          <w:lang w:val="en-US"/>
        </w:rPr>
        <w:t>Amazon web services.</w:t>
      </w:r>
    </w:p>
    <w:p w14:paraId="0E2E0C75" w14:textId="77777777" w:rsidR="00052835" w:rsidRPr="0017427E" w:rsidRDefault="00052835" w:rsidP="00C87440">
      <w:pPr>
        <w:pStyle w:val="NormalArial"/>
        <w:rPr>
          <w:lang w:val="en-US"/>
        </w:rPr>
      </w:pPr>
    </w:p>
    <w:p w14:paraId="36069ED0" w14:textId="7F3FC2CB" w:rsidR="00CF57A5" w:rsidRPr="0017427E" w:rsidRDefault="00CF57A5" w:rsidP="00754600">
      <w:pPr>
        <w:pStyle w:val="Section"/>
        <w:rPr>
          <w:lang w:val="en-US"/>
        </w:rPr>
      </w:pPr>
      <w:hyperlink r:id="rId22" w:history="1">
        <w:r w:rsidRPr="003D77FA">
          <w:rPr>
            <w:rStyle w:val="Hyperlien"/>
            <w:lang w:val="en-US"/>
          </w:rPr>
          <w:t>Certifications</w:t>
        </w:r>
      </w:hyperlink>
    </w:p>
    <w:p w14:paraId="6C4729C3" w14:textId="77777777" w:rsidR="00714B32" w:rsidRPr="009103C1" w:rsidRDefault="00714B32" w:rsidP="00714B32">
      <w:pPr>
        <w:pStyle w:val="Gras"/>
        <w:rPr>
          <w:lang w:val="en-GB"/>
        </w:rPr>
      </w:pPr>
      <w:r w:rsidRPr="009103C1">
        <w:rPr>
          <w:lang w:val="en-GB"/>
        </w:rPr>
        <w:t>AWS Agentic AI Demonstrated</w:t>
      </w:r>
      <w:r w:rsidRPr="009103C1">
        <w:rPr>
          <w:lang w:val="en-GB"/>
        </w:rPr>
        <w:tab/>
        <w:t>2025</w:t>
      </w:r>
    </w:p>
    <w:p w14:paraId="011A1548" w14:textId="77777777" w:rsidR="00714B32" w:rsidRPr="009103C1" w:rsidRDefault="00714B32" w:rsidP="00714B32">
      <w:pPr>
        <w:pStyle w:val="Gras"/>
        <w:rPr>
          <w:b w:val="0"/>
          <w:bCs w:val="0"/>
          <w:lang w:val="en-GB"/>
        </w:rPr>
      </w:pPr>
      <w:r w:rsidRPr="009103C1">
        <w:rPr>
          <w:b w:val="0"/>
          <w:bCs w:val="0"/>
          <w:lang w:val="en-GB"/>
        </w:rPr>
        <w:t>Amazon Web Services.</w:t>
      </w:r>
    </w:p>
    <w:p w14:paraId="60AF0CF2" w14:textId="77777777" w:rsidR="00714B32" w:rsidRPr="009103C1" w:rsidRDefault="00714B32" w:rsidP="00714B32">
      <w:pPr>
        <w:pStyle w:val="Gras"/>
        <w:rPr>
          <w:lang w:val="en-GB"/>
        </w:rPr>
      </w:pPr>
    </w:p>
    <w:p w14:paraId="36909D0C" w14:textId="77777777" w:rsidR="00714B32" w:rsidRPr="009103C1" w:rsidRDefault="00714B32" w:rsidP="00714B32">
      <w:pPr>
        <w:pStyle w:val="Gras"/>
        <w:rPr>
          <w:lang w:val="en-GB"/>
        </w:rPr>
      </w:pPr>
      <w:r w:rsidRPr="009103C1">
        <w:rPr>
          <w:lang w:val="en-GB"/>
        </w:rPr>
        <w:t>AWS Serverless Demonstrated</w:t>
      </w:r>
      <w:r w:rsidRPr="009103C1">
        <w:rPr>
          <w:lang w:val="en-GB"/>
        </w:rPr>
        <w:tab/>
        <w:t>2025</w:t>
      </w:r>
    </w:p>
    <w:p w14:paraId="64E5A156" w14:textId="77777777" w:rsidR="00714B32" w:rsidRPr="0000309A" w:rsidRDefault="00714B32" w:rsidP="00714B32">
      <w:pPr>
        <w:pStyle w:val="Gras"/>
        <w:rPr>
          <w:b w:val="0"/>
          <w:bCs w:val="0"/>
          <w:lang w:val="en-GB"/>
        </w:rPr>
      </w:pPr>
      <w:r w:rsidRPr="0000309A">
        <w:rPr>
          <w:b w:val="0"/>
          <w:bCs w:val="0"/>
          <w:lang w:val="en-GB"/>
        </w:rPr>
        <w:t>Amazon Web Services.</w:t>
      </w:r>
    </w:p>
    <w:p w14:paraId="10CB8F5A" w14:textId="77777777" w:rsidR="00714B32" w:rsidRDefault="00714B32" w:rsidP="00743141">
      <w:pPr>
        <w:pStyle w:val="Gras"/>
        <w:rPr>
          <w:lang w:val="en-GB"/>
        </w:rPr>
      </w:pPr>
    </w:p>
    <w:p w14:paraId="24B2564B" w14:textId="0EBD5752" w:rsidR="00743141" w:rsidRPr="00C2505A" w:rsidRDefault="00743141" w:rsidP="00743141">
      <w:pPr>
        <w:pStyle w:val="Gras"/>
        <w:rPr>
          <w:lang w:val="en-GB"/>
        </w:rPr>
      </w:pPr>
      <w:r w:rsidRPr="00C2505A">
        <w:rPr>
          <w:lang w:val="en-GB"/>
        </w:rPr>
        <w:t>AWS Machine learning Specialty</w:t>
      </w:r>
      <w:r w:rsidRPr="00C2505A">
        <w:rPr>
          <w:lang w:val="en-GB"/>
        </w:rPr>
        <w:tab/>
        <w:t>2025</w:t>
      </w:r>
    </w:p>
    <w:p w14:paraId="68A52EB8" w14:textId="77777777" w:rsidR="00743141" w:rsidRPr="00C2505A" w:rsidRDefault="00743141" w:rsidP="00743141">
      <w:pPr>
        <w:pStyle w:val="Gras"/>
        <w:rPr>
          <w:b w:val="0"/>
          <w:bCs w:val="0"/>
          <w:lang w:val="en-GB"/>
        </w:rPr>
      </w:pPr>
      <w:r w:rsidRPr="00C2505A">
        <w:rPr>
          <w:b w:val="0"/>
          <w:bCs w:val="0"/>
          <w:lang w:val="en-GB"/>
        </w:rPr>
        <w:t>Amazon Web Services.</w:t>
      </w:r>
    </w:p>
    <w:p w14:paraId="23FE40E2" w14:textId="77777777" w:rsidR="00743141" w:rsidRPr="00C2505A" w:rsidRDefault="00743141" w:rsidP="00743141">
      <w:pPr>
        <w:pStyle w:val="Gras"/>
        <w:rPr>
          <w:lang w:val="en-GB"/>
        </w:rPr>
      </w:pPr>
    </w:p>
    <w:p w14:paraId="6C0BD120" w14:textId="77777777" w:rsidR="00743141" w:rsidRPr="00C2505A" w:rsidRDefault="00743141" w:rsidP="00743141">
      <w:pPr>
        <w:pStyle w:val="Gras"/>
        <w:rPr>
          <w:lang w:val="en-GB"/>
        </w:rPr>
      </w:pPr>
      <w:r w:rsidRPr="00C2505A">
        <w:rPr>
          <w:lang w:val="en-GB"/>
        </w:rPr>
        <w:t>AWS Machine learning Engineer – Associate</w:t>
      </w:r>
      <w:r w:rsidRPr="00C2505A">
        <w:rPr>
          <w:lang w:val="en-GB"/>
        </w:rPr>
        <w:tab/>
        <w:t>2025</w:t>
      </w:r>
    </w:p>
    <w:p w14:paraId="1C62AD37" w14:textId="77777777" w:rsidR="00743141" w:rsidRPr="00C2505A" w:rsidRDefault="00743141" w:rsidP="00743141">
      <w:pPr>
        <w:pStyle w:val="NormalArial"/>
        <w:rPr>
          <w:lang w:val="en-GB"/>
        </w:rPr>
      </w:pPr>
      <w:r w:rsidRPr="00C2505A">
        <w:rPr>
          <w:lang w:val="en-GB"/>
        </w:rPr>
        <w:t>Amazon Web Services.</w:t>
      </w:r>
    </w:p>
    <w:p w14:paraId="109BE2BC" w14:textId="77777777" w:rsidR="00743141" w:rsidRPr="00C2505A" w:rsidRDefault="00743141" w:rsidP="00743141">
      <w:pPr>
        <w:pStyle w:val="Gras"/>
        <w:rPr>
          <w:lang w:val="en-GB"/>
        </w:rPr>
      </w:pPr>
    </w:p>
    <w:p w14:paraId="47561246" w14:textId="77777777" w:rsidR="00743141" w:rsidRPr="00C2505A" w:rsidRDefault="00743141" w:rsidP="00743141">
      <w:pPr>
        <w:pStyle w:val="Gras"/>
        <w:rPr>
          <w:lang w:val="en-GB"/>
        </w:rPr>
      </w:pPr>
      <w:r w:rsidRPr="00C2505A">
        <w:rPr>
          <w:lang w:val="en-GB"/>
        </w:rPr>
        <w:t xml:space="preserve">AWS GenAI </w:t>
      </w:r>
      <w:proofErr w:type="spellStart"/>
      <w:r w:rsidRPr="00C2505A">
        <w:rPr>
          <w:lang w:val="en-GB"/>
        </w:rPr>
        <w:t>practitionner</w:t>
      </w:r>
      <w:proofErr w:type="spellEnd"/>
      <w:r w:rsidRPr="00C2505A">
        <w:rPr>
          <w:lang w:val="en-GB"/>
        </w:rPr>
        <w:t xml:space="preserve"> – Early Adopter</w:t>
      </w:r>
      <w:r w:rsidRPr="00C2505A">
        <w:rPr>
          <w:lang w:val="en-GB"/>
        </w:rPr>
        <w:tab/>
        <w:t>2025</w:t>
      </w:r>
    </w:p>
    <w:p w14:paraId="4C07E850" w14:textId="77777777" w:rsidR="00743141" w:rsidRPr="00C2505A" w:rsidRDefault="00743141" w:rsidP="00743141">
      <w:pPr>
        <w:pStyle w:val="NormalArial"/>
        <w:rPr>
          <w:lang w:val="en-GB"/>
        </w:rPr>
      </w:pPr>
      <w:r w:rsidRPr="00C2505A">
        <w:rPr>
          <w:lang w:val="en-GB"/>
        </w:rPr>
        <w:t>Amazon Web Services.</w:t>
      </w:r>
    </w:p>
    <w:p w14:paraId="67058AD1" w14:textId="77777777" w:rsidR="00743141" w:rsidRDefault="00743141" w:rsidP="00CB1C1E">
      <w:pPr>
        <w:pStyle w:val="Gras"/>
        <w:rPr>
          <w:lang w:val="en-US"/>
        </w:rPr>
      </w:pPr>
    </w:p>
    <w:p w14:paraId="05900DBC" w14:textId="064A2F4F" w:rsidR="00CB1C1E" w:rsidRPr="0017427E" w:rsidRDefault="00CB1C1E" w:rsidP="00CB1C1E">
      <w:pPr>
        <w:pStyle w:val="Gras"/>
        <w:rPr>
          <w:lang w:val="en-US"/>
        </w:rPr>
      </w:pPr>
      <w:r w:rsidRPr="0017427E">
        <w:rPr>
          <w:lang w:val="en-US"/>
        </w:rPr>
        <w:t>AWS Data Engineer – Associate</w:t>
      </w:r>
      <w:r w:rsidRPr="0017427E">
        <w:rPr>
          <w:lang w:val="en-US"/>
        </w:rPr>
        <w:tab/>
        <w:t>2024</w:t>
      </w:r>
    </w:p>
    <w:p w14:paraId="026B9F98" w14:textId="77777777" w:rsidR="00CB1C1E" w:rsidRPr="0017427E" w:rsidRDefault="00CB1C1E" w:rsidP="00CB1C1E">
      <w:pPr>
        <w:pStyle w:val="NormalArial"/>
        <w:rPr>
          <w:lang w:val="en-US"/>
        </w:rPr>
      </w:pPr>
      <w:r w:rsidRPr="0017427E">
        <w:rPr>
          <w:lang w:val="en-US"/>
        </w:rPr>
        <w:t>Amazon Web Services</w:t>
      </w:r>
    </w:p>
    <w:p w14:paraId="007E60A4" w14:textId="77777777" w:rsidR="00613DD3" w:rsidRPr="0017427E" w:rsidRDefault="00613DD3" w:rsidP="00FD116D">
      <w:pPr>
        <w:pStyle w:val="Gras"/>
        <w:rPr>
          <w:lang w:val="en-US"/>
        </w:rPr>
      </w:pPr>
    </w:p>
    <w:p w14:paraId="40648135" w14:textId="77777777" w:rsidR="00CB1C1E" w:rsidRPr="0017427E" w:rsidRDefault="00CB1C1E" w:rsidP="005D321E">
      <w:pPr>
        <w:pStyle w:val="Gras"/>
        <w:rPr>
          <w:lang w:val="en-US"/>
        </w:rPr>
      </w:pPr>
    </w:p>
    <w:p w14:paraId="2F5F19F7" w14:textId="0FB225E5" w:rsidR="005D321E" w:rsidRPr="0017427E" w:rsidRDefault="005D321E" w:rsidP="005D321E">
      <w:pPr>
        <w:pStyle w:val="Gras"/>
        <w:rPr>
          <w:lang w:val="en-US"/>
        </w:rPr>
      </w:pPr>
      <w:r w:rsidRPr="0017427E">
        <w:rPr>
          <w:lang w:val="en-US"/>
        </w:rPr>
        <w:t>AWS Advanced Networking Specialty</w:t>
      </w:r>
      <w:r w:rsidRPr="0017427E">
        <w:rPr>
          <w:lang w:val="en-US"/>
        </w:rPr>
        <w:tab/>
        <w:t>2024</w:t>
      </w:r>
    </w:p>
    <w:p w14:paraId="6E73DC9D" w14:textId="77777777" w:rsidR="005D321E" w:rsidRPr="0017427E" w:rsidRDefault="005D321E" w:rsidP="005D321E">
      <w:pPr>
        <w:pStyle w:val="NormalArial"/>
        <w:rPr>
          <w:lang w:val="en-US"/>
        </w:rPr>
      </w:pPr>
      <w:r w:rsidRPr="0017427E">
        <w:rPr>
          <w:lang w:val="en-US"/>
        </w:rPr>
        <w:t>Amazon Web Services</w:t>
      </w:r>
    </w:p>
    <w:p w14:paraId="23788E28" w14:textId="77777777" w:rsidR="005D321E" w:rsidRPr="0017427E" w:rsidRDefault="005D321E" w:rsidP="00FD116D">
      <w:pPr>
        <w:pStyle w:val="Gras"/>
        <w:rPr>
          <w:lang w:val="en-US"/>
        </w:rPr>
      </w:pPr>
    </w:p>
    <w:p w14:paraId="1EBB9289" w14:textId="2C0052E3" w:rsidR="006072DB" w:rsidRPr="0017427E" w:rsidRDefault="004710E4" w:rsidP="00FD116D">
      <w:pPr>
        <w:pStyle w:val="Gras"/>
        <w:rPr>
          <w:lang w:val="en-US"/>
        </w:rPr>
      </w:pPr>
      <w:r w:rsidRPr="0017427E">
        <w:rPr>
          <w:lang w:val="en-US"/>
        </w:rPr>
        <w:t>AWS Security Specialty</w:t>
      </w:r>
      <w:r w:rsidR="006072DB" w:rsidRPr="0017427E">
        <w:rPr>
          <w:lang w:val="en-US"/>
        </w:rPr>
        <w:tab/>
      </w:r>
      <w:r w:rsidRPr="0017427E">
        <w:rPr>
          <w:lang w:val="en-US"/>
        </w:rPr>
        <w:t>2024</w:t>
      </w:r>
    </w:p>
    <w:p w14:paraId="1CF15C40" w14:textId="70337B89" w:rsidR="006072DB" w:rsidRPr="0017427E" w:rsidRDefault="004710E4" w:rsidP="00852FCD">
      <w:pPr>
        <w:pStyle w:val="NormalArial"/>
        <w:rPr>
          <w:lang w:val="en-US"/>
        </w:rPr>
      </w:pPr>
      <w:r w:rsidRPr="0017427E">
        <w:rPr>
          <w:lang w:val="en-US"/>
        </w:rPr>
        <w:t>Amazon Web Services</w:t>
      </w:r>
    </w:p>
    <w:p w14:paraId="2E218DF8" w14:textId="77777777" w:rsidR="00622A06" w:rsidRPr="0017427E" w:rsidRDefault="00622A06" w:rsidP="00852FCD">
      <w:pPr>
        <w:pStyle w:val="NormalArial"/>
        <w:rPr>
          <w:lang w:val="en-US"/>
        </w:rPr>
      </w:pPr>
    </w:p>
    <w:p w14:paraId="65F2861D" w14:textId="442076B1" w:rsidR="004710E4" w:rsidRPr="0017427E" w:rsidRDefault="004710E4" w:rsidP="004710E4">
      <w:pPr>
        <w:pStyle w:val="Gras"/>
        <w:rPr>
          <w:lang w:val="en-US"/>
        </w:rPr>
      </w:pPr>
      <w:r w:rsidRPr="0017427E">
        <w:rPr>
          <w:lang w:val="en-US"/>
        </w:rPr>
        <w:t xml:space="preserve">AWS </w:t>
      </w:r>
      <w:proofErr w:type="spellStart"/>
      <w:r w:rsidRPr="0017427E">
        <w:rPr>
          <w:lang w:val="en-US"/>
        </w:rPr>
        <w:t>Devops</w:t>
      </w:r>
      <w:proofErr w:type="spellEnd"/>
      <w:r w:rsidRPr="0017427E">
        <w:rPr>
          <w:lang w:val="en-US"/>
        </w:rPr>
        <w:t xml:space="preserve"> Engineer– Professional</w:t>
      </w:r>
      <w:r w:rsidRPr="0017427E">
        <w:rPr>
          <w:lang w:val="en-US"/>
        </w:rPr>
        <w:tab/>
        <w:t>2023</w:t>
      </w:r>
    </w:p>
    <w:p w14:paraId="240FECAA" w14:textId="77777777" w:rsidR="004710E4" w:rsidRPr="0017427E" w:rsidRDefault="004710E4" w:rsidP="004710E4">
      <w:pPr>
        <w:pStyle w:val="NormalArial"/>
        <w:rPr>
          <w:lang w:val="en-US"/>
        </w:rPr>
      </w:pPr>
      <w:r w:rsidRPr="0017427E">
        <w:rPr>
          <w:lang w:val="en-US"/>
        </w:rPr>
        <w:t>Amazon Web Services</w:t>
      </w:r>
    </w:p>
    <w:p w14:paraId="0EC63BD8" w14:textId="77777777" w:rsidR="004710E4" w:rsidRPr="0017427E" w:rsidRDefault="004710E4" w:rsidP="008E1EA7">
      <w:pPr>
        <w:pStyle w:val="Gras"/>
        <w:rPr>
          <w:lang w:val="en-US"/>
        </w:rPr>
      </w:pPr>
    </w:p>
    <w:p w14:paraId="001230C9" w14:textId="290B0642" w:rsidR="004710E4" w:rsidRPr="0017427E" w:rsidRDefault="004710E4" w:rsidP="004710E4">
      <w:pPr>
        <w:pStyle w:val="Gras"/>
        <w:rPr>
          <w:lang w:val="en-US"/>
        </w:rPr>
      </w:pPr>
      <w:r w:rsidRPr="0017427E">
        <w:rPr>
          <w:lang w:val="en-US"/>
        </w:rPr>
        <w:t xml:space="preserve"> AWS Solutions Architect – Professional</w:t>
      </w:r>
      <w:r w:rsidRPr="0017427E">
        <w:rPr>
          <w:lang w:val="en-US"/>
        </w:rPr>
        <w:tab/>
        <w:t>2023</w:t>
      </w:r>
    </w:p>
    <w:p w14:paraId="54E64D95" w14:textId="77777777" w:rsidR="004710E4" w:rsidRPr="0017427E" w:rsidRDefault="004710E4" w:rsidP="004710E4">
      <w:pPr>
        <w:pStyle w:val="NormalArial"/>
        <w:rPr>
          <w:lang w:val="en-US"/>
        </w:rPr>
      </w:pPr>
      <w:r w:rsidRPr="0017427E">
        <w:rPr>
          <w:lang w:val="en-US"/>
        </w:rPr>
        <w:t>Amazon Web Services</w:t>
      </w:r>
    </w:p>
    <w:p w14:paraId="57F53843" w14:textId="77777777" w:rsidR="004710E4" w:rsidRPr="0017427E" w:rsidRDefault="004710E4" w:rsidP="004710E4">
      <w:pPr>
        <w:pStyle w:val="NormalArial"/>
        <w:rPr>
          <w:lang w:val="en-US"/>
        </w:rPr>
      </w:pPr>
    </w:p>
    <w:p w14:paraId="58FA5178" w14:textId="15402034" w:rsidR="004710E4" w:rsidRPr="0017427E" w:rsidRDefault="004710E4" w:rsidP="004710E4">
      <w:pPr>
        <w:pStyle w:val="Gras"/>
        <w:rPr>
          <w:lang w:val="en-US"/>
        </w:rPr>
      </w:pPr>
      <w:r w:rsidRPr="0017427E">
        <w:rPr>
          <w:lang w:val="en-US"/>
        </w:rPr>
        <w:t>AWS Developer – Associate</w:t>
      </w:r>
      <w:r w:rsidRPr="0017427E">
        <w:rPr>
          <w:lang w:val="en-US"/>
        </w:rPr>
        <w:tab/>
        <w:t>2023</w:t>
      </w:r>
    </w:p>
    <w:p w14:paraId="16145E02" w14:textId="77777777" w:rsidR="004710E4" w:rsidRPr="0017427E" w:rsidRDefault="004710E4" w:rsidP="004710E4">
      <w:pPr>
        <w:pStyle w:val="NormalArial"/>
        <w:rPr>
          <w:lang w:val="en-US"/>
        </w:rPr>
      </w:pPr>
      <w:r w:rsidRPr="0017427E">
        <w:rPr>
          <w:lang w:val="en-US"/>
        </w:rPr>
        <w:t>Amazon Web Services</w:t>
      </w:r>
    </w:p>
    <w:p w14:paraId="26673E68" w14:textId="77777777" w:rsidR="004710E4" w:rsidRPr="0017427E" w:rsidRDefault="004710E4" w:rsidP="004710E4">
      <w:pPr>
        <w:pStyle w:val="Gras"/>
        <w:rPr>
          <w:lang w:val="en-US"/>
        </w:rPr>
      </w:pPr>
    </w:p>
    <w:p w14:paraId="61D1E0CA" w14:textId="74DB3539" w:rsidR="004710E4" w:rsidRPr="0017427E" w:rsidRDefault="004710E4" w:rsidP="004710E4">
      <w:pPr>
        <w:pStyle w:val="Gras"/>
        <w:rPr>
          <w:lang w:val="en-US"/>
        </w:rPr>
      </w:pPr>
      <w:r w:rsidRPr="0017427E">
        <w:rPr>
          <w:lang w:val="en-US"/>
        </w:rPr>
        <w:t>AWS Cloud Practitioner – Associate</w:t>
      </w:r>
      <w:r w:rsidRPr="0017427E">
        <w:rPr>
          <w:lang w:val="en-US"/>
        </w:rPr>
        <w:tab/>
        <w:t>2023</w:t>
      </w:r>
    </w:p>
    <w:p w14:paraId="4BA98A63" w14:textId="77777777" w:rsidR="004710E4" w:rsidRPr="0017427E" w:rsidRDefault="004710E4" w:rsidP="004710E4">
      <w:pPr>
        <w:pStyle w:val="NormalArial"/>
        <w:rPr>
          <w:lang w:val="en-US"/>
        </w:rPr>
      </w:pPr>
      <w:r w:rsidRPr="0017427E">
        <w:rPr>
          <w:lang w:val="en-US"/>
        </w:rPr>
        <w:t>Amazon Web Services</w:t>
      </w:r>
    </w:p>
    <w:p w14:paraId="2130675E" w14:textId="77777777" w:rsidR="004710E4" w:rsidRPr="0017427E" w:rsidRDefault="004710E4" w:rsidP="004710E4">
      <w:pPr>
        <w:pStyle w:val="NormalArial"/>
        <w:rPr>
          <w:lang w:val="en-US"/>
        </w:rPr>
      </w:pPr>
    </w:p>
    <w:p w14:paraId="445931B0" w14:textId="091197AA" w:rsidR="004710E4" w:rsidRPr="0017427E" w:rsidRDefault="000148FD" w:rsidP="004710E4">
      <w:pPr>
        <w:pStyle w:val="Gras"/>
        <w:rPr>
          <w:lang w:val="en-US"/>
        </w:rPr>
      </w:pPr>
      <w:r w:rsidRPr="0017427E">
        <w:rPr>
          <w:lang w:val="en-US"/>
        </w:rPr>
        <w:t xml:space="preserve">AWS </w:t>
      </w:r>
      <w:proofErr w:type="spellStart"/>
      <w:r w:rsidRPr="0017427E">
        <w:rPr>
          <w:lang w:val="en-US"/>
        </w:rPr>
        <w:t>SysOps</w:t>
      </w:r>
      <w:proofErr w:type="spellEnd"/>
      <w:r w:rsidRPr="0017427E">
        <w:rPr>
          <w:lang w:val="en-US"/>
        </w:rPr>
        <w:t xml:space="preserve"> Administrator – Associate</w:t>
      </w:r>
      <w:r w:rsidR="004710E4" w:rsidRPr="0017427E">
        <w:rPr>
          <w:lang w:val="en-US"/>
        </w:rPr>
        <w:tab/>
        <w:t>2022</w:t>
      </w:r>
    </w:p>
    <w:p w14:paraId="2CD40472" w14:textId="77777777" w:rsidR="004710E4" w:rsidRPr="0017427E" w:rsidRDefault="004710E4" w:rsidP="004710E4">
      <w:pPr>
        <w:pStyle w:val="NormalArial"/>
        <w:rPr>
          <w:lang w:val="en-US"/>
        </w:rPr>
      </w:pPr>
      <w:r w:rsidRPr="0017427E">
        <w:rPr>
          <w:lang w:val="en-US"/>
        </w:rPr>
        <w:t>Amazon Web Services</w:t>
      </w:r>
    </w:p>
    <w:p w14:paraId="5CBB59F6" w14:textId="77777777" w:rsidR="004710E4" w:rsidRPr="0017427E" w:rsidRDefault="004710E4" w:rsidP="004710E4">
      <w:pPr>
        <w:pStyle w:val="Gras"/>
        <w:rPr>
          <w:lang w:val="en-US"/>
        </w:rPr>
      </w:pPr>
    </w:p>
    <w:p w14:paraId="1A771653" w14:textId="136D4ED2" w:rsidR="004710E4" w:rsidRPr="0017427E" w:rsidRDefault="004710E4" w:rsidP="004710E4">
      <w:pPr>
        <w:pStyle w:val="Gras"/>
        <w:rPr>
          <w:lang w:val="en-US"/>
        </w:rPr>
      </w:pPr>
      <w:r w:rsidRPr="0017427E">
        <w:rPr>
          <w:lang w:val="en-US"/>
        </w:rPr>
        <w:t xml:space="preserve"> </w:t>
      </w:r>
      <w:r w:rsidR="000148FD" w:rsidRPr="0017427E">
        <w:rPr>
          <w:lang w:val="en-US"/>
        </w:rPr>
        <w:t>AWS Solutions Architect – Associate</w:t>
      </w:r>
      <w:r w:rsidRPr="0017427E">
        <w:rPr>
          <w:lang w:val="en-US"/>
        </w:rPr>
        <w:tab/>
        <w:t>2021</w:t>
      </w:r>
    </w:p>
    <w:p w14:paraId="65A02D77" w14:textId="77777777" w:rsidR="004710E4" w:rsidRPr="0017427E" w:rsidRDefault="004710E4" w:rsidP="004710E4">
      <w:pPr>
        <w:pStyle w:val="NormalArial"/>
        <w:rPr>
          <w:lang w:val="en-US"/>
        </w:rPr>
      </w:pPr>
      <w:r w:rsidRPr="0017427E">
        <w:rPr>
          <w:lang w:val="en-US"/>
        </w:rPr>
        <w:t>Amazon Web Services</w:t>
      </w:r>
    </w:p>
    <w:p w14:paraId="4CFD1ABA" w14:textId="77777777" w:rsidR="004710E4" w:rsidRPr="0017427E" w:rsidRDefault="004710E4" w:rsidP="004710E4">
      <w:pPr>
        <w:pStyle w:val="NormalArial"/>
        <w:rPr>
          <w:lang w:val="en-US"/>
        </w:rPr>
      </w:pPr>
    </w:p>
    <w:p w14:paraId="24F72C03" w14:textId="0648D73D" w:rsidR="004710E4" w:rsidRPr="0017427E" w:rsidRDefault="000148FD" w:rsidP="004710E4">
      <w:pPr>
        <w:pStyle w:val="Gras"/>
        <w:rPr>
          <w:lang w:val="en-US"/>
        </w:rPr>
      </w:pPr>
      <w:proofErr w:type="spellStart"/>
      <w:r w:rsidRPr="0017427E">
        <w:rPr>
          <w:lang w:val="en-US"/>
        </w:rPr>
        <w:t>HashiCorp</w:t>
      </w:r>
      <w:proofErr w:type="spellEnd"/>
      <w:r w:rsidRPr="0017427E">
        <w:rPr>
          <w:lang w:val="en-US"/>
        </w:rPr>
        <w:t xml:space="preserve"> Certified: Terraform Associate</w:t>
      </w:r>
      <w:r w:rsidR="004710E4" w:rsidRPr="0017427E">
        <w:rPr>
          <w:lang w:val="en-US"/>
        </w:rPr>
        <w:tab/>
        <w:t>202</w:t>
      </w:r>
      <w:r w:rsidRPr="0017427E">
        <w:rPr>
          <w:lang w:val="en-US"/>
        </w:rPr>
        <w:t>1</w:t>
      </w:r>
    </w:p>
    <w:p w14:paraId="39602BC8" w14:textId="475D8213" w:rsidR="004710E4" w:rsidRPr="0017427E" w:rsidRDefault="000148FD" w:rsidP="004710E4">
      <w:pPr>
        <w:pStyle w:val="NormalArial"/>
        <w:rPr>
          <w:lang w:val="en-US"/>
        </w:rPr>
      </w:pPr>
      <w:r w:rsidRPr="0017427E">
        <w:rPr>
          <w:lang w:val="en-US"/>
        </w:rPr>
        <w:t>Terraform</w:t>
      </w:r>
    </w:p>
    <w:p w14:paraId="397C7671" w14:textId="77777777" w:rsidR="004710E4" w:rsidRPr="0017427E" w:rsidRDefault="004710E4" w:rsidP="004710E4">
      <w:pPr>
        <w:pStyle w:val="Gras"/>
        <w:rPr>
          <w:lang w:val="en-US"/>
        </w:rPr>
      </w:pPr>
    </w:p>
    <w:p w14:paraId="44B0C377" w14:textId="510C49D7" w:rsidR="000148FD" w:rsidRPr="0017427E" w:rsidRDefault="000148FD" w:rsidP="000148FD">
      <w:pPr>
        <w:pStyle w:val="Gras"/>
        <w:rPr>
          <w:lang w:val="en-US"/>
        </w:rPr>
      </w:pPr>
      <w:r w:rsidRPr="0017427E">
        <w:rPr>
          <w:lang w:val="en-US"/>
        </w:rPr>
        <w:t>Certified Kubernetes Administrator CKA</w:t>
      </w:r>
      <w:r w:rsidRPr="0017427E">
        <w:rPr>
          <w:lang w:val="en-US"/>
        </w:rPr>
        <w:tab/>
        <w:t>2020</w:t>
      </w:r>
    </w:p>
    <w:p w14:paraId="0A1AE1E8" w14:textId="09AC368B" w:rsidR="004710E4" w:rsidRPr="00644B93" w:rsidRDefault="005D321E" w:rsidP="004710E4">
      <w:pPr>
        <w:pStyle w:val="NormalArial"/>
      </w:pPr>
      <w:r>
        <w:t>Linux</w:t>
      </w:r>
      <w:r w:rsidR="000148FD" w:rsidRPr="00644B93">
        <w:t xml:space="preserve"> </w:t>
      </w:r>
      <w:proofErr w:type="spellStart"/>
      <w:r w:rsidR="000148FD" w:rsidRPr="00644B93">
        <w:t>Foundation</w:t>
      </w:r>
      <w:proofErr w:type="spellEnd"/>
    </w:p>
    <w:p w14:paraId="2416218F" w14:textId="77777777" w:rsidR="004710E4" w:rsidRPr="00644B93" w:rsidRDefault="004710E4" w:rsidP="008E1EA7">
      <w:pPr>
        <w:pStyle w:val="Gras"/>
      </w:pPr>
    </w:p>
    <w:p w14:paraId="14F45FE7" w14:textId="4A1F2D7D" w:rsidR="00622A06" w:rsidRPr="00644B93" w:rsidRDefault="000148FD" w:rsidP="008E1EA7">
      <w:pPr>
        <w:pStyle w:val="Gras"/>
      </w:pPr>
      <w:r w:rsidRPr="00644B93">
        <w:t xml:space="preserve">Agilité Scrum ─ </w:t>
      </w:r>
      <w:proofErr w:type="spellStart"/>
      <w:r w:rsidRPr="00644B93">
        <w:t>Certified</w:t>
      </w:r>
      <w:proofErr w:type="spellEnd"/>
      <w:r w:rsidRPr="00644B93">
        <w:t xml:space="preserve"> Scrum Master</w:t>
      </w:r>
      <w:r w:rsidR="004D6AAB" w:rsidRPr="00644B93">
        <w:tab/>
        <w:t>20</w:t>
      </w:r>
      <w:r w:rsidR="004710E4" w:rsidRPr="00644B93">
        <w:t>17</w:t>
      </w:r>
    </w:p>
    <w:p w14:paraId="74B96079" w14:textId="106088E1" w:rsidR="004D6AAB" w:rsidRPr="00644B93" w:rsidRDefault="004710E4" w:rsidP="00852FCD">
      <w:pPr>
        <w:pStyle w:val="NormalArial"/>
      </w:pPr>
      <w:r w:rsidRPr="00644B93">
        <w:t>Scrum Alliance</w:t>
      </w:r>
    </w:p>
    <w:p w14:paraId="4082B232" w14:textId="77777777" w:rsidR="008E1EA7" w:rsidRPr="00644B93" w:rsidRDefault="008E1EA7" w:rsidP="00852FCD">
      <w:pPr>
        <w:pStyle w:val="NormalArial"/>
      </w:pPr>
    </w:p>
    <w:p w14:paraId="46CE72B5" w14:textId="534A6C48" w:rsidR="00D9318D" w:rsidRPr="00644B93" w:rsidRDefault="00D9318D" w:rsidP="00754600">
      <w:pPr>
        <w:pStyle w:val="Section"/>
      </w:pPr>
      <w:r w:rsidRPr="00644B93">
        <w:t>Compétences techniques</w:t>
      </w:r>
    </w:p>
    <w:p w14:paraId="48FEB1DF" w14:textId="6F15FB52" w:rsidR="008E1469" w:rsidRPr="00644B93" w:rsidRDefault="008E1469" w:rsidP="008E1469">
      <w:pPr>
        <w:pStyle w:val="Puce1"/>
        <w:numPr>
          <w:ilvl w:val="0"/>
          <w:numId w:val="0"/>
        </w:numPr>
        <w:ind w:left="720"/>
      </w:pPr>
    </w:p>
    <w:p w14:paraId="1DC14A2F" w14:textId="3638E28C"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Environnement infonuagique (cloud) : AWS</w:t>
      </w:r>
      <w:r w:rsidR="00656748" w:rsidRPr="00644B93">
        <w:rPr>
          <w:rFonts w:ascii="Arial" w:hAnsi="Arial" w:cs="Poppins Light"/>
          <w:color w:val="002957"/>
          <w:szCs w:val="20"/>
        </w:rPr>
        <w:t>.</w:t>
      </w:r>
    </w:p>
    <w:p w14:paraId="6E2EB38A" w14:textId="3F57D2E6" w:rsidR="00656748" w:rsidRDefault="00656748"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Platform Engineering : Backstage.</w:t>
      </w:r>
    </w:p>
    <w:p w14:paraId="326CC54D" w14:textId="1F6883F7" w:rsidR="00743141" w:rsidRPr="00C2505A" w:rsidRDefault="00743141" w:rsidP="00656748">
      <w:pPr>
        <w:pStyle w:val="Paragraphedeliste"/>
        <w:numPr>
          <w:ilvl w:val="0"/>
          <w:numId w:val="6"/>
        </w:numPr>
        <w:tabs>
          <w:tab w:val="left" w:pos="1985"/>
          <w:tab w:val="right" w:pos="9214"/>
        </w:tabs>
        <w:spacing w:line="360" w:lineRule="auto"/>
        <w:rPr>
          <w:rFonts w:ascii="Arial" w:hAnsi="Arial" w:cs="Poppins Light"/>
          <w:color w:val="002957"/>
          <w:szCs w:val="20"/>
          <w:lang w:val="en-GB"/>
        </w:rPr>
      </w:pPr>
      <w:bookmarkStart w:id="1" w:name="_Hlk214268852"/>
      <w:r w:rsidRPr="00C2505A">
        <w:rPr>
          <w:rFonts w:ascii="Arial" w:hAnsi="Arial" w:cs="Poppins Light"/>
          <w:color w:val="002957"/>
          <w:szCs w:val="20"/>
          <w:lang w:val="en-GB"/>
        </w:rPr>
        <w:t xml:space="preserve">Gen </w:t>
      </w:r>
      <w:proofErr w:type="gramStart"/>
      <w:r w:rsidRPr="00C2505A">
        <w:rPr>
          <w:rFonts w:ascii="Arial" w:hAnsi="Arial" w:cs="Poppins Light"/>
          <w:color w:val="002957"/>
          <w:szCs w:val="20"/>
          <w:lang w:val="en-GB"/>
        </w:rPr>
        <w:t>AI :</w:t>
      </w:r>
      <w:proofErr w:type="gramEnd"/>
      <w:r w:rsidRPr="00C2505A">
        <w:rPr>
          <w:rFonts w:ascii="Arial" w:hAnsi="Arial" w:cs="Poppins Light"/>
          <w:color w:val="002957"/>
          <w:szCs w:val="20"/>
          <w:lang w:val="en-GB"/>
        </w:rPr>
        <w:t xml:space="preserve">  Amazon Q CLI, Amazon Bedrock, Amazon SageMaker AI</w:t>
      </w:r>
    </w:p>
    <w:bookmarkEnd w:id="1"/>
    <w:p w14:paraId="1B47BDA0" w14:textId="2F261DFA" w:rsidR="008E1469" w:rsidRPr="0017427E" w:rsidRDefault="00656748"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Orchestration:</w:t>
      </w:r>
      <w:r w:rsidR="008E1469" w:rsidRPr="0017427E">
        <w:rPr>
          <w:rFonts w:ascii="Arial" w:hAnsi="Arial" w:cs="Poppins Light"/>
          <w:color w:val="002957"/>
          <w:szCs w:val="20"/>
          <w:lang w:val="en-US"/>
        </w:rPr>
        <w:t xml:space="preserve"> Kubernetes, Docker Swarm, Rancher</w:t>
      </w:r>
      <w:r w:rsidRPr="0017427E">
        <w:rPr>
          <w:rFonts w:ascii="Arial" w:hAnsi="Arial" w:cs="Poppins Light"/>
          <w:color w:val="002957"/>
          <w:szCs w:val="20"/>
          <w:lang w:val="en-US"/>
        </w:rPr>
        <w:t>.</w:t>
      </w:r>
    </w:p>
    <w:p w14:paraId="000A5BBD" w14:textId="4389A734"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Chaine CI/CD : Jenkins, </w:t>
      </w:r>
      <w:r w:rsidR="00F00603" w:rsidRPr="00644B93">
        <w:rPr>
          <w:rFonts w:ascii="Arial" w:hAnsi="Arial" w:cs="Poppins Light"/>
          <w:color w:val="002957"/>
          <w:szCs w:val="20"/>
        </w:rPr>
        <w:t>GitHub Actions</w:t>
      </w:r>
      <w:r w:rsidRPr="00644B93">
        <w:rPr>
          <w:rFonts w:ascii="Arial" w:hAnsi="Arial" w:cs="Poppins Light"/>
          <w:color w:val="002957"/>
          <w:szCs w:val="20"/>
        </w:rPr>
        <w:t xml:space="preserve">, </w:t>
      </w:r>
      <w:proofErr w:type="spellStart"/>
      <w:r w:rsidRPr="00644B93">
        <w:rPr>
          <w:rFonts w:ascii="Arial" w:hAnsi="Arial" w:cs="Poppins Light"/>
          <w:color w:val="002957"/>
          <w:szCs w:val="20"/>
        </w:rPr>
        <w:t>GitlabCI</w:t>
      </w:r>
      <w:proofErr w:type="spellEnd"/>
      <w:r w:rsidRPr="00644B93">
        <w:rPr>
          <w:rFonts w:ascii="Arial" w:hAnsi="Arial" w:cs="Poppins Light"/>
          <w:color w:val="002957"/>
          <w:szCs w:val="20"/>
        </w:rPr>
        <w:t>, AWS CodePipeline.</w:t>
      </w:r>
    </w:p>
    <w:p w14:paraId="4F853228" w14:textId="15474E6D" w:rsidR="008E1469" w:rsidRPr="0017427E"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 xml:space="preserve">Serverless: SAM model, Lambda, API Gateway, </w:t>
      </w:r>
      <w:r w:rsidR="00656748" w:rsidRPr="0017427E">
        <w:rPr>
          <w:rFonts w:ascii="Arial" w:hAnsi="Arial" w:cs="Poppins Light"/>
          <w:color w:val="002957"/>
          <w:szCs w:val="20"/>
          <w:lang w:val="en-US"/>
        </w:rPr>
        <w:t>DynamoDB.</w:t>
      </w:r>
    </w:p>
    <w:p w14:paraId="4813888F" w14:textId="6B98649E"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proofErr w:type="spellStart"/>
      <w:r w:rsidRPr="00644B93">
        <w:rPr>
          <w:rFonts w:ascii="Arial" w:hAnsi="Arial" w:cs="Poppins Light"/>
          <w:color w:val="002957"/>
          <w:szCs w:val="20"/>
        </w:rPr>
        <w:lastRenderedPageBreak/>
        <w:t>Compute</w:t>
      </w:r>
      <w:proofErr w:type="spellEnd"/>
      <w:r w:rsidRPr="00644B93">
        <w:rPr>
          <w:rFonts w:ascii="Arial" w:hAnsi="Arial" w:cs="Poppins Light"/>
          <w:color w:val="002957"/>
          <w:szCs w:val="20"/>
        </w:rPr>
        <w:t>: ECS, EKS, EC2, Lambda</w:t>
      </w:r>
      <w:r w:rsidR="00656748" w:rsidRPr="00644B93">
        <w:rPr>
          <w:rFonts w:ascii="Arial" w:hAnsi="Arial" w:cs="Poppins Light"/>
          <w:color w:val="002957"/>
          <w:szCs w:val="20"/>
        </w:rPr>
        <w:t>.</w:t>
      </w:r>
    </w:p>
    <w:p w14:paraId="78819FFB" w14:textId="5058E401"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Infra as Code : </w:t>
      </w:r>
      <w:proofErr w:type="spellStart"/>
      <w:r w:rsidRPr="00644B93">
        <w:rPr>
          <w:rFonts w:ascii="Arial" w:hAnsi="Arial" w:cs="Poppins Light"/>
          <w:color w:val="002957"/>
          <w:szCs w:val="20"/>
        </w:rPr>
        <w:t>Terraform</w:t>
      </w:r>
      <w:proofErr w:type="spellEnd"/>
      <w:r w:rsidRPr="00644B93">
        <w:rPr>
          <w:rFonts w:ascii="Arial" w:hAnsi="Arial" w:cs="Poppins Light"/>
          <w:color w:val="002957"/>
          <w:szCs w:val="20"/>
        </w:rPr>
        <w:t>, Cloud Formation</w:t>
      </w:r>
      <w:r w:rsidR="00656748" w:rsidRPr="00644B93">
        <w:rPr>
          <w:rFonts w:ascii="Arial" w:hAnsi="Arial" w:cs="Poppins Light"/>
          <w:color w:val="002957"/>
          <w:szCs w:val="20"/>
        </w:rPr>
        <w:t>.</w:t>
      </w:r>
    </w:p>
    <w:p w14:paraId="43E21507" w14:textId="0AE718C9" w:rsidR="008E1469" w:rsidRPr="0017427E" w:rsidRDefault="00740666"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 xml:space="preserve">Programming, </w:t>
      </w:r>
      <w:r w:rsidR="008E1469" w:rsidRPr="0017427E">
        <w:rPr>
          <w:rFonts w:ascii="Arial" w:hAnsi="Arial" w:cs="Poppins Light"/>
          <w:color w:val="002957"/>
          <w:szCs w:val="20"/>
          <w:lang w:val="en-US"/>
        </w:rPr>
        <w:t xml:space="preserve">Scripting &amp; </w:t>
      </w:r>
      <w:r w:rsidR="00644B93" w:rsidRPr="0017427E">
        <w:rPr>
          <w:rFonts w:ascii="Arial" w:hAnsi="Arial" w:cs="Poppins Light"/>
          <w:color w:val="002957"/>
          <w:szCs w:val="20"/>
          <w:lang w:val="en-US"/>
        </w:rPr>
        <w:t>Automatization</w:t>
      </w:r>
      <w:r w:rsidR="008E1469" w:rsidRPr="0017427E">
        <w:rPr>
          <w:rFonts w:ascii="Arial" w:hAnsi="Arial" w:cs="Poppins Light"/>
          <w:color w:val="002957"/>
          <w:szCs w:val="20"/>
          <w:lang w:val="en-US"/>
        </w:rPr>
        <w:t xml:space="preserve"> : </w:t>
      </w:r>
      <w:r w:rsidRPr="0017427E">
        <w:rPr>
          <w:rFonts w:ascii="Arial" w:hAnsi="Arial" w:cs="Poppins Light"/>
          <w:color w:val="002957"/>
          <w:szCs w:val="20"/>
          <w:lang w:val="en-US"/>
        </w:rPr>
        <w:t xml:space="preserve">Java, </w:t>
      </w:r>
      <w:r w:rsidR="008E1469" w:rsidRPr="0017427E">
        <w:rPr>
          <w:rFonts w:ascii="Arial" w:hAnsi="Arial" w:cs="Poppins Light"/>
          <w:color w:val="002957"/>
          <w:szCs w:val="20"/>
          <w:lang w:val="en-US"/>
        </w:rPr>
        <w:t>Bash Scripting, Ansible</w:t>
      </w:r>
      <w:r w:rsidRPr="0017427E">
        <w:rPr>
          <w:rFonts w:ascii="Arial" w:hAnsi="Arial" w:cs="Poppins Light"/>
          <w:color w:val="002957"/>
          <w:szCs w:val="20"/>
          <w:lang w:val="en-US"/>
        </w:rPr>
        <w:t>.</w:t>
      </w:r>
    </w:p>
    <w:p w14:paraId="60668B3D" w14:textId="5296D5AA"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Gestion des </w:t>
      </w:r>
      <w:proofErr w:type="spellStart"/>
      <w:r w:rsidRPr="00644B93">
        <w:rPr>
          <w:rFonts w:ascii="Arial" w:hAnsi="Arial" w:cs="Poppins Light"/>
          <w:color w:val="002957"/>
          <w:szCs w:val="20"/>
        </w:rPr>
        <w:t>artifacts</w:t>
      </w:r>
      <w:proofErr w:type="spellEnd"/>
      <w:r w:rsidRPr="00644B93">
        <w:rPr>
          <w:rFonts w:ascii="Arial" w:hAnsi="Arial" w:cs="Poppins Light"/>
          <w:color w:val="002957"/>
          <w:szCs w:val="20"/>
        </w:rPr>
        <w:t> : Nexus, Bower, NPM.</w:t>
      </w:r>
    </w:p>
    <w:p w14:paraId="58F881F1" w14:textId="18169110"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Gestion des bases de données : MySQL/</w:t>
      </w:r>
      <w:proofErr w:type="spellStart"/>
      <w:r w:rsidRPr="00644B93">
        <w:rPr>
          <w:rFonts w:ascii="Arial" w:hAnsi="Arial" w:cs="Poppins Light"/>
          <w:color w:val="002957"/>
          <w:szCs w:val="20"/>
        </w:rPr>
        <w:t>MariaDB</w:t>
      </w:r>
      <w:proofErr w:type="spellEnd"/>
      <w:r w:rsidRPr="00644B93">
        <w:rPr>
          <w:rFonts w:ascii="Arial" w:hAnsi="Arial" w:cs="Poppins Light"/>
          <w:color w:val="002957"/>
          <w:szCs w:val="20"/>
        </w:rPr>
        <w:t>, Aurora, PostgreSQL.</w:t>
      </w:r>
    </w:p>
    <w:p w14:paraId="4A42148A" w14:textId="167E87C9" w:rsidR="00CF57A5" w:rsidRPr="00644B93" w:rsidRDefault="00CF57A5" w:rsidP="00754600">
      <w:pPr>
        <w:pStyle w:val="Section"/>
      </w:pPr>
      <w:r w:rsidRPr="00644B93">
        <w:t xml:space="preserve">Connaissances </w:t>
      </w:r>
      <w:r w:rsidR="00F1575F" w:rsidRPr="00644B93">
        <w:t>l</w:t>
      </w:r>
      <w:r w:rsidRPr="00644B93">
        <w:t>inguistiques</w:t>
      </w:r>
    </w:p>
    <w:p w14:paraId="7DB54D6E" w14:textId="47925563" w:rsidR="00DD0419" w:rsidRPr="008B6ABE" w:rsidRDefault="00CF57A5" w:rsidP="00852FCD">
      <w:pPr>
        <w:pStyle w:val="NormalArial"/>
      </w:pPr>
      <w:r w:rsidRPr="00644B93">
        <w:t xml:space="preserve">Français, </w:t>
      </w:r>
      <w:r w:rsidR="000706D8" w:rsidRPr="00644B93">
        <w:t>A</w:t>
      </w:r>
      <w:r w:rsidRPr="00644B93">
        <w:t>nglai</w:t>
      </w:r>
      <w:r w:rsidR="00C64F34" w:rsidRPr="00644B93">
        <w:t>s</w:t>
      </w:r>
      <w:r w:rsidR="000706D8" w:rsidRPr="00644B93">
        <w:t>.</w:t>
      </w:r>
    </w:p>
    <w:sectPr w:rsidR="00DD0419" w:rsidRPr="008B6ABE" w:rsidSect="007D5079">
      <w:type w:val="continuous"/>
      <w:pgSz w:w="12240" w:h="15840"/>
      <w:pgMar w:top="2126" w:right="1327" w:bottom="1440" w:left="1559" w:header="567" w:footer="39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14"/>
    </wne:keymap>
    <wne:keymap wne:kcmPrimary="0242">
      <wne:acd wne:acdName="acd3"/>
    </wne:keymap>
    <wne:keymap wne:kcmPrimary="0244">
      <wne:acd wne:acdName="acd13"/>
    </wne:keymap>
    <wne:keymap wne:kcmPrimary="0245">
      <wne:acd wne:acdName="acd7"/>
    </wne:keymap>
    <wne:keymap wne:kcmPrimary="0247">
      <wne:acd wne:acdName="acd3"/>
    </wne:keymap>
    <wne:keymap wne:kcmPrimary="024E">
      <wne:acd wne:acdName="acd6"/>
    </wne:keymap>
    <wne:keymap wne:kcmPrimary="0253">
      <wne:acd wne:acdName="acd16"/>
    </wne:keymap>
    <wne:keymap wne:kcmPrimary="0254">
      <wne:acd wne:acdName="acd15"/>
    </wne:keymap>
    <wne:keymap wne:kcmPrimary="0257">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Manifest>
  </wne:toolbars>
  <wne:acds>
    <wne:acd wne:argValue="AgBQAHUAYwBlACAAMQA=" wne:acdName="acd0" wne:fciIndexBasedOn="0065"/>
    <wne:acd wne:argValue="AgBQAHUAYwBlACAAMgA=" wne:acdName="acd1" wne:fciIndexBasedOn="0065"/>
    <wne:acd wne:argValue="AgBQAHUAYwBlACAAMwA=" wne:acdName="acd2" wne:fciIndexBasedOn="0065"/>
    <wne:acd wne:argValue="AgBHAHIAYQBzAA==" wne:acdName="acd3" wne:fciIndexBasedOn="0065"/>
    <wne:acd wne:argValue="AgBUAGkAcgBlAHQAIAAxAA==" wne:acdName="acd4" wne:fciIndexBasedOn="0065"/>
    <wne:acd wne:argValue="AgBUAGkAcgBlAHQAIAAxAA==" wne:acdName="acd5" wne:fciIndexBasedOn="0065"/>
    <wne:acd wne:argValue="AgBOAG8AcgBtAGEAbAAgAEEAcgBpAGEAbAA=" wne:acdName="acd6" wne:fciIndexBasedOn="0065"/>
    <wne:acd wne:argValue="AgBFAE0AUABMAE8AWQBFAFUAUgA=" wne:acdName="acd7" wne:fciIndexBasedOn="0065"/>
    <wne:acd wne:argValue="AgBTAGUAYwB0AGkAbwBuAA==" wne:acdName="acd8" wne:fciIndexBasedOn="0065"/>
    <wne:acd wne:argValue="AgBUAGkAcgBlAHQAIAAxAA==" wne:acdName="acd9" wne:fciIndexBasedOn="0065"/>
    <wne:acd wne:argValue="AgBUAGkAcgBlAHQAIAAxAA==" wne:acdName="acd10" wne:fciIndexBasedOn="0065"/>
    <wne:acd wne:argValue="AgBUAGkAcgBlAHQAIAAxAA==" wne:acdName="acd11" wne:fciIndexBasedOn="0065"/>
    <wne:acd wne:argValue="AgBUAGkAcgBlAHQAIAAxAA==" wne:acdName="acd12" wne:fciIndexBasedOn="0065"/>
    <wne:acd wne:argValue="AgBEAGEAdABlACAA4AAgAGQAYQB0AGUA" wne:acdName="acd13" wne:fciIndexBasedOn="0065"/>
    <wne:acd wne:argValue="AgBUAGkAcgBlAHQAIAAyAA==" wne:acdName="acd14" wne:fciIndexBasedOn="0065"/>
    <wne:acd wne:argValue="AgBUAGkAcgBlAHQAIAAxAA==" wne:acdName="acd15" wne:fciIndexBasedOn="0065"/>
    <wne:acd wne:argValue="AgBFAHgAcADpAHIAaQBlAG4AYwBlAA==" wne:acdName="acd1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A909" w14:textId="77777777" w:rsidR="00405214" w:rsidRPr="00644B93" w:rsidRDefault="00405214" w:rsidP="005D4288">
      <w:r w:rsidRPr="00644B93">
        <w:separator/>
      </w:r>
    </w:p>
  </w:endnote>
  <w:endnote w:type="continuationSeparator" w:id="0">
    <w:p w14:paraId="0895B31C" w14:textId="77777777" w:rsidR="00405214" w:rsidRPr="00644B93" w:rsidRDefault="00405214" w:rsidP="005D4288">
      <w:r w:rsidRPr="00644B93">
        <w:continuationSeparator/>
      </w:r>
    </w:p>
  </w:endnote>
  <w:endnote w:type="continuationNotice" w:id="1">
    <w:p w14:paraId="42D4C405" w14:textId="77777777" w:rsidR="00405214" w:rsidRPr="00644B93" w:rsidRDefault="004052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oppins Medium">
    <w:panose1 w:val="000006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Poppins Light">
    <w:panose1 w:val="00000400000000000000"/>
    <w:charset w:val="00"/>
    <w:family w:val="auto"/>
    <w:pitch w:val="variable"/>
    <w:sig w:usb0="00008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Arial Gras">
    <w:altName w:val="Arial"/>
    <w:panose1 w:val="020B07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CD91" w14:textId="7D700694" w:rsidR="006A770B" w:rsidRPr="00644B93" w:rsidRDefault="00000000" w:rsidP="00991ACA">
    <w:pPr>
      <w:pStyle w:val="Pieddepage"/>
      <w:jc w:val="right"/>
      <w:rPr>
        <w:rFonts w:ascii="Arial" w:hAnsi="Arial" w:cs="Arial"/>
        <w:color w:val="002957"/>
      </w:rPr>
    </w:pPr>
    <w:sdt>
      <w:sdtPr>
        <w:id w:val="123200826"/>
        <w:docPartObj>
          <w:docPartGallery w:val="Page Numbers (Bottom of Page)"/>
          <w:docPartUnique/>
        </w:docPartObj>
      </w:sdtPr>
      <w:sdtEndPr>
        <w:rPr>
          <w:rFonts w:ascii="Arial" w:hAnsi="Arial" w:cs="Arial"/>
          <w:color w:val="002957"/>
        </w:rPr>
      </w:sdtEndPr>
      <w:sdtContent>
        <w:r w:rsidR="007738F1" w:rsidRPr="00644B93">
          <w:rPr>
            <w:rFonts w:ascii="Arial" w:hAnsi="Arial" w:cs="Arial"/>
            <w:color w:val="002957"/>
          </w:rPr>
          <w:fldChar w:fldCharType="begin"/>
        </w:r>
        <w:r w:rsidR="007738F1" w:rsidRPr="00644B93">
          <w:rPr>
            <w:rFonts w:ascii="Arial" w:hAnsi="Arial" w:cs="Arial"/>
            <w:color w:val="0094E5"/>
            <w:sz w:val="20"/>
            <w:szCs w:val="20"/>
          </w:rPr>
          <w:instrText xml:space="preserve"> PAGE   \* MERGEFORMAT </w:instrText>
        </w:r>
        <w:r w:rsidR="007738F1" w:rsidRPr="00644B93">
          <w:rPr>
            <w:rFonts w:ascii="Arial" w:hAnsi="Arial" w:cs="Arial"/>
            <w:color w:val="002957"/>
          </w:rPr>
          <w:fldChar w:fldCharType="separate"/>
        </w:r>
        <w:r w:rsidR="007738F1" w:rsidRPr="00644B93">
          <w:rPr>
            <w:rFonts w:ascii="Arial" w:hAnsi="Arial" w:cs="Arial"/>
            <w:color w:val="002957"/>
          </w:rPr>
          <w:t>2</w:t>
        </w:r>
        <w:r w:rsidR="007738F1" w:rsidRPr="00644B93">
          <w:rPr>
            <w:rFonts w:ascii="Arial" w:hAnsi="Arial" w:cs="Arial"/>
            <w:color w:val="002957"/>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3AA8" w14:textId="761D7FFE" w:rsidR="006A770B" w:rsidRPr="00644B93" w:rsidRDefault="00B716E6">
    <w:pPr>
      <w:pStyle w:val="Pieddepage"/>
      <w:rPr>
        <w:color w:val="BFBFBF" w:themeColor="background1" w:themeShade="BF"/>
      </w:rPr>
    </w:pPr>
    <w:r w:rsidRPr="00644B93">
      <w:rPr>
        <w:noProof/>
      </w:rPr>
      <mc:AlternateContent>
        <mc:Choice Requires="wps">
          <w:drawing>
            <wp:anchor distT="0" distB="0" distL="114300" distR="114300" simplePos="0" relativeHeight="251658240" behindDoc="0" locked="0" layoutInCell="1" allowOverlap="1" wp14:anchorId="1D913EEA" wp14:editId="19B2A981">
              <wp:simplePos x="0" y="0"/>
              <wp:positionH relativeFrom="column">
                <wp:posOffset>-514985</wp:posOffset>
              </wp:positionH>
              <wp:positionV relativeFrom="paragraph">
                <wp:posOffset>-290195</wp:posOffset>
              </wp:positionV>
              <wp:extent cx="6795770" cy="339725"/>
              <wp:effectExtent l="0" t="0" r="0" b="0"/>
              <wp:wrapNone/>
              <wp:docPr id="723573995"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339725"/>
                      </a:xfrm>
                      <a:prstGeom prst="rect">
                        <a:avLst/>
                      </a:prstGeom>
                      <a:solidFill>
                        <a:srgbClr val="FFFFFF"/>
                      </a:solidFill>
                      <a:ln w="9525">
                        <a:noFill/>
                        <a:miter lim="800000"/>
                        <a:headEnd/>
                        <a:tailEnd/>
                      </a:ln>
                    </wps:spPr>
                    <wps:txbx>
                      <w:txbxContent>
                        <w:p w14:paraId="10499F63" w14:textId="2E370CBA" w:rsidR="00AD3389" w:rsidRPr="00644B93" w:rsidRDefault="00BC7374" w:rsidP="00AD3389">
                          <w:pPr>
                            <w:rPr>
                              <w:color w:val="001557"/>
                              <w:sz w:val="16"/>
                              <w:szCs w:val="16"/>
                            </w:rPr>
                          </w:pPr>
                          <w:r w:rsidRPr="00644B93">
                            <w:rPr>
                              <w:color w:val="001557"/>
                              <w:sz w:val="16"/>
                              <w:szCs w:val="16"/>
                            </w:rPr>
                            <w:t>Ce document contient des informations qui sont la propriété d’Alithya. Toute utilisation ou divulgation de ces informations sans autorisation explicite préalable écrite d’Alithya est interdite. ©202</w:t>
                          </w:r>
                          <w:r w:rsidR="00DD5FCE" w:rsidRPr="00644B93">
                            <w:rPr>
                              <w:color w:val="001557"/>
                              <w:sz w:val="16"/>
                              <w:szCs w:val="16"/>
                            </w:rPr>
                            <w:t>4</w:t>
                          </w:r>
                          <w:r w:rsidRPr="00644B93">
                            <w:rPr>
                              <w:color w:val="001557"/>
                              <w:sz w:val="16"/>
                              <w:szCs w:val="16"/>
                            </w:rPr>
                            <w:t xml:space="preserve">, Groupe Alithya </w:t>
                          </w:r>
                          <w:r w:rsidR="00DD5FCE" w:rsidRPr="00644B93">
                            <w:rPr>
                              <w:color w:val="001557"/>
                              <w:sz w:val="16"/>
                              <w:szCs w:val="16"/>
                            </w:rPr>
                            <w:t>Inc.</w:t>
                          </w:r>
                          <w:r w:rsidRPr="00644B93">
                            <w:rPr>
                              <w:color w:val="001557"/>
                              <w:sz w:val="16"/>
                              <w:szCs w:val="16"/>
                            </w:rPr>
                            <w:t xml:space="preserve"> Tous droits réservés.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913EEA" id="_x0000_t202" coordsize="21600,21600" o:spt="202" path="m,l,21600r21600,l21600,xe">
              <v:stroke joinstyle="miter"/>
              <v:path gradientshapeok="t" o:connecttype="rect"/>
            </v:shapetype>
            <v:shape id="Zone de texte 1" o:spid="_x0000_s1026" type="#_x0000_t202" style="position:absolute;left:0;text-align:left;margin-left:-40.55pt;margin-top:-22.85pt;width:535.1pt;height:26.7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" stroked="f">
              <v:textbox style="mso-fit-shape-to-text:t">
                <w:txbxContent>
                  <w:p w14:paraId="10499F63" w14:textId="2E370CBA" w:rsidR="00AD3389" w:rsidRPr="00644B93" w:rsidRDefault="00BC7374" w:rsidP="00AD3389">
                    <w:pPr>
                      <w:rPr>
                        <w:color w:val="001557"/>
                        <w:sz w:val="16"/>
                        <w:szCs w:val="16"/>
                      </w:rPr>
                    </w:pPr>
                    <w:r w:rsidRPr="00644B93">
                      <w:rPr>
                        <w:color w:val="001557"/>
                        <w:sz w:val="16"/>
                        <w:szCs w:val="16"/>
                      </w:rPr>
                      <w:t>Ce document contient des informations qui sont la propriété d’</w:t>
                    </w:r>
                    <w:proofErr w:type="spellStart"/>
                    <w:r w:rsidRPr="00644B93">
                      <w:rPr>
                        <w:color w:val="001557"/>
                        <w:sz w:val="16"/>
                        <w:szCs w:val="16"/>
                      </w:rPr>
                      <w:t>Alithya</w:t>
                    </w:r>
                    <w:proofErr w:type="spellEnd"/>
                    <w:r w:rsidRPr="00644B93">
                      <w:rPr>
                        <w:color w:val="001557"/>
                        <w:sz w:val="16"/>
                        <w:szCs w:val="16"/>
                      </w:rPr>
                      <w:t>. Toute utilisation ou divulgation de ces informations sans autorisation explicite préalable écrite d’</w:t>
                    </w:r>
                    <w:proofErr w:type="spellStart"/>
                    <w:r w:rsidRPr="00644B93">
                      <w:rPr>
                        <w:color w:val="001557"/>
                        <w:sz w:val="16"/>
                        <w:szCs w:val="16"/>
                      </w:rPr>
                      <w:t>Alithya</w:t>
                    </w:r>
                    <w:proofErr w:type="spellEnd"/>
                    <w:r w:rsidRPr="00644B93">
                      <w:rPr>
                        <w:color w:val="001557"/>
                        <w:sz w:val="16"/>
                        <w:szCs w:val="16"/>
                      </w:rPr>
                      <w:t xml:space="preserve"> est interdite. ©202</w:t>
                    </w:r>
                    <w:r w:rsidR="00DD5FCE" w:rsidRPr="00644B93">
                      <w:rPr>
                        <w:color w:val="001557"/>
                        <w:sz w:val="16"/>
                        <w:szCs w:val="16"/>
                      </w:rPr>
                      <w:t>4</w:t>
                    </w:r>
                    <w:r w:rsidRPr="00644B93">
                      <w:rPr>
                        <w:color w:val="001557"/>
                        <w:sz w:val="16"/>
                        <w:szCs w:val="16"/>
                      </w:rPr>
                      <w:t xml:space="preserve">, Groupe </w:t>
                    </w:r>
                    <w:proofErr w:type="spellStart"/>
                    <w:r w:rsidRPr="00644B93">
                      <w:rPr>
                        <w:color w:val="001557"/>
                        <w:sz w:val="16"/>
                        <w:szCs w:val="16"/>
                      </w:rPr>
                      <w:t>Alithya</w:t>
                    </w:r>
                    <w:proofErr w:type="spellEnd"/>
                    <w:r w:rsidRPr="00644B93">
                      <w:rPr>
                        <w:color w:val="001557"/>
                        <w:sz w:val="16"/>
                        <w:szCs w:val="16"/>
                      </w:rPr>
                      <w:t xml:space="preserve"> </w:t>
                    </w:r>
                    <w:r w:rsidR="00DD5FCE" w:rsidRPr="00644B93">
                      <w:rPr>
                        <w:color w:val="001557"/>
                        <w:sz w:val="16"/>
                        <w:szCs w:val="16"/>
                      </w:rPr>
                      <w:t>Inc.</w:t>
                    </w:r>
                    <w:r w:rsidRPr="00644B93">
                      <w:rPr>
                        <w:color w:val="001557"/>
                        <w:sz w:val="16"/>
                        <w:szCs w:val="16"/>
                      </w:rPr>
                      <w:t xml:space="preserve"> Tous droits réservés.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0604" w14:textId="77777777" w:rsidR="00405214" w:rsidRPr="00644B93" w:rsidRDefault="00405214" w:rsidP="005D4288">
      <w:r w:rsidRPr="00644B93">
        <w:separator/>
      </w:r>
    </w:p>
  </w:footnote>
  <w:footnote w:type="continuationSeparator" w:id="0">
    <w:p w14:paraId="1120BDC0" w14:textId="77777777" w:rsidR="00405214" w:rsidRPr="00644B93" w:rsidRDefault="00405214" w:rsidP="005D4288">
      <w:r w:rsidRPr="00644B93">
        <w:continuationSeparator/>
      </w:r>
    </w:p>
  </w:footnote>
  <w:footnote w:type="continuationNotice" w:id="1">
    <w:p w14:paraId="4605D274" w14:textId="77777777" w:rsidR="00405214" w:rsidRPr="00644B93" w:rsidRDefault="004052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1D80" w14:textId="47C256B7" w:rsidR="00AA3F1A" w:rsidRPr="00C2505A" w:rsidRDefault="00554632"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r w:rsidRPr="00644B93">
      <w:rPr>
        <w:rFonts w:ascii="Arial" w:hAnsi="Arial" w:cs="Arial"/>
        <w:noProof/>
        <w:color w:val="FFFFFF" w:themeColor="background1"/>
        <w:sz w:val="24"/>
        <w:szCs w:val="24"/>
        <w:shd w:val="clear" w:color="auto" w:fill="262626" w:themeFill="text1" w:themeFillTint="D9"/>
      </w:rPr>
      <w:drawing>
        <wp:anchor distT="0" distB="0" distL="114300" distR="114300" simplePos="0" relativeHeight="251658241" behindDoc="1" locked="0" layoutInCell="1" allowOverlap="1" wp14:anchorId="23A85B53" wp14:editId="0DD1A903">
          <wp:simplePos x="0" y="0"/>
          <wp:positionH relativeFrom="margin">
            <wp:align>center</wp:align>
          </wp:positionH>
          <wp:positionV relativeFrom="paragraph">
            <wp:posOffset>-360045</wp:posOffset>
          </wp:positionV>
          <wp:extent cx="7899238" cy="1071391"/>
          <wp:effectExtent l="0" t="0" r="6985"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59728" name="Picture 296359728"/>
                  <pic:cNvPicPr/>
                </pic:nvPicPr>
                <pic:blipFill>
                  <a:blip r:embed="rId1">
                    <a:extLst>
                      <a:ext uri="{28A0092B-C50C-407E-A947-70E740481C1C}">
                        <a14:useLocalDpi xmlns:a14="http://schemas.microsoft.com/office/drawing/2010/main" val="0"/>
                      </a:ext>
                    </a:extLst>
                  </a:blip>
                  <a:stretch>
                    <a:fillRect/>
                  </a:stretch>
                </pic:blipFill>
                <pic:spPr>
                  <a:xfrm>
                    <a:off x="0" y="0"/>
                    <a:ext cx="7899238" cy="1071391"/>
                  </a:xfrm>
                  <a:prstGeom prst="rect">
                    <a:avLst/>
                  </a:prstGeom>
                </pic:spPr>
              </pic:pic>
            </a:graphicData>
          </a:graphic>
          <wp14:sizeRelH relativeFrom="page">
            <wp14:pctWidth>0</wp14:pctWidth>
          </wp14:sizeRelH>
          <wp14:sizeRelV relativeFrom="page">
            <wp14:pctHeight>0</wp14:pctHeight>
          </wp14:sizeRelV>
        </wp:anchor>
      </w:drawing>
    </w:r>
    <w:r w:rsidR="00132543" w:rsidRPr="00C2505A">
      <w:rPr>
        <w:rFonts w:ascii="Arial" w:hAnsi="Arial" w:cs="Arial"/>
        <w:color w:val="FFFFFF" w:themeColor="background1"/>
        <w:sz w:val="24"/>
        <w:szCs w:val="24"/>
        <w:lang w:val="en-GB"/>
      </w:rPr>
      <w:t>Nizar Ajroud</w:t>
    </w:r>
  </w:p>
  <w:p w14:paraId="518A7980" w14:textId="79A1A89F" w:rsidR="00132543" w:rsidRPr="00C2505A" w:rsidRDefault="00C2505A"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r>
      <w:rPr>
        <w:rFonts w:ascii="Arial" w:hAnsi="Arial" w:cs="Arial"/>
        <w:color w:val="FFFFFF" w:themeColor="background1"/>
        <w:sz w:val="24"/>
        <w:szCs w:val="24"/>
        <w:lang w:val="en-GB"/>
      </w:rPr>
      <w:t>Technical Leader</w:t>
    </w:r>
    <w:r w:rsidRPr="00C2505A">
      <w:rPr>
        <w:rFonts w:ascii="Arial" w:hAnsi="Arial" w:cs="Arial"/>
        <w:color w:val="FFFFFF" w:themeColor="background1"/>
        <w:sz w:val="24"/>
        <w:szCs w:val="24"/>
        <w:lang w:val="en-GB"/>
      </w:rPr>
      <w:t xml:space="preserve"> </w:t>
    </w:r>
    <w:r w:rsidR="00743141" w:rsidRPr="00C2505A">
      <w:rPr>
        <w:rFonts w:ascii="Arial" w:hAnsi="Arial" w:cs="Arial"/>
        <w:color w:val="FFFFFF" w:themeColor="background1"/>
        <w:sz w:val="24"/>
        <w:szCs w:val="24"/>
        <w:lang w:val="en-GB"/>
      </w:rPr>
      <w:t>(AWS Golden Jacket)</w:t>
    </w:r>
  </w:p>
  <w:p w14:paraId="78A04196" w14:textId="7184E5C6" w:rsidR="00787B50" w:rsidRPr="00C2505A" w:rsidRDefault="00787B50"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28E2" w14:textId="77777777" w:rsidR="00656748" w:rsidRPr="00C2505A" w:rsidRDefault="00656748" w:rsidP="00656748">
    <w:pPr>
      <w:pStyle w:val="En-tte"/>
      <w:tabs>
        <w:tab w:val="clear" w:pos="4320"/>
        <w:tab w:val="clear" w:pos="8640"/>
        <w:tab w:val="right" w:pos="0"/>
        <w:tab w:val="right" w:pos="284"/>
        <w:tab w:val="left" w:pos="2520"/>
      </w:tabs>
      <w:spacing w:after="40"/>
      <w:ind w:left="-709" w:right="964"/>
      <w:rPr>
        <w:rFonts w:ascii="Arial" w:hAnsi="Arial" w:cs="Arial"/>
        <w:color w:val="FFFFFF" w:themeColor="background1"/>
        <w:sz w:val="24"/>
        <w:szCs w:val="24"/>
        <w:lang w:val="en-GB"/>
      </w:rPr>
    </w:pPr>
    <w:r w:rsidRPr="00644B93">
      <w:rPr>
        <w:rFonts w:ascii="Arial" w:hAnsi="Arial" w:cs="Arial"/>
        <w:noProof/>
        <w:color w:val="FFFFFF" w:themeColor="background1"/>
        <w:sz w:val="24"/>
        <w:szCs w:val="24"/>
        <w:shd w:val="clear" w:color="auto" w:fill="262626" w:themeFill="text1" w:themeFillTint="D9"/>
      </w:rPr>
      <w:drawing>
        <wp:anchor distT="0" distB="0" distL="114300" distR="114300" simplePos="0" relativeHeight="251660289" behindDoc="1" locked="0" layoutInCell="1" allowOverlap="1" wp14:anchorId="5F07C9C5" wp14:editId="48D47258">
          <wp:simplePos x="0" y="0"/>
          <wp:positionH relativeFrom="margin">
            <wp:align>center</wp:align>
          </wp:positionH>
          <wp:positionV relativeFrom="paragraph">
            <wp:posOffset>-360045</wp:posOffset>
          </wp:positionV>
          <wp:extent cx="7899238" cy="1071391"/>
          <wp:effectExtent l="0" t="0" r="6985" b="0"/>
          <wp:wrapNone/>
          <wp:docPr id="58549380" name="Image 5854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59728" name="Picture 296359728"/>
                  <pic:cNvPicPr/>
                </pic:nvPicPr>
                <pic:blipFill>
                  <a:blip r:embed="rId1">
                    <a:extLst>
                      <a:ext uri="{28A0092B-C50C-407E-A947-70E740481C1C}">
                        <a14:useLocalDpi xmlns:a14="http://schemas.microsoft.com/office/drawing/2010/main" val="0"/>
                      </a:ext>
                    </a:extLst>
                  </a:blip>
                  <a:stretch>
                    <a:fillRect/>
                  </a:stretch>
                </pic:blipFill>
                <pic:spPr>
                  <a:xfrm>
                    <a:off x="0" y="0"/>
                    <a:ext cx="7899238" cy="1071391"/>
                  </a:xfrm>
                  <a:prstGeom prst="rect">
                    <a:avLst/>
                  </a:prstGeom>
                </pic:spPr>
              </pic:pic>
            </a:graphicData>
          </a:graphic>
          <wp14:sizeRelH relativeFrom="page">
            <wp14:pctWidth>0</wp14:pctWidth>
          </wp14:sizeRelH>
          <wp14:sizeRelV relativeFrom="page">
            <wp14:pctHeight>0</wp14:pctHeight>
          </wp14:sizeRelV>
        </wp:anchor>
      </w:drawing>
    </w:r>
    <w:r w:rsidRPr="00C2505A">
      <w:rPr>
        <w:rFonts w:ascii="Arial" w:hAnsi="Arial" w:cs="Arial"/>
        <w:color w:val="FFFFFF" w:themeColor="background1"/>
        <w:sz w:val="24"/>
        <w:szCs w:val="24"/>
        <w:lang w:val="en-GB"/>
      </w:rPr>
      <w:t>Nizar Ajroud</w:t>
    </w:r>
    <w:r w:rsidRPr="00C2505A">
      <w:rPr>
        <w:rFonts w:ascii="Arial" w:hAnsi="Arial" w:cs="Arial"/>
        <w:color w:val="FFFFFF" w:themeColor="background1"/>
        <w:sz w:val="24"/>
        <w:szCs w:val="24"/>
        <w:lang w:val="en-GB"/>
      </w:rPr>
      <w:tab/>
    </w:r>
  </w:p>
  <w:p w14:paraId="61423ED0" w14:textId="7E756AF0" w:rsidR="00656748" w:rsidRPr="00C2505A" w:rsidRDefault="00C2505A" w:rsidP="00656748">
    <w:pPr>
      <w:pStyle w:val="En-tte"/>
      <w:tabs>
        <w:tab w:val="clear" w:pos="4320"/>
        <w:tab w:val="clear" w:pos="8640"/>
        <w:tab w:val="right" w:pos="0"/>
        <w:tab w:val="right" w:pos="284"/>
        <w:tab w:val="left" w:pos="2520"/>
      </w:tabs>
      <w:spacing w:after="40"/>
      <w:ind w:left="-709" w:right="964"/>
      <w:rPr>
        <w:rFonts w:ascii="Arial" w:hAnsi="Arial" w:cs="Arial"/>
        <w:color w:val="FFFFFF" w:themeColor="background1"/>
        <w:sz w:val="24"/>
        <w:szCs w:val="24"/>
        <w:lang w:val="en-GB"/>
      </w:rPr>
    </w:pPr>
    <w:r>
      <w:rPr>
        <w:rFonts w:ascii="Arial" w:hAnsi="Arial" w:cs="Arial"/>
        <w:color w:val="FFFFFF" w:themeColor="background1"/>
        <w:sz w:val="24"/>
        <w:szCs w:val="24"/>
        <w:lang w:val="en-GB"/>
      </w:rPr>
      <w:t>Technical Leader</w:t>
    </w:r>
    <w:r w:rsidR="009F6E4E" w:rsidRPr="00C2505A">
      <w:rPr>
        <w:rFonts w:ascii="Arial" w:hAnsi="Arial" w:cs="Arial"/>
        <w:color w:val="FFFFFF" w:themeColor="background1"/>
        <w:sz w:val="24"/>
        <w:szCs w:val="24"/>
        <w:lang w:val="en-GB"/>
      </w:rPr>
      <w:t xml:space="preserve"> (AWS Golden Jacket)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Wingdings" w:hint="default"/>
        <w:color w:val="000000"/>
        <w:sz w:val="22"/>
        <w:szCs w:val="22"/>
        <w:lang w:val="en-GB"/>
      </w:rPr>
    </w:lvl>
  </w:abstractNum>
  <w:abstractNum w:abstractNumId="1" w15:restartNumberingAfterBreak="0">
    <w:nsid w:val="00000003"/>
    <w:multiLevelType w:val="multilevel"/>
    <w:tmpl w:val="00000003"/>
    <w:name w:val="WW8Num3"/>
    <w:lvl w:ilvl="0">
      <w:start w:val="5"/>
      <w:numFmt w:val="bullet"/>
      <w:lvlText w:val="-"/>
      <w:lvlJc w:val="left"/>
      <w:pPr>
        <w:tabs>
          <w:tab w:val="num" w:pos="735"/>
        </w:tabs>
        <w:ind w:left="735" w:hanging="375"/>
      </w:pPr>
      <w:rPr>
        <w:rFonts w:ascii="Times New Roman" w:hAnsi="Times New Roman" w:cs="Symbol" w:hint="default"/>
        <w:sz w:val="22"/>
        <w:szCs w:val="22"/>
        <w:lang w:val="en-G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7"/>
    <w:multiLevelType w:val="singleLevel"/>
    <w:tmpl w:val="00000007"/>
    <w:name w:val="WW8Num7"/>
    <w:lvl w:ilvl="0">
      <w:numFmt w:val="bullet"/>
      <w:lvlText w:val=""/>
      <w:lvlJc w:val="left"/>
      <w:pPr>
        <w:tabs>
          <w:tab w:val="num" w:pos="0"/>
        </w:tabs>
        <w:ind w:left="1080" w:hanging="360"/>
      </w:pPr>
      <w:rPr>
        <w:rFonts w:ascii="Symbol" w:hAnsi="Symbol"/>
      </w:rPr>
    </w:lvl>
  </w:abstractNum>
  <w:abstractNum w:abstractNumId="4" w15:restartNumberingAfterBreak="0">
    <w:nsid w:val="1FD265AB"/>
    <w:multiLevelType w:val="hybridMultilevel"/>
    <w:tmpl w:val="CC127840"/>
    <w:lvl w:ilvl="0" w:tplc="AA088DE6">
      <w:start w:val="1"/>
      <w:numFmt w:val="bullet"/>
      <w:pStyle w:val="Tiret2"/>
      <w:lvlText w:val=""/>
      <w:lvlJc w:val="left"/>
      <w:pPr>
        <w:ind w:left="720" w:hanging="360"/>
      </w:pPr>
      <w:rPr>
        <w:rFonts w:ascii="Symbol" w:hAnsi="Symbol" w:hint="default"/>
        <w:b/>
        <w:bCs w:val="0"/>
        <w:i w:val="0"/>
        <w:color w:val="1F96E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C04C09"/>
    <w:multiLevelType w:val="multilevel"/>
    <w:tmpl w:val="9AC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17839"/>
    <w:multiLevelType w:val="multilevel"/>
    <w:tmpl w:val="019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C2390"/>
    <w:multiLevelType w:val="multilevel"/>
    <w:tmpl w:val="F282066A"/>
    <w:lvl w:ilvl="0">
      <w:start w:val="1"/>
      <w:numFmt w:val="bullet"/>
      <w:lvlText w:val=""/>
      <w:lvlJc w:val="left"/>
      <w:pPr>
        <w:ind w:left="2160" w:hanging="360"/>
      </w:pPr>
      <w:rPr>
        <w:rFonts w:ascii="Symbol" w:hAnsi="Symbol" w:hint="default"/>
        <w:b/>
        <w:i w:val="0"/>
        <w:color w:val="0094E5"/>
      </w:rPr>
    </w:lvl>
    <w:lvl w:ilvl="1">
      <w:start w:val="1"/>
      <w:numFmt w:val="bullet"/>
      <w:lvlText w:val="o"/>
      <w:lvlJc w:val="left"/>
      <w:pPr>
        <w:ind w:left="1440" w:hanging="360"/>
      </w:pPr>
      <w:rPr>
        <w:rFonts w:ascii="Courier New" w:hAnsi="Courier New" w:cs="Courier New" w:hint="default"/>
      </w:rPr>
    </w:lvl>
    <w:lvl w:ilvl="2">
      <w:start w:val="1"/>
      <w:numFmt w:val="bullet"/>
      <w:pStyle w:val="Puce3"/>
      <w:lvlText w:val=""/>
      <w:lvlJc w:val="left"/>
      <w:pPr>
        <w:ind w:left="2160" w:hanging="360"/>
      </w:pPr>
      <w:rPr>
        <w:rFonts w:ascii="Symbol" w:hAnsi="Symbol" w:hint="default"/>
        <w:b/>
        <w:i w:val="0"/>
        <w:color w:val="1F96E3"/>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6471A64"/>
    <w:multiLevelType w:val="hybridMultilevel"/>
    <w:tmpl w:val="435CB3CC"/>
    <w:lvl w:ilvl="0" w:tplc="7380571E">
      <w:start w:val="1"/>
      <w:numFmt w:val="bullet"/>
      <w:lvlText w:val=""/>
      <w:lvlJc w:val="left"/>
      <w:pPr>
        <w:ind w:left="720" w:hanging="360"/>
      </w:pPr>
      <w:rPr>
        <w:rFonts w:ascii="Symbol" w:hAnsi="Symbol" w:hint="default"/>
        <w:color w:val="BFBFBF" w:themeColor="background1" w:themeShade="BF"/>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5C26559"/>
    <w:multiLevelType w:val="hybridMultilevel"/>
    <w:tmpl w:val="DF987EF0"/>
    <w:lvl w:ilvl="0" w:tplc="2E9C98E6">
      <w:start w:val="1"/>
      <w:numFmt w:val="bullet"/>
      <w:pStyle w:val="Puces1"/>
      <w:lvlText w:val=""/>
      <w:lvlJc w:val="left"/>
      <w:pPr>
        <w:ind w:left="720" w:hanging="360"/>
      </w:pPr>
      <w:rPr>
        <w:rFonts w:ascii="Symbol" w:hAnsi="Symbol" w:hint="default"/>
        <w:color w:val="BFBFBF" w:themeColor="background1" w:themeShade="BF"/>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68B7B49"/>
    <w:multiLevelType w:val="hybridMultilevel"/>
    <w:tmpl w:val="B1F0F064"/>
    <w:lvl w:ilvl="0" w:tplc="1318E0E4">
      <w:start w:val="1"/>
      <w:numFmt w:val="bullet"/>
      <w:pStyle w:val="Bullet-Dash-EL"/>
      <w:lvlText w:val=""/>
      <w:lvlJc w:val="left"/>
      <w:pPr>
        <w:ind w:left="720" w:hanging="360"/>
      </w:pPr>
      <w:rPr>
        <w:rFonts w:ascii="Symbol" w:hAnsi="Symbol" w:hint="default"/>
        <w:b/>
        <w:bCs w:val="0"/>
        <w:i w:val="0"/>
        <w:color w:val="0094E5"/>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7B3D3508"/>
    <w:multiLevelType w:val="multilevel"/>
    <w:tmpl w:val="D56E929A"/>
    <w:lvl w:ilvl="0">
      <w:start w:val="1"/>
      <w:numFmt w:val="bullet"/>
      <w:pStyle w:val="Puce1"/>
      <w:lvlText w:val=""/>
      <w:lvlJc w:val="left"/>
      <w:pPr>
        <w:ind w:left="567" w:hanging="207"/>
      </w:pPr>
      <w:rPr>
        <w:rFonts w:ascii="Symbol" w:hAnsi="Symbol" w:hint="default"/>
        <w:b/>
        <w:i w:val="0"/>
        <w:color w:val="0094E5"/>
      </w:rPr>
    </w:lvl>
    <w:lvl w:ilvl="1">
      <w:start w:val="1"/>
      <w:numFmt w:val="bullet"/>
      <w:pStyle w:val="Puce2"/>
      <w:lvlText w:val=""/>
      <w:lvlJc w:val="left"/>
      <w:pPr>
        <w:ind w:left="964" w:hanging="227"/>
      </w:pPr>
      <w:rPr>
        <w:rFonts w:ascii="Symbol" w:hAnsi="Symbol" w:hint="default"/>
        <w:b/>
        <w:i w:val="0"/>
        <w:color w:val="0094E5"/>
      </w:rPr>
    </w:lvl>
    <w:lvl w:ilvl="2">
      <w:start w:val="1"/>
      <w:numFmt w:val="bullet"/>
      <w:lvlText w:val=""/>
      <w:lvlJc w:val="left"/>
      <w:pPr>
        <w:ind w:left="1701" w:hanging="567"/>
      </w:pPr>
      <w:rPr>
        <w:rFonts w:ascii="Symbol" w:hAnsi="Symbol" w:hint="default"/>
        <w:b/>
        <w:i w:val="0"/>
        <w:color w:val="0094E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9529564">
    <w:abstractNumId w:val="9"/>
  </w:num>
  <w:num w:numId="2" w16cid:durableId="500050163">
    <w:abstractNumId w:val="10"/>
  </w:num>
  <w:num w:numId="3" w16cid:durableId="304429331">
    <w:abstractNumId w:val="4"/>
  </w:num>
  <w:num w:numId="4" w16cid:durableId="1582904855">
    <w:abstractNumId w:val="7"/>
  </w:num>
  <w:num w:numId="5" w16cid:durableId="451092928">
    <w:abstractNumId w:val="11"/>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6" w16cid:durableId="2119373716">
    <w:abstractNumId w:val="8"/>
  </w:num>
  <w:num w:numId="7" w16cid:durableId="1530756273">
    <w:abstractNumId w:val="5"/>
  </w:num>
  <w:num w:numId="8" w16cid:durableId="137916257">
    <w:abstractNumId w:val="6"/>
  </w:num>
  <w:num w:numId="9" w16cid:durableId="271981709">
    <w:abstractNumId w:val="11"/>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ocumentProtection w:edit="readOnly" w:enforcement="0"/>
  <w:defaultTabStop w:val="158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cxt7AwszQ3MjVS0lEKTi0uzszPAykwtKwFADakTLotAAAA"/>
  </w:docVars>
  <w:rsids>
    <w:rsidRoot w:val="005D4288"/>
    <w:rsid w:val="00000F32"/>
    <w:rsid w:val="00001673"/>
    <w:rsid w:val="00002035"/>
    <w:rsid w:val="00002139"/>
    <w:rsid w:val="000025A6"/>
    <w:rsid w:val="00002602"/>
    <w:rsid w:val="0000304B"/>
    <w:rsid w:val="000033B9"/>
    <w:rsid w:val="000034CB"/>
    <w:rsid w:val="00003BB5"/>
    <w:rsid w:val="000059E5"/>
    <w:rsid w:val="00006312"/>
    <w:rsid w:val="0001137E"/>
    <w:rsid w:val="00011ACF"/>
    <w:rsid w:val="00012560"/>
    <w:rsid w:val="000131F1"/>
    <w:rsid w:val="00013F26"/>
    <w:rsid w:val="000148FD"/>
    <w:rsid w:val="00016F2A"/>
    <w:rsid w:val="00020C23"/>
    <w:rsid w:val="0002141F"/>
    <w:rsid w:val="00021CDE"/>
    <w:rsid w:val="00023903"/>
    <w:rsid w:val="000267FA"/>
    <w:rsid w:val="00027EA6"/>
    <w:rsid w:val="0003002C"/>
    <w:rsid w:val="0003033C"/>
    <w:rsid w:val="00031AE7"/>
    <w:rsid w:val="00035B8E"/>
    <w:rsid w:val="0003704F"/>
    <w:rsid w:val="0004055C"/>
    <w:rsid w:val="000406C0"/>
    <w:rsid w:val="00047001"/>
    <w:rsid w:val="000470B2"/>
    <w:rsid w:val="000477EB"/>
    <w:rsid w:val="00050791"/>
    <w:rsid w:val="00052835"/>
    <w:rsid w:val="00052A5E"/>
    <w:rsid w:val="00052E97"/>
    <w:rsid w:val="00053E2E"/>
    <w:rsid w:val="00056C31"/>
    <w:rsid w:val="000574CE"/>
    <w:rsid w:val="00057C8F"/>
    <w:rsid w:val="000615B2"/>
    <w:rsid w:val="00062F22"/>
    <w:rsid w:val="000646E7"/>
    <w:rsid w:val="00065D77"/>
    <w:rsid w:val="000700B1"/>
    <w:rsid w:val="000706D8"/>
    <w:rsid w:val="000708A2"/>
    <w:rsid w:val="00073B6F"/>
    <w:rsid w:val="00073B72"/>
    <w:rsid w:val="00073E2D"/>
    <w:rsid w:val="000749D1"/>
    <w:rsid w:val="000768C4"/>
    <w:rsid w:val="00076B60"/>
    <w:rsid w:val="00076DC8"/>
    <w:rsid w:val="000775B1"/>
    <w:rsid w:val="000808F2"/>
    <w:rsid w:val="0008242E"/>
    <w:rsid w:val="0008254C"/>
    <w:rsid w:val="00082BA9"/>
    <w:rsid w:val="0008496B"/>
    <w:rsid w:val="00085CB5"/>
    <w:rsid w:val="000908A4"/>
    <w:rsid w:val="00090FE8"/>
    <w:rsid w:val="0009274C"/>
    <w:rsid w:val="00092B08"/>
    <w:rsid w:val="00092DD9"/>
    <w:rsid w:val="000A0242"/>
    <w:rsid w:val="000A3B14"/>
    <w:rsid w:val="000A4804"/>
    <w:rsid w:val="000A4C89"/>
    <w:rsid w:val="000A5A6F"/>
    <w:rsid w:val="000A6CC0"/>
    <w:rsid w:val="000B0D2D"/>
    <w:rsid w:val="000B0DA1"/>
    <w:rsid w:val="000B1323"/>
    <w:rsid w:val="000B1510"/>
    <w:rsid w:val="000B553B"/>
    <w:rsid w:val="000B5E9B"/>
    <w:rsid w:val="000B61A1"/>
    <w:rsid w:val="000B6B30"/>
    <w:rsid w:val="000B72E0"/>
    <w:rsid w:val="000B776C"/>
    <w:rsid w:val="000B779B"/>
    <w:rsid w:val="000B7B27"/>
    <w:rsid w:val="000C06B4"/>
    <w:rsid w:val="000C070C"/>
    <w:rsid w:val="000C2B31"/>
    <w:rsid w:val="000C38C8"/>
    <w:rsid w:val="000C41A1"/>
    <w:rsid w:val="000C440B"/>
    <w:rsid w:val="000C45FA"/>
    <w:rsid w:val="000C4F4D"/>
    <w:rsid w:val="000C509F"/>
    <w:rsid w:val="000C51AB"/>
    <w:rsid w:val="000C6870"/>
    <w:rsid w:val="000C68B7"/>
    <w:rsid w:val="000D0660"/>
    <w:rsid w:val="000D3710"/>
    <w:rsid w:val="000D3C5A"/>
    <w:rsid w:val="000D4490"/>
    <w:rsid w:val="000D4FCD"/>
    <w:rsid w:val="000D51A4"/>
    <w:rsid w:val="000D5DB8"/>
    <w:rsid w:val="000D7592"/>
    <w:rsid w:val="000E1B0F"/>
    <w:rsid w:val="000E1E52"/>
    <w:rsid w:val="000E271B"/>
    <w:rsid w:val="000E55AC"/>
    <w:rsid w:val="000E57F5"/>
    <w:rsid w:val="000E6218"/>
    <w:rsid w:val="000E6874"/>
    <w:rsid w:val="000F06B9"/>
    <w:rsid w:val="000F1ED6"/>
    <w:rsid w:val="000F236A"/>
    <w:rsid w:val="000F23B5"/>
    <w:rsid w:val="000F2DB0"/>
    <w:rsid w:val="000F2EA5"/>
    <w:rsid w:val="000F45B9"/>
    <w:rsid w:val="000F4C79"/>
    <w:rsid w:val="000F5879"/>
    <w:rsid w:val="000F5E66"/>
    <w:rsid w:val="000F6B05"/>
    <w:rsid w:val="000F7785"/>
    <w:rsid w:val="000F7A68"/>
    <w:rsid w:val="00100D79"/>
    <w:rsid w:val="001014CA"/>
    <w:rsid w:val="00103CF3"/>
    <w:rsid w:val="00105BC5"/>
    <w:rsid w:val="00106DE1"/>
    <w:rsid w:val="001110D4"/>
    <w:rsid w:val="00114E39"/>
    <w:rsid w:val="00117F9F"/>
    <w:rsid w:val="00121B3E"/>
    <w:rsid w:val="001220EA"/>
    <w:rsid w:val="00122E4B"/>
    <w:rsid w:val="00122FAD"/>
    <w:rsid w:val="001230DE"/>
    <w:rsid w:val="00123815"/>
    <w:rsid w:val="00123CDE"/>
    <w:rsid w:val="00124353"/>
    <w:rsid w:val="00124B0D"/>
    <w:rsid w:val="001253C4"/>
    <w:rsid w:val="0012697C"/>
    <w:rsid w:val="0012780D"/>
    <w:rsid w:val="00130C4B"/>
    <w:rsid w:val="00132543"/>
    <w:rsid w:val="00133E1B"/>
    <w:rsid w:val="00134FA0"/>
    <w:rsid w:val="00140DEA"/>
    <w:rsid w:val="00142B0C"/>
    <w:rsid w:val="001435C0"/>
    <w:rsid w:val="00144C49"/>
    <w:rsid w:val="001451DB"/>
    <w:rsid w:val="0014536F"/>
    <w:rsid w:val="00145ACF"/>
    <w:rsid w:val="00147949"/>
    <w:rsid w:val="001505BC"/>
    <w:rsid w:val="0015097A"/>
    <w:rsid w:val="00150C88"/>
    <w:rsid w:val="00152904"/>
    <w:rsid w:val="00152963"/>
    <w:rsid w:val="00153F62"/>
    <w:rsid w:val="0015491D"/>
    <w:rsid w:val="00154F4E"/>
    <w:rsid w:val="00155EE6"/>
    <w:rsid w:val="00156F46"/>
    <w:rsid w:val="00157E73"/>
    <w:rsid w:val="001606FD"/>
    <w:rsid w:val="0016096C"/>
    <w:rsid w:val="00162A43"/>
    <w:rsid w:val="00163C90"/>
    <w:rsid w:val="00164B13"/>
    <w:rsid w:val="0016516E"/>
    <w:rsid w:val="00165C24"/>
    <w:rsid w:val="00167081"/>
    <w:rsid w:val="00167F14"/>
    <w:rsid w:val="00171BF2"/>
    <w:rsid w:val="00171CF3"/>
    <w:rsid w:val="001723F5"/>
    <w:rsid w:val="0017253F"/>
    <w:rsid w:val="00172D25"/>
    <w:rsid w:val="0017427E"/>
    <w:rsid w:val="001748C6"/>
    <w:rsid w:val="00177D92"/>
    <w:rsid w:val="00177FDF"/>
    <w:rsid w:val="001817E3"/>
    <w:rsid w:val="00182A8F"/>
    <w:rsid w:val="001849A0"/>
    <w:rsid w:val="001916E3"/>
    <w:rsid w:val="001958BD"/>
    <w:rsid w:val="00195ED1"/>
    <w:rsid w:val="00196B3C"/>
    <w:rsid w:val="001A01FC"/>
    <w:rsid w:val="001A0814"/>
    <w:rsid w:val="001A28E6"/>
    <w:rsid w:val="001A6E71"/>
    <w:rsid w:val="001A7838"/>
    <w:rsid w:val="001B34BD"/>
    <w:rsid w:val="001B3694"/>
    <w:rsid w:val="001B4D63"/>
    <w:rsid w:val="001B569D"/>
    <w:rsid w:val="001B577C"/>
    <w:rsid w:val="001B6B07"/>
    <w:rsid w:val="001C4B30"/>
    <w:rsid w:val="001C55C0"/>
    <w:rsid w:val="001C7385"/>
    <w:rsid w:val="001C79F2"/>
    <w:rsid w:val="001D093F"/>
    <w:rsid w:val="001D3BBC"/>
    <w:rsid w:val="001D3C06"/>
    <w:rsid w:val="001D3CD5"/>
    <w:rsid w:val="001D6888"/>
    <w:rsid w:val="001D6950"/>
    <w:rsid w:val="001D69E1"/>
    <w:rsid w:val="001D6A62"/>
    <w:rsid w:val="001D72F3"/>
    <w:rsid w:val="001E1751"/>
    <w:rsid w:val="001E2262"/>
    <w:rsid w:val="001E2FF2"/>
    <w:rsid w:val="001E318F"/>
    <w:rsid w:val="001E40F8"/>
    <w:rsid w:val="001E43DC"/>
    <w:rsid w:val="001E4C5A"/>
    <w:rsid w:val="001E5E03"/>
    <w:rsid w:val="001F1018"/>
    <w:rsid w:val="001F1C9D"/>
    <w:rsid w:val="001F4706"/>
    <w:rsid w:val="001F61C0"/>
    <w:rsid w:val="002025E4"/>
    <w:rsid w:val="00202921"/>
    <w:rsid w:val="00204D86"/>
    <w:rsid w:val="00205865"/>
    <w:rsid w:val="00210A13"/>
    <w:rsid w:val="00210CA7"/>
    <w:rsid w:val="00211B01"/>
    <w:rsid w:val="00215CB8"/>
    <w:rsid w:val="002161ED"/>
    <w:rsid w:val="00217851"/>
    <w:rsid w:val="0022001F"/>
    <w:rsid w:val="002206E3"/>
    <w:rsid w:val="0022144F"/>
    <w:rsid w:val="002221A7"/>
    <w:rsid w:val="00223591"/>
    <w:rsid w:val="0022472B"/>
    <w:rsid w:val="00226BC3"/>
    <w:rsid w:val="00226F02"/>
    <w:rsid w:val="002272F9"/>
    <w:rsid w:val="002276F9"/>
    <w:rsid w:val="00232A88"/>
    <w:rsid w:val="002342F7"/>
    <w:rsid w:val="00236D17"/>
    <w:rsid w:val="002370D2"/>
    <w:rsid w:val="002375FD"/>
    <w:rsid w:val="00240189"/>
    <w:rsid w:val="00243FD7"/>
    <w:rsid w:val="002453D7"/>
    <w:rsid w:val="002459DB"/>
    <w:rsid w:val="00246448"/>
    <w:rsid w:val="00246451"/>
    <w:rsid w:val="00250BE5"/>
    <w:rsid w:val="002533ED"/>
    <w:rsid w:val="002533FE"/>
    <w:rsid w:val="00254C81"/>
    <w:rsid w:val="00254E85"/>
    <w:rsid w:val="00255367"/>
    <w:rsid w:val="0025567B"/>
    <w:rsid w:val="00256D04"/>
    <w:rsid w:val="002573D5"/>
    <w:rsid w:val="00257972"/>
    <w:rsid w:val="002618F7"/>
    <w:rsid w:val="00263EB0"/>
    <w:rsid w:val="00265279"/>
    <w:rsid w:val="00266D64"/>
    <w:rsid w:val="0027029B"/>
    <w:rsid w:val="00270F60"/>
    <w:rsid w:val="002733CB"/>
    <w:rsid w:val="0027372A"/>
    <w:rsid w:val="00273DF3"/>
    <w:rsid w:val="00275CF0"/>
    <w:rsid w:val="00276604"/>
    <w:rsid w:val="00280FC6"/>
    <w:rsid w:val="0028107D"/>
    <w:rsid w:val="0028420E"/>
    <w:rsid w:val="00285779"/>
    <w:rsid w:val="002869E4"/>
    <w:rsid w:val="00287DBA"/>
    <w:rsid w:val="00287DCB"/>
    <w:rsid w:val="00290909"/>
    <w:rsid w:val="0029154D"/>
    <w:rsid w:val="00292739"/>
    <w:rsid w:val="002931D2"/>
    <w:rsid w:val="002951C2"/>
    <w:rsid w:val="002953CD"/>
    <w:rsid w:val="00295C85"/>
    <w:rsid w:val="00296085"/>
    <w:rsid w:val="002969F8"/>
    <w:rsid w:val="00296CC2"/>
    <w:rsid w:val="00297A19"/>
    <w:rsid w:val="002A0844"/>
    <w:rsid w:val="002A429A"/>
    <w:rsid w:val="002A52F7"/>
    <w:rsid w:val="002B04E5"/>
    <w:rsid w:val="002B111F"/>
    <w:rsid w:val="002B112A"/>
    <w:rsid w:val="002B2B3F"/>
    <w:rsid w:val="002B2DD0"/>
    <w:rsid w:val="002B46F2"/>
    <w:rsid w:val="002B4961"/>
    <w:rsid w:val="002B4C30"/>
    <w:rsid w:val="002B5165"/>
    <w:rsid w:val="002B6A40"/>
    <w:rsid w:val="002C0631"/>
    <w:rsid w:val="002C18D8"/>
    <w:rsid w:val="002C3685"/>
    <w:rsid w:val="002C4329"/>
    <w:rsid w:val="002C51B0"/>
    <w:rsid w:val="002C5D03"/>
    <w:rsid w:val="002C7504"/>
    <w:rsid w:val="002D0090"/>
    <w:rsid w:val="002D03FD"/>
    <w:rsid w:val="002D12A1"/>
    <w:rsid w:val="002D1587"/>
    <w:rsid w:val="002D1748"/>
    <w:rsid w:val="002D1756"/>
    <w:rsid w:val="002D3069"/>
    <w:rsid w:val="002D453E"/>
    <w:rsid w:val="002D4722"/>
    <w:rsid w:val="002D6CBA"/>
    <w:rsid w:val="002D7EDF"/>
    <w:rsid w:val="002E01FE"/>
    <w:rsid w:val="002E480E"/>
    <w:rsid w:val="002E58F5"/>
    <w:rsid w:val="002E58F7"/>
    <w:rsid w:val="002E60DF"/>
    <w:rsid w:val="002E6D06"/>
    <w:rsid w:val="002E6DAD"/>
    <w:rsid w:val="002E78DE"/>
    <w:rsid w:val="002F0F4C"/>
    <w:rsid w:val="002F1E1A"/>
    <w:rsid w:val="002F3027"/>
    <w:rsid w:val="002F3638"/>
    <w:rsid w:val="002F4F72"/>
    <w:rsid w:val="002F6C52"/>
    <w:rsid w:val="003003D0"/>
    <w:rsid w:val="003010F2"/>
    <w:rsid w:val="00301B67"/>
    <w:rsid w:val="003021FA"/>
    <w:rsid w:val="0030227A"/>
    <w:rsid w:val="0030256D"/>
    <w:rsid w:val="0030308C"/>
    <w:rsid w:val="003043FF"/>
    <w:rsid w:val="00304A34"/>
    <w:rsid w:val="00305CEE"/>
    <w:rsid w:val="0030662F"/>
    <w:rsid w:val="00306E36"/>
    <w:rsid w:val="00313E5F"/>
    <w:rsid w:val="00313F01"/>
    <w:rsid w:val="003148BA"/>
    <w:rsid w:val="00315838"/>
    <w:rsid w:val="003172D8"/>
    <w:rsid w:val="00320003"/>
    <w:rsid w:val="00322734"/>
    <w:rsid w:val="003228F4"/>
    <w:rsid w:val="00324C15"/>
    <w:rsid w:val="003250B0"/>
    <w:rsid w:val="00325A5B"/>
    <w:rsid w:val="00326037"/>
    <w:rsid w:val="003270E5"/>
    <w:rsid w:val="00330CE9"/>
    <w:rsid w:val="003314CD"/>
    <w:rsid w:val="0033150D"/>
    <w:rsid w:val="00331A83"/>
    <w:rsid w:val="00333C0B"/>
    <w:rsid w:val="00334EE0"/>
    <w:rsid w:val="00335A83"/>
    <w:rsid w:val="00336A58"/>
    <w:rsid w:val="0034094D"/>
    <w:rsid w:val="00341315"/>
    <w:rsid w:val="003417F9"/>
    <w:rsid w:val="00341D98"/>
    <w:rsid w:val="003420E9"/>
    <w:rsid w:val="003424A1"/>
    <w:rsid w:val="00343ECB"/>
    <w:rsid w:val="00344E0C"/>
    <w:rsid w:val="00345B62"/>
    <w:rsid w:val="00346674"/>
    <w:rsid w:val="00346F4B"/>
    <w:rsid w:val="003477D8"/>
    <w:rsid w:val="00347B78"/>
    <w:rsid w:val="00350360"/>
    <w:rsid w:val="0035232E"/>
    <w:rsid w:val="003527FE"/>
    <w:rsid w:val="00352946"/>
    <w:rsid w:val="003559B6"/>
    <w:rsid w:val="00355E13"/>
    <w:rsid w:val="003562FB"/>
    <w:rsid w:val="003624DC"/>
    <w:rsid w:val="003636F6"/>
    <w:rsid w:val="003643B4"/>
    <w:rsid w:val="003655F5"/>
    <w:rsid w:val="00365D77"/>
    <w:rsid w:val="00367625"/>
    <w:rsid w:val="00370230"/>
    <w:rsid w:val="0037029A"/>
    <w:rsid w:val="003726C2"/>
    <w:rsid w:val="00373A57"/>
    <w:rsid w:val="00373A98"/>
    <w:rsid w:val="00373B99"/>
    <w:rsid w:val="00381DB1"/>
    <w:rsid w:val="0038413F"/>
    <w:rsid w:val="0038574F"/>
    <w:rsid w:val="003865E2"/>
    <w:rsid w:val="00387A69"/>
    <w:rsid w:val="003930ED"/>
    <w:rsid w:val="00393801"/>
    <w:rsid w:val="00395972"/>
    <w:rsid w:val="00396BFA"/>
    <w:rsid w:val="003A0214"/>
    <w:rsid w:val="003A3657"/>
    <w:rsid w:val="003A40CE"/>
    <w:rsid w:val="003A4A33"/>
    <w:rsid w:val="003A5ECA"/>
    <w:rsid w:val="003A6132"/>
    <w:rsid w:val="003A6359"/>
    <w:rsid w:val="003B264D"/>
    <w:rsid w:val="003B2A0A"/>
    <w:rsid w:val="003B2EE3"/>
    <w:rsid w:val="003B35D4"/>
    <w:rsid w:val="003B399A"/>
    <w:rsid w:val="003B45EE"/>
    <w:rsid w:val="003B4EAC"/>
    <w:rsid w:val="003B5F0C"/>
    <w:rsid w:val="003C098B"/>
    <w:rsid w:val="003C204C"/>
    <w:rsid w:val="003C235B"/>
    <w:rsid w:val="003C27B3"/>
    <w:rsid w:val="003C33D4"/>
    <w:rsid w:val="003C4D58"/>
    <w:rsid w:val="003C4D99"/>
    <w:rsid w:val="003C5070"/>
    <w:rsid w:val="003C609A"/>
    <w:rsid w:val="003C6824"/>
    <w:rsid w:val="003C73F8"/>
    <w:rsid w:val="003D2ECB"/>
    <w:rsid w:val="003D4B60"/>
    <w:rsid w:val="003D777E"/>
    <w:rsid w:val="003D77FA"/>
    <w:rsid w:val="003D7C5F"/>
    <w:rsid w:val="003E1489"/>
    <w:rsid w:val="003E1B72"/>
    <w:rsid w:val="003E34DC"/>
    <w:rsid w:val="003E3EEB"/>
    <w:rsid w:val="003E6B22"/>
    <w:rsid w:val="003E7E7F"/>
    <w:rsid w:val="003F1532"/>
    <w:rsid w:val="003F1BE1"/>
    <w:rsid w:val="003F2BBF"/>
    <w:rsid w:val="003F2F35"/>
    <w:rsid w:val="003F420E"/>
    <w:rsid w:val="003F5496"/>
    <w:rsid w:val="003F6E96"/>
    <w:rsid w:val="00400C07"/>
    <w:rsid w:val="004048F8"/>
    <w:rsid w:val="00405214"/>
    <w:rsid w:val="00406C3B"/>
    <w:rsid w:val="00406F7B"/>
    <w:rsid w:val="0040710F"/>
    <w:rsid w:val="00407945"/>
    <w:rsid w:val="0041151A"/>
    <w:rsid w:val="004126D4"/>
    <w:rsid w:val="00413435"/>
    <w:rsid w:val="00413B1F"/>
    <w:rsid w:val="00413D23"/>
    <w:rsid w:val="00417454"/>
    <w:rsid w:val="004241C1"/>
    <w:rsid w:val="0042456C"/>
    <w:rsid w:val="004254CA"/>
    <w:rsid w:val="00425690"/>
    <w:rsid w:val="004268A4"/>
    <w:rsid w:val="0042787C"/>
    <w:rsid w:val="00430F98"/>
    <w:rsid w:val="00431666"/>
    <w:rsid w:val="004317D2"/>
    <w:rsid w:val="004331DB"/>
    <w:rsid w:val="00436473"/>
    <w:rsid w:val="004400DE"/>
    <w:rsid w:val="004408E6"/>
    <w:rsid w:val="00440D60"/>
    <w:rsid w:val="0044282A"/>
    <w:rsid w:val="00443E93"/>
    <w:rsid w:val="00444D7E"/>
    <w:rsid w:val="004456D4"/>
    <w:rsid w:val="00445CA0"/>
    <w:rsid w:val="00446146"/>
    <w:rsid w:val="00446BAD"/>
    <w:rsid w:val="00446DAF"/>
    <w:rsid w:val="004500E5"/>
    <w:rsid w:val="00452F68"/>
    <w:rsid w:val="00452F8B"/>
    <w:rsid w:val="0045455A"/>
    <w:rsid w:val="00454F1D"/>
    <w:rsid w:val="004556D4"/>
    <w:rsid w:val="00462C59"/>
    <w:rsid w:val="00463FA9"/>
    <w:rsid w:val="0046704F"/>
    <w:rsid w:val="0047002B"/>
    <w:rsid w:val="00470119"/>
    <w:rsid w:val="00470359"/>
    <w:rsid w:val="00470484"/>
    <w:rsid w:val="0047099E"/>
    <w:rsid w:val="004710E4"/>
    <w:rsid w:val="00471E45"/>
    <w:rsid w:val="004724DE"/>
    <w:rsid w:val="00474D70"/>
    <w:rsid w:val="0047565F"/>
    <w:rsid w:val="0047599E"/>
    <w:rsid w:val="0047616D"/>
    <w:rsid w:val="00477374"/>
    <w:rsid w:val="00480475"/>
    <w:rsid w:val="0048048C"/>
    <w:rsid w:val="004809FB"/>
    <w:rsid w:val="00481E9A"/>
    <w:rsid w:val="004842D9"/>
    <w:rsid w:val="00485A64"/>
    <w:rsid w:val="00486FCD"/>
    <w:rsid w:val="00491E10"/>
    <w:rsid w:val="004923E5"/>
    <w:rsid w:val="004924D3"/>
    <w:rsid w:val="0049333A"/>
    <w:rsid w:val="00494157"/>
    <w:rsid w:val="0049430E"/>
    <w:rsid w:val="00495934"/>
    <w:rsid w:val="00495B22"/>
    <w:rsid w:val="00495F79"/>
    <w:rsid w:val="00496325"/>
    <w:rsid w:val="00496EC4"/>
    <w:rsid w:val="00496FB5"/>
    <w:rsid w:val="004A09AE"/>
    <w:rsid w:val="004A0D45"/>
    <w:rsid w:val="004A1484"/>
    <w:rsid w:val="004A2586"/>
    <w:rsid w:val="004A32C4"/>
    <w:rsid w:val="004A3C97"/>
    <w:rsid w:val="004A4158"/>
    <w:rsid w:val="004A4512"/>
    <w:rsid w:val="004A4F57"/>
    <w:rsid w:val="004A687E"/>
    <w:rsid w:val="004A7E39"/>
    <w:rsid w:val="004B0BE5"/>
    <w:rsid w:val="004B10B0"/>
    <w:rsid w:val="004B21ED"/>
    <w:rsid w:val="004B6DBB"/>
    <w:rsid w:val="004B76D0"/>
    <w:rsid w:val="004C5DE2"/>
    <w:rsid w:val="004D0124"/>
    <w:rsid w:val="004D31AB"/>
    <w:rsid w:val="004D5C54"/>
    <w:rsid w:val="004D6AAB"/>
    <w:rsid w:val="004D7EF7"/>
    <w:rsid w:val="004E03ED"/>
    <w:rsid w:val="004E0E94"/>
    <w:rsid w:val="004E282F"/>
    <w:rsid w:val="004E28D5"/>
    <w:rsid w:val="004E5584"/>
    <w:rsid w:val="004E7A24"/>
    <w:rsid w:val="004E7E48"/>
    <w:rsid w:val="004F46F0"/>
    <w:rsid w:val="004F5FE0"/>
    <w:rsid w:val="004F60B6"/>
    <w:rsid w:val="004F6393"/>
    <w:rsid w:val="004F6E2B"/>
    <w:rsid w:val="004F6F31"/>
    <w:rsid w:val="00500F5F"/>
    <w:rsid w:val="005020C9"/>
    <w:rsid w:val="00502153"/>
    <w:rsid w:val="005022CD"/>
    <w:rsid w:val="00502D70"/>
    <w:rsid w:val="00503A92"/>
    <w:rsid w:val="00506487"/>
    <w:rsid w:val="00510539"/>
    <w:rsid w:val="00510666"/>
    <w:rsid w:val="005109E8"/>
    <w:rsid w:val="005119AB"/>
    <w:rsid w:val="00512F34"/>
    <w:rsid w:val="00512FD1"/>
    <w:rsid w:val="00514D3C"/>
    <w:rsid w:val="00514E94"/>
    <w:rsid w:val="00516A27"/>
    <w:rsid w:val="00516CC1"/>
    <w:rsid w:val="005205EF"/>
    <w:rsid w:val="00520E93"/>
    <w:rsid w:val="0052150B"/>
    <w:rsid w:val="005231E6"/>
    <w:rsid w:val="005240E5"/>
    <w:rsid w:val="00524212"/>
    <w:rsid w:val="005246C8"/>
    <w:rsid w:val="00524F66"/>
    <w:rsid w:val="00527498"/>
    <w:rsid w:val="00527C3C"/>
    <w:rsid w:val="00532D9D"/>
    <w:rsid w:val="00533369"/>
    <w:rsid w:val="0053383E"/>
    <w:rsid w:val="005352D2"/>
    <w:rsid w:val="005356E4"/>
    <w:rsid w:val="0053794A"/>
    <w:rsid w:val="00537AAA"/>
    <w:rsid w:val="00537BEF"/>
    <w:rsid w:val="00537FE8"/>
    <w:rsid w:val="0054017E"/>
    <w:rsid w:val="00545121"/>
    <w:rsid w:val="00545194"/>
    <w:rsid w:val="00546934"/>
    <w:rsid w:val="005479AE"/>
    <w:rsid w:val="005504CF"/>
    <w:rsid w:val="00553F04"/>
    <w:rsid w:val="005545D1"/>
    <w:rsid w:val="00554632"/>
    <w:rsid w:val="00554EB4"/>
    <w:rsid w:val="00555BB5"/>
    <w:rsid w:val="005567AC"/>
    <w:rsid w:val="005573DF"/>
    <w:rsid w:val="00557B72"/>
    <w:rsid w:val="005601DC"/>
    <w:rsid w:val="0056272E"/>
    <w:rsid w:val="005649E8"/>
    <w:rsid w:val="00565083"/>
    <w:rsid w:val="0056751E"/>
    <w:rsid w:val="005705CF"/>
    <w:rsid w:val="00570FC3"/>
    <w:rsid w:val="005729A7"/>
    <w:rsid w:val="00573115"/>
    <w:rsid w:val="00576EC3"/>
    <w:rsid w:val="00580DA1"/>
    <w:rsid w:val="00582FC8"/>
    <w:rsid w:val="005840D1"/>
    <w:rsid w:val="00584FA6"/>
    <w:rsid w:val="0058618C"/>
    <w:rsid w:val="00591259"/>
    <w:rsid w:val="005913C4"/>
    <w:rsid w:val="005915B0"/>
    <w:rsid w:val="00591B35"/>
    <w:rsid w:val="00595448"/>
    <w:rsid w:val="00595FBC"/>
    <w:rsid w:val="00597295"/>
    <w:rsid w:val="00597485"/>
    <w:rsid w:val="005A0009"/>
    <w:rsid w:val="005A168D"/>
    <w:rsid w:val="005A2731"/>
    <w:rsid w:val="005A3083"/>
    <w:rsid w:val="005A37F5"/>
    <w:rsid w:val="005A390C"/>
    <w:rsid w:val="005A7085"/>
    <w:rsid w:val="005A7527"/>
    <w:rsid w:val="005B0224"/>
    <w:rsid w:val="005B0BC2"/>
    <w:rsid w:val="005B0DD3"/>
    <w:rsid w:val="005B34DB"/>
    <w:rsid w:val="005B3709"/>
    <w:rsid w:val="005B3A8B"/>
    <w:rsid w:val="005B6F7A"/>
    <w:rsid w:val="005B72BA"/>
    <w:rsid w:val="005B7993"/>
    <w:rsid w:val="005C010F"/>
    <w:rsid w:val="005C10FD"/>
    <w:rsid w:val="005C15BE"/>
    <w:rsid w:val="005C15F6"/>
    <w:rsid w:val="005C2168"/>
    <w:rsid w:val="005C36CF"/>
    <w:rsid w:val="005C3AB8"/>
    <w:rsid w:val="005C3B80"/>
    <w:rsid w:val="005C3EA7"/>
    <w:rsid w:val="005C5103"/>
    <w:rsid w:val="005C513F"/>
    <w:rsid w:val="005C74B7"/>
    <w:rsid w:val="005D03E7"/>
    <w:rsid w:val="005D1252"/>
    <w:rsid w:val="005D1F3E"/>
    <w:rsid w:val="005D1FD8"/>
    <w:rsid w:val="005D321E"/>
    <w:rsid w:val="005D3455"/>
    <w:rsid w:val="005D3A4D"/>
    <w:rsid w:val="005D4288"/>
    <w:rsid w:val="005D4F37"/>
    <w:rsid w:val="005D564A"/>
    <w:rsid w:val="005D6E20"/>
    <w:rsid w:val="005E2777"/>
    <w:rsid w:val="005E3D88"/>
    <w:rsid w:val="005E4CB5"/>
    <w:rsid w:val="005E4CEA"/>
    <w:rsid w:val="005E5498"/>
    <w:rsid w:val="005E7204"/>
    <w:rsid w:val="005F03F8"/>
    <w:rsid w:val="005F2972"/>
    <w:rsid w:val="005F61E8"/>
    <w:rsid w:val="005F7575"/>
    <w:rsid w:val="005F78B3"/>
    <w:rsid w:val="006017B5"/>
    <w:rsid w:val="0060241C"/>
    <w:rsid w:val="00602526"/>
    <w:rsid w:val="006028D5"/>
    <w:rsid w:val="00602FA3"/>
    <w:rsid w:val="00603934"/>
    <w:rsid w:val="00604052"/>
    <w:rsid w:val="0060574B"/>
    <w:rsid w:val="00607145"/>
    <w:rsid w:val="006072DB"/>
    <w:rsid w:val="006101C9"/>
    <w:rsid w:val="00610BD1"/>
    <w:rsid w:val="0061319A"/>
    <w:rsid w:val="00613DD3"/>
    <w:rsid w:val="00615B6D"/>
    <w:rsid w:val="00615D07"/>
    <w:rsid w:val="00616C2B"/>
    <w:rsid w:val="00617122"/>
    <w:rsid w:val="006178D4"/>
    <w:rsid w:val="00621DD2"/>
    <w:rsid w:val="00622A06"/>
    <w:rsid w:val="006232B9"/>
    <w:rsid w:val="00623739"/>
    <w:rsid w:val="0062744F"/>
    <w:rsid w:val="0062788C"/>
    <w:rsid w:val="006279AC"/>
    <w:rsid w:val="006315E8"/>
    <w:rsid w:val="0063197D"/>
    <w:rsid w:val="00631BCF"/>
    <w:rsid w:val="00632537"/>
    <w:rsid w:val="006350E9"/>
    <w:rsid w:val="00635A9B"/>
    <w:rsid w:val="00636C14"/>
    <w:rsid w:val="00640D20"/>
    <w:rsid w:val="00640FFC"/>
    <w:rsid w:val="006427A6"/>
    <w:rsid w:val="006434C3"/>
    <w:rsid w:val="00644B93"/>
    <w:rsid w:val="00645A65"/>
    <w:rsid w:val="0064619A"/>
    <w:rsid w:val="0064715B"/>
    <w:rsid w:val="006474AA"/>
    <w:rsid w:val="00647DA6"/>
    <w:rsid w:val="006511CD"/>
    <w:rsid w:val="00652F43"/>
    <w:rsid w:val="006538BC"/>
    <w:rsid w:val="0065593A"/>
    <w:rsid w:val="00656748"/>
    <w:rsid w:val="00656A2A"/>
    <w:rsid w:val="00662B7F"/>
    <w:rsid w:val="00662FAA"/>
    <w:rsid w:val="006637B8"/>
    <w:rsid w:val="0066396D"/>
    <w:rsid w:val="006639C3"/>
    <w:rsid w:val="00664FF9"/>
    <w:rsid w:val="006656FA"/>
    <w:rsid w:val="0066592A"/>
    <w:rsid w:val="00666A3C"/>
    <w:rsid w:val="00666EEF"/>
    <w:rsid w:val="006675B7"/>
    <w:rsid w:val="00667F63"/>
    <w:rsid w:val="00670E53"/>
    <w:rsid w:val="00671F21"/>
    <w:rsid w:val="00674126"/>
    <w:rsid w:val="0067463B"/>
    <w:rsid w:val="00674649"/>
    <w:rsid w:val="00680D77"/>
    <w:rsid w:val="00680F2E"/>
    <w:rsid w:val="006815EC"/>
    <w:rsid w:val="006839E6"/>
    <w:rsid w:val="0068459B"/>
    <w:rsid w:val="00684D6A"/>
    <w:rsid w:val="00687BE3"/>
    <w:rsid w:val="00687F5B"/>
    <w:rsid w:val="0069028B"/>
    <w:rsid w:val="00690427"/>
    <w:rsid w:val="006906A7"/>
    <w:rsid w:val="00692F0D"/>
    <w:rsid w:val="00693F7D"/>
    <w:rsid w:val="006A0990"/>
    <w:rsid w:val="006A11AF"/>
    <w:rsid w:val="006A1BE8"/>
    <w:rsid w:val="006A2F32"/>
    <w:rsid w:val="006A369F"/>
    <w:rsid w:val="006A3747"/>
    <w:rsid w:val="006A41DA"/>
    <w:rsid w:val="006A57B6"/>
    <w:rsid w:val="006A5A96"/>
    <w:rsid w:val="006A770B"/>
    <w:rsid w:val="006B16B0"/>
    <w:rsid w:val="006B210B"/>
    <w:rsid w:val="006B2962"/>
    <w:rsid w:val="006B3512"/>
    <w:rsid w:val="006B4FC0"/>
    <w:rsid w:val="006B5005"/>
    <w:rsid w:val="006B5915"/>
    <w:rsid w:val="006B7830"/>
    <w:rsid w:val="006C0AB3"/>
    <w:rsid w:val="006C2BEA"/>
    <w:rsid w:val="006C397B"/>
    <w:rsid w:val="006C4213"/>
    <w:rsid w:val="006C5364"/>
    <w:rsid w:val="006C6091"/>
    <w:rsid w:val="006C67E6"/>
    <w:rsid w:val="006C75F5"/>
    <w:rsid w:val="006D0898"/>
    <w:rsid w:val="006D0CE4"/>
    <w:rsid w:val="006D1635"/>
    <w:rsid w:val="006D229D"/>
    <w:rsid w:val="006D3190"/>
    <w:rsid w:val="006D48F6"/>
    <w:rsid w:val="006D72D7"/>
    <w:rsid w:val="006D7A7D"/>
    <w:rsid w:val="006D7D2F"/>
    <w:rsid w:val="006E038D"/>
    <w:rsid w:val="006E039D"/>
    <w:rsid w:val="006E06EB"/>
    <w:rsid w:val="006E1A19"/>
    <w:rsid w:val="006E1D8A"/>
    <w:rsid w:val="006E1E02"/>
    <w:rsid w:val="006E1E51"/>
    <w:rsid w:val="006E2394"/>
    <w:rsid w:val="006E277C"/>
    <w:rsid w:val="006E5135"/>
    <w:rsid w:val="006E7175"/>
    <w:rsid w:val="006F0178"/>
    <w:rsid w:val="006F0218"/>
    <w:rsid w:val="006F03A4"/>
    <w:rsid w:val="006F184D"/>
    <w:rsid w:val="006F1ED5"/>
    <w:rsid w:val="006F27B8"/>
    <w:rsid w:val="006F41BC"/>
    <w:rsid w:val="006F5757"/>
    <w:rsid w:val="006F5FF2"/>
    <w:rsid w:val="006F6DE6"/>
    <w:rsid w:val="006F71EF"/>
    <w:rsid w:val="007007FC"/>
    <w:rsid w:val="00701177"/>
    <w:rsid w:val="007015D2"/>
    <w:rsid w:val="007030F1"/>
    <w:rsid w:val="007032AF"/>
    <w:rsid w:val="00705051"/>
    <w:rsid w:val="00710302"/>
    <w:rsid w:val="007104D1"/>
    <w:rsid w:val="007129C0"/>
    <w:rsid w:val="007130F8"/>
    <w:rsid w:val="00713F3F"/>
    <w:rsid w:val="007146E0"/>
    <w:rsid w:val="00714B32"/>
    <w:rsid w:val="00716209"/>
    <w:rsid w:val="00716DA2"/>
    <w:rsid w:val="00717508"/>
    <w:rsid w:val="007179AA"/>
    <w:rsid w:val="0072035C"/>
    <w:rsid w:val="00720EA0"/>
    <w:rsid w:val="00721C01"/>
    <w:rsid w:val="00721E51"/>
    <w:rsid w:val="00722DAE"/>
    <w:rsid w:val="007248BC"/>
    <w:rsid w:val="00724B4E"/>
    <w:rsid w:val="007253F5"/>
    <w:rsid w:val="0072660F"/>
    <w:rsid w:val="00730A35"/>
    <w:rsid w:val="00730E54"/>
    <w:rsid w:val="007321D5"/>
    <w:rsid w:val="007330C7"/>
    <w:rsid w:val="00733D29"/>
    <w:rsid w:val="00734A95"/>
    <w:rsid w:val="00734C41"/>
    <w:rsid w:val="00735E1B"/>
    <w:rsid w:val="007366C3"/>
    <w:rsid w:val="00737781"/>
    <w:rsid w:val="00740666"/>
    <w:rsid w:val="00740CEE"/>
    <w:rsid w:val="00743141"/>
    <w:rsid w:val="007433C3"/>
    <w:rsid w:val="00747FA0"/>
    <w:rsid w:val="00750588"/>
    <w:rsid w:val="00751095"/>
    <w:rsid w:val="0075144C"/>
    <w:rsid w:val="00753B94"/>
    <w:rsid w:val="00754600"/>
    <w:rsid w:val="00755FCD"/>
    <w:rsid w:val="0075623A"/>
    <w:rsid w:val="00756D46"/>
    <w:rsid w:val="00761401"/>
    <w:rsid w:val="00761A69"/>
    <w:rsid w:val="00762BC3"/>
    <w:rsid w:val="0076445F"/>
    <w:rsid w:val="007658C8"/>
    <w:rsid w:val="00766808"/>
    <w:rsid w:val="00767F2A"/>
    <w:rsid w:val="007738F1"/>
    <w:rsid w:val="0077570B"/>
    <w:rsid w:val="00776E19"/>
    <w:rsid w:val="00777CAB"/>
    <w:rsid w:val="00780177"/>
    <w:rsid w:val="00782E07"/>
    <w:rsid w:val="00783F5F"/>
    <w:rsid w:val="00785577"/>
    <w:rsid w:val="007861F0"/>
    <w:rsid w:val="00786770"/>
    <w:rsid w:val="00787B50"/>
    <w:rsid w:val="007908C0"/>
    <w:rsid w:val="0079390B"/>
    <w:rsid w:val="00793CD1"/>
    <w:rsid w:val="00797635"/>
    <w:rsid w:val="00797D79"/>
    <w:rsid w:val="00797D90"/>
    <w:rsid w:val="007A0946"/>
    <w:rsid w:val="007A155D"/>
    <w:rsid w:val="007A4349"/>
    <w:rsid w:val="007A4743"/>
    <w:rsid w:val="007A47B9"/>
    <w:rsid w:val="007A5BA7"/>
    <w:rsid w:val="007A6EBF"/>
    <w:rsid w:val="007A72FB"/>
    <w:rsid w:val="007A7CF4"/>
    <w:rsid w:val="007B1154"/>
    <w:rsid w:val="007B25B0"/>
    <w:rsid w:val="007B3BD0"/>
    <w:rsid w:val="007B3F91"/>
    <w:rsid w:val="007B5E82"/>
    <w:rsid w:val="007B74F6"/>
    <w:rsid w:val="007B753A"/>
    <w:rsid w:val="007B7860"/>
    <w:rsid w:val="007B7C35"/>
    <w:rsid w:val="007C098A"/>
    <w:rsid w:val="007C24AB"/>
    <w:rsid w:val="007C3344"/>
    <w:rsid w:val="007C41CE"/>
    <w:rsid w:val="007C4E9C"/>
    <w:rsid w:val="007C7500"/>
    <w:rsid w:val="007D0835"/>
    <w:rsid w:val="007D3D34"/>
    <w:rsid w:val="007D5079"/>
    <w:rsid w:val="007E128F"/>
    <w:rsid w:val="007E1BCA"/>
    <w:rsid w:val="007E5FE3"/>
    <w:rsid w:val="007E648A"/>
    <w:rsid w:val="007E7016"/>
    <w:rsid w:val="007E75D7"/>
    <w:rsid w:val="007E7E99"/>
    <w:rsid w:val="007F2655"/>
    <w:rsid w:val="007F418D"/>
    <w:rsid w:val="007F45CC"/>
    <w:rsid w:val="007F624C"/>
    <w:rsid w:val="007F6E1D"/>
    <w:rsid w:val="007F73ED"/>
    <w:rsid w:val="008003A1"/>
    <w:rsid w:val="008018BF"/>
    <w:rsid w:val="00803FE0"/>
    <w:rsid w:val="008044B3"/>
    <w:rsid w:val="00804590"/>
    <w:rsid w:val="00804976"/>
    <w:rsid w:val="0080613F"/>
    <w:rsid w:val="00806E9E"/>
    <w:rsid w:val="0080775E"/>
    <w:rsid w:val="00812E04"/>
    <w:rsid w:val="008166D4"/>
    <w:rsid w:val="00816CA4"/>
    <w:rsid w:val="00816D28"/>
    <w:rsid w:val="00824B61"/>
    <w:rsid w:val="0082614F"/>
    <w:rsid w:val="00826277"/>
    <w:rsid w:val="00827FCB"/>
    <w:rsid w:val="0083009B"/>
    <w:rsid w:val="008309D3"/>
    <w:rsid w:val="0083199A"/>
    <w:rsid w:val="008321B5"/>
    <w:rsid w:val="0083243C"/>
    <w:rsid w:val="00833DC8"/>
    <w:rsid w:val="00834F67"/>
    <w:rsid w:val="008350DF"/>
    <w:rsid w:val="00836623"/>
    <w:rsid w:val="008417E4"/>
    <w:rsid w:val="00842646"/>
    <w:rsid w:val="008434A5"/>
    <w:rsid w:val="00844742"/>
    <w:rsid w:val="00845888"/>
    <w:rsid w:val="0084709E"/>
    <w:rsid w:val="00850449"/>
    <w:rsid w:val="00852C43"/>
    <w:rsid w:val="00852FCD"/>
    <w:rsid w:val="00854566"/>
    <w:rsid w:val="00854601"/>
    <w:rsid w:val="00855E79"/>
    <w:rsid w:val="00856FDC"/>
    <w:rsid w:val="00857654"/>
    <w:rsid w:val="00861504"/>
    <w:rsid w:val="008656FA"/>
    <w:rsid w:val="00865CD8"/>
    <w:rsid w:val="00865F5A"/>
    <w:rsid w:val="008679EE"/>
    <w:rsid w:val="00867C7A"/>
    <w:rsid w:val="008705D3"/>
    <w:rsid w:val="00871CAA"/>
    <w:rsid w:val="00872316"/>
    <w:rsid w:val="00875A29"/>
    <w:rsid w:val="0087686E"/>
    <w:rsid w:val="00876901"/>
    <w:rsid w:val="00882896"/>
    <w:rsid w:val="00882929"/>
    <w:rsid w:val="00882942"/>
    <w:rsid w:val="00882E99"/>
    <w:rsid w:val="00883FB8"/>
    <w:rsid w:val="00886107"/>
    <w:rsid w:val="00886C95"/>
    <w:rsid w:val="00890238"/>
    <w:rsid w:val="00890771"/>
    <w:rsid w:val="008943F1"/>
    <w:rsid w:val="0089500C"/>
    <w:rsid w:val="008A0EC2"/>
    <w:rsid w:val="008A31F4"/>
    <w:rsid w:val="008A4636"/>
    <w:rsid w:val="008A4EDB"/>
    <w:rsid w:val="008A4FD1"/>
    <w:rsid w:val="008A6161"/>
    <w:rsid w:val="008A7AE9"/>
    <w:rsid w:val="008B0DF0"/>
    <w:rsid w:val="008B0E24"/>
    <w:rsid w:val="008B28F1"/>
    <w:rsid w:val="008B3257"/>
    <w:rsid w:val="008B34BF"/>
    <w:rsid w:val="008B362E"/>
    <w:rsid w:val="008B3D11"/>
    <w:rsid w:val="008B5EB5"/>
    <w:rsid w:val="008B6ABE"/>
    <w:rsid w:val="008C1C55"/>
    <w:rsid w:val="008C3E9A"/>
    <w:rsid w:val="008C6914"/>
    <w:rsid w:val="008D0AFE"/>
    <w:rsid w:val="008D11DD"/>
    <w:rsid w:val="008D1A25"/>
    <w:rsid w:val="008D459A"/>
    <w:rsid w:val="008D4768"/>
    <w:rsid w:val="008D6989"/>
    <w:rsid w:val="008D6DAB"/>
    <w:rsid w:val="008E0282"/>
    <w:rsid w:val="008E1469"/>
    <w:rsid w:val="008E1EA7"/>
    <w:rsid w:val="008E1FFD"/>
    <w:rsid w:val="008E2595"/>
    <w:rsid w:val="008E40C7"/>
    <w:rsid w:val="008E414F"/>
    <w:rsid w:val="008E6768"/>
    <w:rsid w:val="008E789D"/>
    <w:rsid w:val="008F1005"/>
    <w:rsid w:val="008F239C"/>
    <w:rsid w:val="008F3074"/>
    <w:rsid w:val="008F3AE2"/>
    <w:rsid w:val="008F3AED"/>
    <w:rsid w:val="008F3AFC"/>
    <w:rsid w:val="008F7777"/>
    <w:rsid w:val="008F7DA1"/>
    <w:rsid w:val="008F7FD1"/>
    <w:rsid w:val="00900565"/>
    <w:rsid w:val="00900CC7"/>
    <w:rsid w:val="0090121C"/>
    <w:rsid w:val="00901EBA"/>
    <w:rsid w:val="009035CE"/>
    <w:rsid w:val="009059D7"/>
    <w:rsid w:val="00907AF9"/>
    <w:rsid w:val="00907BCC"/>
    <w:rsid w:val="00912540"/>
    <w:rsid w:val="00913608"/>
    <w:rsid w:val="009138E9"/>
    <w:rsid w:val="0091411B"/>
    <w:rsid w:val="00914865"/>
    <w:rsid w:val="00916A50"/>
    <w:rsid w:val="00917268"/>
    <w:rsid w:val="0091751D"/>
    <w:rsid w:val="009179B7"/>
    <w:rsid w:val="00917A2A"/>
    <w:rsid w:val="009223E5"/>
    <w:rsid w:val="0092313D"/>
    <w:rsid w:val="00923C4C"/>
    <w:rsid w:val="009258EA"/>
    <w:rsid w:val="00926977"/>
    <w:rsid w:val="0093131E"/>
    <w:rsid w:val="00932C41"/>
    <w:rsid w:val="009340DE"/>
    <w:rsid w:val="009362D4"/>
    <w:rsid w:val="0093732B"/>
    <w:rsid w:val="00937B2E"/>
    <w:rsid w:val="009406E8"/>
    <w:rsid w:val="009410A0"/>
    <w:rsid w:val="00947ADB"/>
    <w:rsid w:val="00947BDF"/>
    <w:rsid w:val="00947DFD"/>
    <w:rsid w:val="0095170B"/>
    <w:rsid w:val="0095242C"/>
    <w:rsid w:val="00952C6F"/>
    <w:rsid w:val="00952F64"/>
    <w:rsid w:val="009557A1"/>
    <w:rsid w:val="00955F11"/>
    <w:rsid w:val="00957431"/>
    <w:rsid w:val="0096004C"/>
    <w:rsid w:val="0096073A"/>
    <w:rsid w:val="009615F6"/>
    <w:rsid w:val="00962222"/>
    <w:rsid w:val="009622D6"/>
    <w:rsid w:val="00962379"/>
    <w:rsid w:val="009624AA"/>
    <w:rsid w:val="00962C5A"/>
    <w:rsid w:val="00963C78"/>
    <w:rsid w:val="00963FF1"/>
    <w:rsid w:val="009649B0"/>
    <w:rsid w:val="00964FA9"/>
    <w:rsid w:val="009674E5"/>
    <w:rsid w:val="00970A10"/>
    <w:rsid w:val="00970ADD"/>
    <w:rsid w:val="00971424"/>
    <w:rsid w:val="00971EDF"/>
    <w:rsid w:val="00973C71"/>
    <w:rsid w:val="009759F5"/>
    <w:rsid w:val="00975D9E"/>
    <w:rsid w:val="00976655"/>
    <w:rsid w:val="009801A2"/>
    <w:rsid w:val="0098232D"/>
    <w:rsid w:val="00986FC7"/>
    <w:rsid w:val="009876B7"/>
    <w:rsid w:val="009901E5"/>
    <w:rsid w:val="0099028E"/>
    <w:rsid w:val="0099155C"/>
    <w:rsid w:val="00991ACA"/>
    <w:rsid w:val="00993A11"/>
    <w:rsid w:val="00995AEB"/>
    <w:rsid w:val="00995F66"/>
    <w:rsid w:val="009965BF"/>
    <w:rsid w:val="00997018"/>
    <w:rsid w:val="00997216"/>
    <w:rsid w:val="00997A77"/>
    <w:rsid w:val="009A223A"/>
    <w:rsid w:val="009A3201"/>
    <w:rsid w:val="009A3825"/>
    <w:rsid w:val="009A4BDB"/>
    <w:rsid w:val="009A4E7A"/>
    <w:rsid w:val="009A4E9C"/>
    <w:rsid w:val="009A519B"/>
    <w:rsid w:val="009A6834"/>
    <w:rsid w:val="009B0529"/>
    <w:rsid w:val="009B2D9A"/>
    <w:rsid w:val="009B4A21"/>
    <w:rsid w:val="009B5C15"/>
    <w:rsid w:val="009B67C9"/>
    <w:rsid w:val="009C199A"/>
    <w:rsid w:val="009C1CCB"/>
    <w:rsid w:val="009C3A40"/>
    <w:rsid w:val="009C40ED"/>
    <w:rsid w:val="009C445D"/>
    <w:rsid w:val="009C4D40"/>
    <w:rsid w:val="009C6A28"/>
    <w:rsid w:val="009C76F9"/>
    <w:rsid w:val="009D0AC3"/>
    <w:rsid w:val="009D150D"/>
    <w:rsid w:val="009D1EC2"/>
    <w:rsid w:val="009D2BA4"/>
    <w:rsid w:val="009D51CB"/>
    <w:rsid w:val="009D6E7A"/>
    <w:rsid w:val="009D7115"/>
    <w:rsid w:val="009E087B"/>
    <w:rsid w:val="009E1635"/>
    <w:rsid w:val="009E4D7E"/>
    <w:rsid w:val="009E5DA9"/>
    <w:rsid w:val="009E6407"/>
    <w:rsid w:val="009F1455"/>
    <w:rsid w:val="009F1A0D"/>
    <w:rsid w:val="009F38EF"/>
    <w:rsid w:val="009F56F3"/>
    <w:rsid w:val="009F6E4E"/>
    <w:rsid w:val="009F6F15"/>
    <w:rsid w:val="009F789C"/>
    <w:rsid w:val="009F79EA"/>
    <w:rsid w:val="00A0108C"/>
    <w:rsid w:val="00A019BB"/>
    <w:rsid w:val="00A02FB8"/>
    <w:rsid w:val="00A035CD"/>
    <w:rsid w:val="00A0638B"/>
    <w:rsid w:val="00A10A74"/>
    <w:rsid w:val="00A1100B"/>
    <w:rsid w:val="00A11CB5"/>
    <w:rsid w:val="00A11D33"/>
    <w:rsid w:val="00A12D82"/>
    <w:rsid w:val="00A14DD6"/>
    <w:rsid w:val="00A17604"/>
    <w:rsid w:val="00A1763B"/>
    <w:rsid w:val="00A21710"/>
    <w:rsid w:val="00A22F65"/>
    <w:rsid w:val="00A248CE"/>
    <w:rsid w:val="00A25121"/>
    <w:rsid w:val="00A25F82"/>
    <w:rsid w:val="00A31AC5"/>
    <w:rsid w:val="00A31F68"/>
    <w:rsid w:val="00A32874"/>
    <w:rsid w:val="00A33854"/>
    <w:rsid w:val="00A34B64"/>
    <w:rsid w:val="00A34DDB"/>
    <w:rsid w:val="00A37545"/>
    <w:rsid w:val="00A41003"/>
    <w:rsid w:val="00A42102"/>
    <w:rsid w:val="00A43F25"/>
    <w:rsid w:val="00A45E5F"/>
    <w:rsid w:val="00A46871"/>
    <w:rsid w:val="00A46BDC"/>
    <w:rsid w:val="00A47EE6"/>
    <w:rsid w:val="00A50C7C"/>
    <w:rsid w:val="00A511AA"/>
    <w:rsid w:val="00A52EEB"/>
    <w:rsid w:val="00A533D8"/>
    <w:rsid w:val="00A55797"/>
    <w:rsid w:val="00A5640E"/>
    <w:rsid w:val="00A5736B"/>
    <w:rsid w:val="00A6055A"/>
    <w:rsid w:val="00A61276"/>
    <w:rsid w:val="00A61AF9"/>
    <w:rsid w:val="00A63172"/>
    <w:rsid w:val="00A653AD"/>
    <w:rsid w:val="00A66780"/>
    <w:rsid w:val="00A67AA3"/>
    <w:rsid w:val="00A70551"/>
    <w:rsid w:val="00A754B7"/>
    <w:rsid w:val="00A82142"/>
    <w:rsid w:val="00A854A3"/>
    <w:rsid w:val="00A86975"/>
    <w:rsid w:val="00A86B66"/>
    <w:rsid w:val="00A87E81"/>
    <w:rsid w:val="00A932B1"/>
    <w:rsid w:val="00A933FD"/>
    <w:rsid w:val="00A93C73"/>
    <w:rsid w:val="00A94765"/>
    <w:rsid w:val="00A979BE"/>
    <w:rsid w:val="00A97A61"/>
    <w:rsid w:val="00AA00AB"/>
    <w:rsid w:val="00AA0361"/>
    <w:rsid w:val="00AA0803"/>
    <w:rsid w:val="00AA2D04"/>
    <w:rsid w:val="00AA3F1A"/>
    <w:rsid w:val="00AA6519"/>
    <w:rsid w:val="00AA675B"/>
    <w:rsid w:val="00AA6836"/>
    <w:rsid w:val="00AA6D8F"/>
    <w:rsid w:val="00AA6FF0"/>
    <w:rsid w:val="00AB00DB"/>
    <w:rsid w:val="00AB0338"/>
    <w:rsid w:val="00AB1A5E"/>
    <w:rsid w:val="00AB5591"/>
    <w:rsid w:val="00AB5721"/>
    <w:rsid w:val="00AB59DF"/>
    <w:rsid w:val="00AB5F29"/>
    <w:rsid w:val="00AB6DE2"/>
    <w:rsid w:val="00AB6EE8"/>
    <w:rsid w:val="00AC0AF8"/>
    <w:rsid w:val="00AC1C5B"/>
    <w:rsid w:val="00AC37FD"/>
    <w:rsid w:val="00AC55C9"/>
    <w:rsid w:val="00AC63CC"/>
    <w:rsid w:val="00AC6C38"/>
    <w:rsid w:val="00AC7062"/>
    <w:rsid w:val="00AC7335"/>
    <w:rsid w:val="00AC76AF"/>
    <w:rsid w:val="00AD12EB"/>
    <w:rsid w:val="00AD3389"/>
    <w:rsid w:val="00AD3537"/>
    <w:rsid w:val="00AD6660"/>
    <w:rsid w:val="00AE0A6F"/>
    <w:rsid w:val="00AE18E8"/>
    <w:rsid w:val="00AE2201"/>
    <w:rsid w:val="00AE3E10"/>
    <w:rsid w:val="00AE4C0B"/>
    <w:rsid w:val="00AE4EE1"/>
    <w:rsid w:val="00AE51FC"/>
    <w:rsid w:val="00AE523E"/>
    <w:rsid w:val="00AE5D9D"/>
    <w:rsid w:val="00AE667F"/>
    <w:rsid w:val="00AF0225"/>
    <w:rsid w:val="00AF2392"/>
    <w:rsid w:val="00AF36E7"/>
    <w:rsid w:val="00AF3FC6"/>
    <w:rsid w:val="00AF56DF"/>
    <w:rsid w:val="00AF6F8E"/>
    <w:rsid w:val="00B00821"/>
    <w:rsid w:val="00B0113E"/>
    <w:rsid w:val="00B0195E"/>
    <w:rsid w:val="00B02425"/>
    <w:rsid w:val="00B04587"/>
    <w:rsid w:val="00B065CC"/>
    <w:rsid w:val="00B06D18"/>
    <w:rsid w:val="00B100F5"/>
    <w:rsid w:val="00B10616"/>
    <w:rsid w:val="00B10CB4"/>
    <w:rsid w:val="00B11910"/>
    <w:rsid w:val="00B13633"/>
    <w:rsid w:val="00B156BD"/>
    <w:rsid w:val="00B15EAC"/>
    <w:rsid w:val="00B20D75"/>
    <w:rsid w:val="00B26321"/>
    <w:rsid w:val="00B32481"/>
    <w:rsid w:val="00B327E3"/>
    <w:rsid w:val="00B33700"/>
    <w:rsid w:val="00B348A4"/>
    <w:rsid w:val="00B34A65"/>
    <w:rsid w:val="00B34B62"/>
    <w:rsid w:val="00B35A1D"/>
    <w:rsid w:val="00B414C8"/>
    <w:rsid w:val="00B416BB"/>
    <w:rsid w:val="00B41B4B"/>
    <w:rsid w:val="00B41BF3"/>
    <w:rsid w:val="00B43130"/>
    <w:rsid w:val="00B433BF"/>
    <w:rsid w:val="00B44CF6"/>
    <w:rsid w:val="00B458ED"/>
    <w:rsid w:val="00B52875"/>
    <w:rsid w:val="00B55F9C"/>
    <w:rsid w:val="00B57039"/>
    <w:rsid w:val="00B57058"/>
    <w:rsid w:val="00B570D9"/>
    <w:rsid w:val="00B60242"/>
    <w:rsid w:val="00B6479B"/>
    <w:rsid w:val="00B64FCD"/>
    <w:rsid w:val="00B66AFD"/>
    <w:rsid w:val="00B67CA8"/>
    <w:rsid w:val="00B67CD2"/>
    <w:rsid w:val="00B716E6"/>
    <w:rsid w:val="00B719E3"/>
    <w:rsid w:val="00B73D0B"/>
    <w:rsid w:val="00B751E0"/>
    <w:rsid w:val="00B75DC1"/>
    <w:rsid w:val="00B75EC8"/>
    <w:rsid w:val="00B7650F"/>
    <w:rsid w:val="00B77EF2"/>
    <w:rsid w:val="00B816DF"/>
    <w:rsid w:val="00B82624"/>
    <w:rsid w:val="00B826C9"/>
    <w:rsid w:val="00B84AC9"/>
    <w:rsid w:val="00B86E40"/>
    <w:rsid w:val="00B87DFB"/>
    <w:rsid w:val="00B90CF2"/>
    <w:rsid w:val="00B90E4A"/>
    <w:rsid w:val="00B91912"/>
    <w:rsid w:val="00B92657"/>
    <w:rsid w:val="00B92807"/>
    <w:rsid w:val="00B941AE"/>
    <w:rsid w:val="00B965AE"/>
    <w:rsid w:val="00B969F5"/>
    <w:rsid w:val="00BA19A7"/>
    <w:rsid w:val="00BA2D20"/>
    <w:rsid w:val="00BA6C78"/>
    <w:rsid w:val="00BA71FD"/>
    <w:rsid w:val="00BB0D32"/>
    <w:rsid w:val="00BB2E64"/>
    <w:rsid w:val="00BB3560"/>
    <w:rsid w:val="00BB49FE"/>
    <w:rsid w:val="00BB60BE"/>
    <w:rsid w:val="00BC08F4"/>
    <w:rsid w:val="00BC0C02"/>
    <w:rsid w:val="00BC1CDE"/>
    <w:rsid w:val="00BC1FEB"/>
    <w:rsid w:val="00BC2C70"/>
    <w:rsid w:val="00BC51FF"/>
    <w:rsid w:val="00BC5314"/>
    <w:rsid w:val="00BC6FD6"/>
    <w:rsid w:val="00BC7374"/>
    <w:rsid w:val="00BD2183"/>
    <w:rsid w:val="00BD2773"/>
    <w:rsid w:val="00BD2A9D"/>
    <w:rsid w:val="00BD349F"/>
    <w:rsid w:val="00BD45D6"/>
    <w:rsid w:val="00BD4608"/>
    <w:rsid w:val="00BD714E"/>
    <w:rsid w:val="00BE0533"/>
    <w:rsid w:val="00BE257B"/>
    <w:rsid w:val="00BE2A7F"/>
    <w:rsid w:val="00BE2C24"/>
    <w:rsid w:val="00BE440F"/>
    <w:rsid w:val="00BE4DC5"/>
    <w:rsid w:val="00BE5866"/>
    <w:rsid w:val="00BE5BDE"/>
    <w:rsid w:val="00BE5D0F"/>
    <w:rsid w:val="00BF0F35"/>
    <w:rsid w:val="00BF1A2C"/>
    <w:rsid w:val="00BF2E61"/>
    <w:rsid w:val="00BF3EBE"/>
    <w:rsid w:val="00BF41CF"/>
    <w:rsid w:val="00BF44C3"/>
    <w:rsid w:val="00BF4C12"/>
    <w:rsid w:val="00BF6292"/>
    <w:rsid w:val="00C012CA"/>
    <w:rsid w:val="00C022B1"/>
    <w:rsid w:val="00C0281C"/>
    <w:rsid w:val="00C02A6C"/>
    <w:rsid w:val="00C02D32"/>
    <w:rsid w:val="00C031F6"/>
    <w:rsid w:val="00C03A92"/>
    <w:rsid w:val="00C04E11"/>
    <w:rsid w:val="00C05E09"/>
    <w:rsid w:val="00C074B5"/>
    <w:rsid w:val="00C11F06"/>
    <w:rsid w:val="00C13584"/>
    <w:rsid w:val="00C14F06"/>
    <w:rsid w:val="00C161E5"/>
    <w:rsid w:val="00C2297E"/>
    <w:rsid w:val="00C2309E"/>
    <w:rsid w:val="00C2505A"/>
    <w:rsid w:val="00C25518"/>
    <w:rsid w:val="00C2615F"/>
    <w:rsid w:val="00C27A2C"/>
    <w:rsid w:val="00C30553"/>
    <w:rsid w:val="00C3106F"/>
    <w:rsid w:val="00C31E84"/>
    <w:rsid w:val="00C322F4"/>
    <w:rsid w:val="00C34B67"/>
    <w:rsid w:val="00C3590D"/>
    <w:rsid w:val="00C36A63"/>
    <w:rsid w:val="00C36FC1"/>
    <w:rsid w:val="00C40832"/>
    <w:rsid w:val="00C40C52"/>
    <w:rsid w:val="00C40CE6"/>
    <w:rsid w:val="00C41BB6"/>
    <w:rsid w:val="00C47D61"/>
    <w:rsid w:val="00C50108"/>
    <w:rsid w:val="00C51C7D"/>
    <w:rsid w:val="00C531A1"/>
    <w:rsid w:val="00C53F3A"/>
    <w:rsid w:val="00C557C2"/>
    <w:rsid w:val="00C57E76"/>
    <w:rsid w:val="00C60336"/>
    <w:rsid w:val="00C6078B"/>
    <w:rsid w:val="00C6264E"/>
    <w:rsid w:val="00C63B69"/>
    <w:rsid w:val="00C641F1"/>
    <w:rsid w:val="00C64F34"/>
    <w:rsid w:val="00C658CD"/>
    <w:rsid w:val="00C65A11"/>
    <w:rsid w:val="00C665D9"/>
    <w:rsid w:val="00C66945"/>
    <w:rsid w:val="00C66A5E"/>
    <w:rsid w:val="00C66F7D"/>
    <w:rsid w:val="00C7156B"/>
    <w:rsid w:val="00C72AF1"/>
    <w:rsid w:val="00C73EAB"/>
    <w:rsid w:val="00C741C5"/>
    <w:rsid w:val="00C7468F"/>
    <w:rsid w:val="00C7592B"/>
    <w:rsid w:val="00C801CF"/>
    <w:rsid w:val="00C8122C"/>
    <w:rsid w:val="00C81DC6"/>
    <w:rsid w:val="00C829BF"/>
    <w:rsid w:val="00C838FB"/>
    <w:rsid w:val="00C83F2B"/>
    <w:rsid w:val="00C847DC"/>
    <w:rsid w:val="00C85E3D"/>
    <w:rsid w:val="00C87049"/>
    <w:rsid w:val="00C87440"/>
    <w:rsid w:val="00C906A4"/>
    <w:rsid w:val="00C924F7"/>
    <w:rsid w:val="00C9376D"/>
    <w:rsid w:val="00C95B16"/>
    <w:rsid w:val="00C95FA9"/>
    <w:rsid w:val="00C97790"/>
    <w:rsid w:val="00CA093E"/>
    <w:rsid w:val="00CA0E5C"/>
    <w:rsid w:val="00CA0F1F"/>
    <w:rsid w:val="00CA384C"/>
    <w:rsid w:val="00CA4269"/>
    <w:rsid w:val="00CA59AB"/>
    <w:rsid w:val="00CA61B6"/>
    <w:rsid w:val="00CA6B92"/>
    <w:rsid w:val="00CA6D60"/>
    <w:rsid w:val="00CA77B4"/>
    <w:rsid w:val="00CA7973"/>
    <w:rsid w:val="00CB199E"/>
    <w:rsid w:val="00CB1C1E"/>
    <w:rsid w:val="00CB24A0"/>
    <w:rsid w:val="00CB52CA"/>
    <w:rsid w:val="00CB770D"/>
    <w:rsid w:val="00CB7CB2"/>
    <w:rsid w:val="00CC0D4E"/>
    <w:rsid w:val="00CC23E5"/>
    <w:rsid w:val="00CC37C7"/>
    <w:rsid w:val="00CC3AAE"/>
    <w:rsid w:val="00CC443D"/>
    <w:rsid w:val="00CD042A"/>
    <w:rsid w:val="00CD117F"/>
    <w:rsid w:val="00CD1878"/>
    <w:rsid w:val="00CD251F"/>
    <w:rsid w:val="00CD33E6"/>
    <w:rsid w:val="00CD5E8B"/>
    <w:rsid w:val="00CD62D6"/>
    <w:rsid w:val="00CE1616"/>
    <w:rsid w:val="00CE196F"/>
    <w:rsid w:val="00CE1FDD"/>
    <w:rsid w:val="00CE25E9"/>
    <w:rsid w:val="00CE274A"/>
    <w:rsid w:val="00CE4A61"/>
    <w:rsid w:val="00CE4F3F"/>
    <w:rsid w:val="00CE5F34"/>
    <w:rsid w:val="00CE6EAF"/>
    <w:rsid w:val="00CE7E35"/>
    <w:rsid w:val="00CF0785"/>
    <w:rsid w:val="00CF1DD5"/>
    <w:rsid w:val="00CF276A"/>
    <w:rsid w:val="00CF2EA6"/>
    <w:rsid w:val="00CF4750"/>
    <w:rsid w:val="00CF4975"/>
    <w:rsid w:val="00CF57A5"/>
    <w:rsid w:val="00CF5A1E"/>
    <w:rsid w:val="00CF679D"/>
    <w:rsid w:val="00CF68D3"/>
    <w:rsid w:val="00D0040D"/>
    <w:rsid w:val="00D01B94"/>
    <w:rsid w:val="00D023CA"/>
    <w:rsid w:val="00D02B90"/>
    <w:rsid w:val="00D03768"/>
    <w:rsid w:val="00D03FD2"/>
    <w:rsid w:val="00D04AC9"/>
    <w:rsid w:val="00D04CB1"/>
    <w:rsid w:val="00D04E41"/>
    <w:rsid w:val="00D0528E"/>
    <w:rsid w:val="00D0691B"/>
    <w:rsid w:val="00D0697F"/>
    <w:rsid w:val="00D06A40"/>
    <w:rsid w:val="00D06FC6"/>
    <w:rsid w:val="00D072F2"/>
    <w:rsid w:val="00D10889"/>
    <w:rsid w:val="00D132D6"/>
    <w:rsid w:val="00D149A8"/>
    <w:rsid w:val="00D1502C"/>
    <w:rsid w:val="00D154F9"/>
    <w:rsid w:val="00D177DD"/>
    <w:rsid w:val="00D2066E"/>
    <w:rsid w:val="00D20FEF"/>
    <w:rsid w:val="00D235B2"/>
    <w:rsid w:val="00D24D8F"/>
    <w:rsid w:val="00D255AB"/>
    <w:rsid w:val="00D325EB"/>
    <w:rsid w:val="00D326A9"/>
    <w:rsid w:val="00D32903"/>
    <w:rsid w:val="00D343E0"/>
    <w:rsid w:val="00D35029"/>
    <w:rsid w:val="00D3578D"/>
    <w:rsid w:val="00D35798"/>
    <w:rsid w:val="00D36370"/>
    <w:rsid w:val="00D36B59"/>
    <w:rsid w:val="00D41A3A"/>
    <w:rsid w:val="00D422D3"/>
    <w:rsid w:val="00D4714D"/>
    <w:rsid w:val="00D50734"/>
    <w:rsid w:val="00D517F5"/>
    <w:rsid w:val="00D51A03"/>
    <w:rsid w:val="00D522C3"/>
    <w:rsid w:val="00D52A58"/>
    <w:rsid w:val="00D53C91"/>
    <w:rsid w:val="00D55B58"/>
    <w:rsid w:val="00D5717E"/>
    <w:rsid w:val="00D576D0"/>
    <w:rsid w:val="00D60161"/>
    <w:rsid w:val="00D6045D"/>
    <w:rsid w:val="00D60959"/>
    <w:rsid w:val="00D61B92"/>
    <w:rsid w:val="00D65BB3"/>
    <w:rsid w:val="00D65FD2"/>
    <w:rsid w:val="00D664C0"/>
    <w:rsid w:val="00D668B9"/>
    <w:rsid w:val="00D66A78"/>
    <w:rsid w:val="00D67A70"/>
    <w:rsid w:val="00D67CF8"/>
    <w:rsid w:val="00D70228"/>
    <w:rsid w:val="00D707DD"/>
    <w:rsid w:val="00D72ACF"/>
    <w:rsid w:val="00D72E16"/>
    <w:rsid w:val="00D741DF"/>
    <w:rsid w:val="00D74868"/>
    <w:rsid w:val="00D7535F"/>
    <w:rsid w:val="00D7553E"/>
    <w:rsid w:val="00D75B0A"/>
    <w:rsid w:val="00D77330"/>
    <w:rsid w:val="00D77C06"/>
    <w:rsid w:val="00D8001F"/>
    <w:rsid w:val="00D82308"/>
    <w:rsid w:val="00D82A9B"/>
    <w:rsid w:val="00D83F04"/>
    <w:rsid w:val="00D843A1"/>
    <w:rsid w:val="00D84D01"/>
    <w:rsid w:val="00D8512E"/>
    <w:rsid w:val="00D86C8F"/>
    <w:rsid w:val="00D8740E"/>
    <w:rsid w:val="00D87D47"/>
    <w:rsid w:val="00D91278"/>
    <w:rsid w:val="00D917E1"/>
    <w:rsid w:val="00D91B69"/>
    <w:rsid w:val="00D91FD8"/>
    <w:rsid w:val="00D92425"/>
    <w:rsid w:val="00D9318D"/>
    <w:rsid w:val="00D93BEF"/>
    <w:rsid w:val="00D95565"/>
    <w:rsid w:val="00D96BFC"/>
    <w:rsid w:val="00D97B25"/>
    <w:rsid w:val="00DA0670"/>
    <w:rsid w:val="00DA06DC"/>
    <w:rsid w:val="00DA2517"/>
    <w:rsid w:val="00DA2714"/>
    <w:rsid w:val="00DA2D18"/>
    <w:rsid w:val="00DA36ED"/>
    <w:rsid w:val="00DA4A8E"/>
    <w:rsid w:val="00DA5698"/>
    <w:rsid w:val="00DA678B"/>
    <w:rsid w:val="00DA7E8F"/>
    <w:rsid w:val="00DB0CCE"/>
    <w:rsid w:val="00DB1177"/>
    <w:rsid w:val="00DB1FE5"/>
    <w:rsid w:val="00DB512D"/>
    <w:rsid w:val="00DB5D62"/>
    <w:rsid w:val="00DB6DA3"/>
    <w:rsid w:val="00DB7D3F"/>
    <w:rsid w:val="00DC05A3"/>
    <w:rsid w:val="00DC19B3"/>
    <w:rsid w:val="00DC1E23"/>
    <w:rsid w:val="00DC50F3"/>
    <w:rsid w:val="00DC69A3"/>
    <w:rsid w:val="00DC6BC2"/>
    <w:rsid w:val="00DD00FB"/>
    <w:rsid w:val="00DD0419"/>
    <w:rsid w:val="00DD0A46"/>
    <w:rsid w:val="00DD3568"/>
    <w:rsid w:val="00DD3984"/>
    <w:rsid w:val="00DD55F2"/>
    <w:rsid w:val="00DD5FCE"/>
    <w:rsid w:val="00DD676D"/>
    <w:rsid w:val="00DE2692"/>
    <w:rsid w:val="00DE2BC0"/>
    <w:rsid w:val="00DE37E7"/>
    <w:rsid w:val="00DE4462"/>
    <w:rsid w:val="00DE7044"/>
    <w:rsid w:val="00DF0197"/>
    <w:rsid w:val="00DF0EFF"/>
    <w:rsid w:val="00DF20B0"/>
    <w:rsid w:val="00DF2F6E"/>
    <w:rsid w:val="00DF4655"/>
    <w:rsid w:val="00DF61B2"/>
    <w:rsid w:val="00DF6C44"/>
    <w:rsid w:val="00E00B11"/>
    <w:rsid w:val="00E021ED"/>
    <w:rsid w:val="00E03E79"/>
    <w:rsid w:val="00E046ED"/>
    <w:rsid w:val="00E04BD2"/>
    <w:rsid w:val="00E05EA8"/>
    <w:rsid w:val="00E101A9"/>
    <w:rsid w:val="00E1071E"/>
    <w:rsid w:val="00E10E6C"/>
    <w:rsid w:val="00E11BBE"/>
    <w:rsid w:val="00E11D9A"/>
    <w:rsid w:val="00E1370D"/>
    <w:rsid w:val="00E13957"/>
    <w:rsid w:val="00E157D9"/>
    <w:rsid w:val="00E15A8E"/>
    <w:rsid w:val="00E1687C"/>
    <w:rsid w:val="00E16B39"/>
    <w:rsid w:val="00E16DAC"/>
    <w:rsid w:val="00E17692"/>
    <w:rsid w:val="00E17816"/>
    <w:rsid w:val="00E17F89"/>
    <w:rsid w:val="00E201CC"/>
    <w:rsid w:val="00E23811"/>
    <w:rsid w:val="00E24959"/>
    <w:rsid w:val="00E26619"/>
    <w:rsid w:val="00E27341"/>
    <w:rsid w:val="00E27DEB"/>
    <w:rsid w:val="00E30D76"/>
    <w:rsid w:val="00E30E7F"/>
    <w:rsid w:val="00E3267D"/>
    <w:rsid w:val="00E335E8"/>
    <w:rsid w:val="00E347A5"/>
    <w:rsid w:val="00E34FFC"/>
    <w:rsid w:val="00E35483"/>
    <w:rsid w:val="00E36A1B"/>
    <w:rsid w:val="00E404B8"/>
    <w:rsid w:val="00E40D16"/>
    <w:rsid w:val="00E41B5C"/>
    <w:rsid w:val="00E41C68"/>
    <w:rsid w:val="00E42F7F"/>
    <w:rsid w:val="00E431E4"/>
    <w:rsid w:val="00E43763"/>
    <w:rsid w:val="00E4385D"/>
    <w:rsid w:val="00E43A1D"/>
    <w:rsid w:val="00E44768"/>
    <w:rsid w:val="00E4673A"/>
    <w:rsid w:val="00E47DFA"/>
    <w:rsid w:val="00E501BA"/>
    <w:rsid w:val="00E524C9"/>
    <w:rsid w:val="00E52B41"/>
    <w:rsid w:val="00E52F2F"/>
    <w:rsid w:val="00E5398F"/>
    <w:rsid w:val="00E54F1C"/>
    <w:rsid w:val="00E5593B"/>
    <w:rsid w:val="00E579FA"/>
    <w:rsid w:val="00E61173"/>
    <w:rsid w:val="00E61AAE"/>
    <w:rsid w:val="00E621F0"/>
    <w:rsid w:val="00E62DC7"/>
    <w:rsid w:val="00E630AB"/>
    <w:rsid w:val="00E63183"/>
    <w:rsid w:val="00E639BC"/>
    <w:rsid w:val="00E63EA9"/>
    <w:rsid w:val="00E64A64"/>
    <w:rsid w:val="00E716C9"/>
    <w:rsid w:val="00E7275E"/>
    <w:rsid w:val="00E730A0"/>
    <w:rsid w:val="00E73143"/>
    <w:rsid w:val="00E75B72"/>
    <w:rsid w:val="00E77234"/>
    <w:rsid w:val="00E8112E"/>
    <w:rsid w:val="00E824E4"/>
    <w:rsid w:val="00E83817"/>
    <w:rsid w:val="00E838C5"/>
    <w:rsid w:val="00E84157"/>
    <w:rsid w:val="00E843F8"/>
    <w:rsid w:val="00E87FBD"/>
    <w:rsid w:val="00E903C8"/>
    <w:rsid w:val="00E90A75"/>
    <w:rsid w:val="00E90FAA"/>
    <w:rsid w:val="00E91806"/>
    <w:rsid w:val="00E922A2"/>
    <w:rsid w:val="00E93784"/>
    <w:rsid w:val="00E946CC"/>
    <w:rsid w:val="00E974C4"/>
    <w:rsid w:val="00EA0AF2"/>
    <w:rsid w:val="00EA172F"/>
    <w:rsid w:val="00EA39F8"/>
    <w:rsid w:val="00EA3E56"/>
    <w:rsid w:val="00EA4E88"/>
    <w:rsid w:val="00EA5FED"/>
    <w:rsid w:val="00EA6E9B"/>
    <w:rsid w:val="00EA71BF"/>
    <w:rsid w:val="00EB043B"/>
    <w:rsid w:val="00EB063B"/>
    <w:rsid w:val="00EB2FE3"/>
    <w:rsid w:val="00EB41B9"/>
    <w:rsid w:val="00EB55A6"/>
    <w:rsid w:val="00EB6759"/>
    <w:rsid w:val="00EB6940"/>
    <w:rsid w:val="00EB7316"/>
    <w:rsid w:val="00EB75D8"/>
    <w:rsid w:val="00EC0731"/>
    <w:rsid w:val="00EC3680"/>
    <w:rsid w:val="00EC47A2"/>
    <w:rsid w:val="00EC56B7"/>
    <w:rsid w:val="00EC69F8"/>
    <w:rsid w:val="00EC79A7"/>
    <w:rsid w:val="00ED0044"/>
    <w:rsid w:val="00ED033F"/>
    <w:rsid w:val="00ED1934"/>
    <w:rsid w:val="00ED25CC"/>
    <w:rsid w:val="00ED26A7"/>
    <w:rsid w:val="00ED2EFD"/>
    <w:rsid w:val="00ED33A6"/>
    <w:rsid w:val="00ED432F"/>
    <w:rsid w:val="00ED443A"/>
    <w:rsid w:val="00EE1FCE"/>
    <w:rsid w:val="00EE21C4"/>
    <w:rsid w:val="00EE3241"/>
    <w:rsid w:val="00EE47D7"/>
    <w:rsid w:val="00EE6368"/>
    <w:rsid w:val="00EE73FB"/>
    <w:rsid w:val="00EF3E25"/>
    <w:rsid w:val="00F00603"/>
    <w:rsid w:val="00F01504"/>
    <w:rsid w:val="00F04196"/>
    <w:rsid w:val="00F04AE8"/>
    <w:rsid w:val="00F04BE9"/>
    <w:rsid w:val="00F05F17"/>
    <w:rsid w:val="00F0696A"/>
    <w:rsid w:val="00F06C19"/>
    <w:rsid w:val="00F1092C"/>
    <w:rsid w:val="00F10BCE"/>
    <w:rsid w:val="00F115A9"/>
    <w:rsid w:val="00F11886"/>
    <w:rsid w:val="00F1246D"/>
    <w:rsid w:val="00F127C3"/>
    <w:rsid w:val="00F12EC0"/>
    <w:rsid w:val="00F131D3"/>
    <w:rsid w:val="00F13A6C"/>
    <w:rsid w:val="00F146CA"/>
    <w:rsid w:val="00F15551"/>
    <w:rsid w:val="00F1575F"/>
    <w:rsid w:val="00F159CA"/>
    <w:rsid w:val="00F167DF"/>
    <w:rsid w:val="00F176F7"/>
    <w:rsid w:val="00F21A8A"/>
    <w:rsid w:val="00F230EA"/>
    <w:rsid w:val="00F24ED6"/>
    <w:rsid w:val="00F2526E"/>
    <w:rsid w:val="00F259A9"/>
    <w:rsid w:val="00F314F5"/>
    <w:rsid w:val="00F318C2"/>
    <w:rsid w:val="00F31BEF"/>
    <w:rsid w:val="00F32146"/>
    <w:rsid w:val="00F32345"/>
    <w:rsid w:val="00F37B6D"/>
    <w:rsid w:val="00F42143"/>
    <w:rsid w:val="00F44C99"/>
    <w:rsid w:val="00F44E7D"/>
    <w:rsid w:val="00F461F7"/>
    <w:rsid w:val="00F51DB5"/>
    <w:rsid w:val="00F533E6"/>
    <w:rsid w:val="00F54ADA"/>
    <w:rsid w:val="00F56A91"/>
    <w:rsid w:val="00F56B4B"/>
    <w:rsid w:val="00F56B9B"/>
    <w:rsid w:val="00F60E70"/>
    <w:rsid w:val="00F638BB"/>
    <w:rsid w:val="00F64F72"/>
    <w:rsid w:val="00F66F37"/>
    <w:rsid w:val="00F67BD6"/>
    <w:rsid w:val="00F70D45"/>
    <w:rsid w:val="00F72E21"/>
    <w:rsid w:val="00F72FA5"/>
    <w:rsid w:val="00F73CBD"/>
    <w:rsid w:val="00F73E55"/>
    <w:rsid w:val="00F74588"/>
    <w:rsid w:val="00F74CB3"/>
    <w:rsid w:val="00F74DA4"/>
    <w:rsid w:val="00F74E0E"/>
    <w:rsid w:val="00F752A9"/>
    <w:rsid w:val="00F80E57"/>
    <w:rsid w:val="00F83E11"/>
    <w:rsid w:val="00F846A4"/>
    <w:rsid w:val="00F84CF0"/>
    <w:rsid w:val="00F856B8"/>
    <w:rsid w:val="00F8725F"/>
    <w:rsid w:val="00F90306"/>
    <w:rsid w:val="00F90BB9"/>
    <w:rsid w:val="00F913A5"/>
    <w:rsid w:val="00F9170E"/>
    <w:rsid w:val="00F91CE6"/>
    <w:rsid w:val="00F954B5"/>
    <w:rsid w:val="00F955CF"/>
    <w:rsid w:val="00F9693A"/>
    <w:rsid w:val="00FA1458"/>
    <w:rsid w:val="00FA254E"/>
    <w:rsid w:val="00FA2647"/>
    <w:rsid w:val="00FA26E7"/>
    <w:rsid w:val="00FA2E24"/>
    <w:rsid w:val="00FA3942"/>
    <w:rsid w:val="00FA4029"/>
    <w:rsid w:val="00FA4706"/>
    <w:rsid w:val="00FA7E89"/>
    <w:rsid w:val="00FB08B4"/>
    <w:rsid w:val="00FB1629"/>
    <w:rsid w:val="00FB2672"/>
    <w:rsid w:val="00FB424F"/>
    <w:rsid w:val="00FB4CF1"/>
    <w:rsid w:val="00FB79A3"/>
    <w:rsid w:val="00FB7E88"/>
    <w:rsid w:val="00FC0CD8"/>
    <w:rsid w:val="00FC13B9"/>
    <w:rsid w:val="00FC1555"/>
    <w:rsid w:val="00FC1A19"/>
    <w:rsid w:val="00FC1BCF"/>
    <w:rsid w:val="00FC3894"/>
    <w:rsid w:val="00FC59D8"/>
    <w:rsid w:val="00FC5ECC"/>
    <w:rsid w:val="00FD0830"/>
    <w:rsid w:val="00FD116D"/>
    <w:rsid w:val="00FD435D"/>
    <w:rsid w:val="00FD4FD0"/>
    <w:rsid w:val="00FD6166"/>
    <w:rsid w:val="00FD7F9F"/>
    <w:rsid w:val="00FE19B2"/>
    <w:rsid w:val="00FE1FE5"/>
    <w:rsid w:val="00FE2189"/>
    <w:rsid w:val="00FE25D9"/>
    <w:rsid w:val="00FE2B0E"/>
    <w:rsid w:val="00FE53FF"/>
    <w:rsid w:val="00FE59A0"/>
    <w:rsid w:val="00FE5C72"/>
    <w:rsid w:val="00FE67C9"/>
    <w:rsid w:val="00FE76B1"/>
    <w:rsid w:val="00FF3DC7"/>
    <w:rsid w:val="00FF4FD5"/>
    <w:rsid w:val="00FF5459"/>
    <w:rsid w:val="43FAA376"/>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46B22"/>
  <w15:docId w15:val="{2BC5D7DF-5CDD-40C3-A378-727116EA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7E48"/>
    <w:rPr>
      <w:rFonts w:ascii="Calibri" w:hAnsi="Calibri" w:cs="Calibri"/>
    </w:rPr>
  </w:style>
  <w:style w:type="paragraph" w:styleId="Titre1">
    <w:name w:val="heading 1"/>
    <w:basedOn w:val="Normal"/>
    <w:next w:val="Normal"/>
    <w:link w:val="Titre1Car"/>
    <w:uiPriority w:val="9"/>
    <w:rsid w:val="00E41B5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rsid w:val="00EA5F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A6EB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8">
    <w:name w:val="heading 8"/>
    <w:basedOn w:val="Normal"/>
    <w:next w:val="Normal"/>
    <w:link w:val="Titre8Car"/>
    <w:rsid w:val="009F56F3"/>
    <w:pPr>
      <w:keepNext/>
      <w:tabs>
        <w:tab w:val="left" w:pos="1530"/>
        <w:tab w:val="left" w:pos="1800"/>
      </w:tabs>
      <w:autoSpaceDE w:val="0"/>
      <w:autoSpaceDN w:val="0"/>
      <w:adjustRightInd w:val="0"/>
      <w:outlineLvl w:val="7"/>
    </w:pPr>
    <w:rPr>
      <w:rFonts w:ascii="Times New Roman" w:eastAsia="Times New Roman" w:hAnsi="Times New Roman" w:cs="Times New Roman"/>
      <w:bCs/>
      <w:sz w:val="28"/>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D4288"/>
    <w:pPr>
      <w:tabs>
        <w:tab w:val="center" w:pos="4320"/>
        <w:tab w:val="right" w:pos="8640"/>
      </w:tabs>
    </w:pPr>
  </w:style>
  <w:style w:type="character" w:customStyle="1" w:styleId="En-tteCar">
    <w:name w:val="En-tête Car"/>
    <w:basedOn w:val="Policepardfaut"/>
    <w:link w:val="En-tte"/>
    <w:uiPriority w:val="99"/>
    <w:rsid w:val="005D4288"/>
    <w:rPr>
      <w:rFonts w:ascii="Calibri" w:hAnsi="Calibri" w:cs="Calibri"/>
    </w:rPr>
  </w:style>
  <w:style w:type="paragraph" w:styleId="Pieddepage">
    <w:name w:val="footer"/>
    <w:basedOn w:val="Normal"/>
    <w:link w:val="PieddepageCar"/>
    <w:uiPriority w:val="99"/>
    <w:unhideWhenUsed/>
    <w:rsid w:val="005D4288"/>
    <w:pPr>
      <w:tabs>
        <w:tab w:val="center" w:pos="4320"/>
        <w:tab w:val="right" w:pos="8640"/>
      </w:tabs>
    </w:pPr>
  </w:style>
  <w:style w:type="character" w:customStyle="1" w:styleId="PieddepageCar">
    <w:name w:val="Pied de page Car"/>
    <w:basedOn w:val="Policepardfaut"/>
    <w:link w:val="Pieddepage"/>
    <w:uiPriority w:val="99"/>
    <w:rsid w:val="005D4288"/>
    <w:rPr>
      <w:rFonts w:ascii="Calibri" w:hAnsi="Calibri" w:cs="Calibri"/>
    </w:rPr>
  </w:style>
  <w:style w:type="paragraph" w:styleId="Textedebulles">
    <w:name w:val="Balloon Text"/>
    <w:basedOn w:val="Normal"/>
    <w:link w:val="TextedebullesCar"/>
    <w:uiPriority w:val="99"/>
    <w:semiHidden/>
    <w:unhideWhenUsed/>
    <w:rsid w:val="005D4288"/>
    <w:rPr>
      <w:rFonts w:ascii="Tahoma" w:hAnsi="Tahoma" w:cs="Tahoma"/>
      <w:sz w:val="16"/>
      <w:szCs w:val="16"/>
    </w:rPr>
  </w:style>
  <w:style w:type="character" w:customStyle="1" w:styleId="TextedebullesCar">
    <w:name w:val="Texte de bulles Car"/>
    <w:basedOn w:val="Policepardfaut"/>
    <w:link w:val="Textedebulles"/>
    <w:uiPriority w:val="99"/>
    <w:semiHidden/>
    <w:rsid w:val="005D4288"/>
    <w:rPr>
      <w:rFonts w:ascii="Tahoma" w:hAnsi="Tahoma" w:cs="Tahoma"/>
      <w:sz w:val="16"/>
      <w:szCs w:val="16"/>
    </w:rPr>
  </w:style>
  <w:style w:type="table" w:styleId="Grilledutableau">
    <w:name w:val="Table Grid"/>
    <w:basedOn w:val="TableauNormal"/>
    <w:uiPriority w:val="59"/>
    <w:rsid w:val="00C60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6028D5"/>
    <w:pPr>
      <w:ind w:left="720"/>
      <w:contextualSpacing/>
    </w:pPr>
  </w:style>
  <w:style w:type="character" w:styleId="Hyperlien">
    <w:name w:val="Hyperlink"/>
    <w:basedOn w:val="Policepardfaut"/>
    <w:uiPriority w:val="99"/>
    <w:unhideWhenUsed/>
    <w:rsid w:val="005C3AB8"/>
    <w:rPr>
      <w:color w:val="0000FF" w:themeColor="hyperlink"/>
      <w:u w:val="single"/>
    </w:rPr>
  </w:style>
  <w:style w:type="character" w:customStyle="1" w:styleId="Titre8Car">
    <w:name w:val="Titre 8 Car"/>
    <w:basedOn w:val="Policepardfaut"/>
    <w:link w:val="Titre8"/>
    <w:rsid w:val="009F56F3"/>
    <w:rPr>
      <w:rFonts w:ascii="Times New Roman" w:eastAsia="Times New Roman" w:hAnsi="Times New Roman" w:cs="Times New Roman"/>
      <w:bCs/>
      <w:sz w:val="28"/>
      <w:szCs w:val="28"/>
      <w:lang w:eastAsia="fr-FR"/>
    </w:rPr>
  </w:style>
  <w:style w:type="paragraph" w:styleId="NormalWeb">
    <w:name w:val="Normal (Web)"/>
    <w:basedOn w:val="Normal"/>
    <w:semiHidden/>
    <w:rsid w:val="009F56F3"/>
    <w:pPr>
      <w:spacing w:before="100" w:beforeAutospacing="1" w:after="100" w:afterAutospacing="1"/>
    </w:pPr>
    <w:rPr>
      <w:rFonts w:ascii="Times New Roman" w:eastAsia="Times New Roman" w:hAnsi="Times New Roman" w:cs="Times New Roman"/>
      <w:sz w:val="24"/>
      <w:szCs w:val="24"/>
      <w:lang w:val="en-US"/>
    </w:rPr>
  </w:style>
  <w:style w:type="paragraph" w:customStyle="1" w:styleId="CVtitre">
    <w:name w:val="CV titre"/>
    <w:basedOn w:val="Normal"/>
    <w:next w:val="Normal"/>
    <w:link w:val="CVtitreCar"/>
    <w:uiPriority w:val="99"/>
    <w:rsid w:val="00BD714E"/>
    <w:pPr>
      <w:spacing w:before="120" w:after="120"/>
    </w:pPr>
    <w:rPr>
      <w:rFonts w:ascii="Arial Narrow" w:eastAsia="Times New Roman" w:hAnsi="Arial Narrow" w:cs="Times New Roman"/>
      <w:b/>
      <w:bCs/>
      <w:color w:val="A6CE39"/>
      <w:lang w:eastAsia="fr-FR"/>
    </w:rPr>
  </w:style>
  <w:style w:type="character" w:customStyle="1" w:styleId="CVtitreCar">
    <w:name w:val="CV titre Car"/>
    <w:basedOn w:val="Policepardfaut"/>
    <w:link w:val="CVtitre"/>
    <w:uiPriority w:val="99"/>
    <w:rsid w:val="00BD714E"/>
    <w:rPr>
      <w:rFonts w:ascii="Arial Narrow" w:eastAsia="Times New Roman" w:hAnsi="Arial Narrow" w:cs="Times New Roman"/>
      <w:b/>
      <w:bCs/>
      <w:color w:val="A6CE39"/>
      <w:lang w:eastAsia="fr-FR"/>
    </w:rPr>
  </w:style>
  <w:style w:type="character" w:styleId="Rfrencelgre">
    <w:name w:val="Subtle Reference"/>
    <w:basedOn w:val="Policepardfaut"/>
    <w:uiPriority w:val="31"/>
    <w:rsid w:val="00202921"/>
    <w:rPr>
      <w:smallCaps/>
      <w:color w:val="5A5A5A" w:themeColor="text1" w:themeTint="A5"/>
    </w:rPr>
  </w:style>
  <w:style w:type="paragraph" w:styleId="Sous-titre">
    <w:name w:val="Subtitle"/>
    <w:basedOn w:val="Normal"/>
    <w:next w:val="Normal"/>
    <w:link w:val="Sous-titreCar"/>
    <w:uiPriority w:val="11"/>
    <w:rsid w:val="0020292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202921"/>
    <w:rPr>
      <w:rFonts w:eastAsiaTheme="minorEastAsia"/>
      <w:color w:val="5A5A5A" w:themeColor="text1" w:themeTint="A5"/>
      <w:spacing w:val="15"/>
    </w:rPr>
  </w:style>
  <w:style w:type="paragraph" w:customStyle="1" w:styleId="Exprience">
    <w:name w:val="Expérience"/>
    <w:basedOn w:val="Normal"/>
    <w:link w:val="ExprienceCar"/>
    <w:autoRedefine/>
    <w:qFormat/>
    <w:rsid w:val="0047565F"/>
    <w:pPr>
      <w:spacing w:before="360" w:after="360"/>
    </w:pPr>
    <w:rPr>
      <w:rFonts w:ascii="Arial" w:hAnsi="Arial" w:cs="Arial"/>
      <w:bCs/>
      <w:color w:val="002957"/>
      <w:sz w:val="32"/>
      <w:szCs w:val="32"/>
    </w:rPr>
  </w:style>
  <w:style w:type="paragraph" w:customStyle="1" w:styleId="EMPLOYEUR">
    <w:name w:val="EMPLOYEUR"/>
    <w:basedOn w:val="Normal"/>
    <w:link w:val="EMPLOYEURChar"/>
    <w:autoRedefine/>
    <w:qFormat/>
    <w:rsid w:val="00A63172"/>
    <w:pPr>
      <w:tabs>
        <w:tab w:val="right" w:pos="9355"/>
      </w:tabs>
    </w:pPr>
    <w:rPr>
      <w:rFonts w:ascii="Arial" w:eastAsia="Calibri" w:hAnsi="Arial" w:cs="Poppins Medium"/>
      <w:caps/>
      <w:color w:val="1F96E3"/>
      <w:szCs w:val="20"/>
    </w:rPr>
  </w:style>
  <w:style w:type="paragraph" w:styleId="Corpsdetexte">
    <w:name w:val="Body Text"/>
    <w:basedOn w:val="Normal"/>
    <w:link w:val="CorpsdetexteCar"/>
    <w:uiPriority w:val="99"/>
    <w:semiHidden/>
    <w:unhideWhenUsed/>
    <w:rsid w:val="00D65BB3"/>
    <w:pPr>
      <w:spacing w:after="120"/>
    </w:pPr>
  </w:style>
  <w:style w:type="character" w:customStyle="1" w:styleId="CorpsdetexteCar">
    <w:name w:val="Corps de texte Car"/>
    <w:basedOn w:val="Policepardfaut"/>
    <w:link w:val="Corpsdetexte"/>
    <w:uiPriority w:val="99"/>
    <w:semiHidden/>
    <w:rsid w:val="00D65BB3"/>
    <w:rPr>
      <w:rFonts w:ascii="Calibri" w:hAnsi="Calibri" w:cs="Calibri"/>
    </w:rPr>
  </w:style>
  <w:style w:type="table" w:customStyle="1" w:styleId="Grilledutableau1">
    <w:name w:val="Grille du tableau1"/>
    <w:basedOn w:val="TableauNormal"/>
    <w:next w:val="Grilledutableau"/>
    <w:uiPriority w:val="59"/>
    <w:rsid w:val="00D65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uiPriority w:val="99"/>
    <w:semiHidden/>
    <w:unhideWhenUsed/>
    <w:rsid w:val="0052150B"/>
    <w:pPr>
      <w:spacing w:after="120"/>
      <w:ind w:left="283"/>
    </w:pPr>
  </w:style>
  <w:style w:type="character" w:customStyle="1" w:styleId="RetraitcorpsdetexteCar">
    <w:name w:val="Retrait corps de texte Car"/>
    <w:basedOn w:val="Policepardfaut"/>
    <w:link w:val="Retraitcorpsdetexte"/>
    <w:uiPriority w:val="99"/>
    <w:semiHidden/>
    <w:rsid w:val="0052150B"/>
    <w:rPr>
      <w:rFonts w:ascii="Calibri" w:hAnsi="Calibri" w:cs="Calibri"/>
    </w:rPr>
  </w:style>
  <w:style w:type="character" w:customStyle="1" w:styleId="ExprienceCar">
    <w:name w:val="Expérience Car"/>
    <w:basedOn w:val="Policepardfaut"/>
    <w:link w:val="Exprience"/>
    <w:rsid w:val="0047565F"/>
    <w:rPr>
      <w:rFonts w:ascii="Arial" w:hAnsi="Arial" w:cs="Arial"/>
      <w:bCs/>
      <w:color w:val="002957"/>
      <w:sz w:val="32"/>
      <w:szCs w:val="32"/>
    </w:rPr>
  </w:style>
  <w:style w:type="table" w:customStyle="1" w:styleId="Grilledutableau2">
    <w:name w:val="Grille du tableau2"/>
    <w:basedOn w:val="TableauNormal"/>
    <w:next w:val="Grilledutableau"/>
    <w:uiPriority w:val="59"/>
    <w:rsid w:val="003F6E96"/>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paragraph" w:customStyle="1" w:styleId="Gras">
    <w:name w:val="Gras"/>
    <w:basedOn w:val="NormalArial"/>
    <w:link w:val="GrasCar"/>
    <w:qFormat/>
    <w:rsid w:val="00FD116D"/>
    <w:pPr>
      <w:tabs>
        <w:tab w:val="left" w:pos="567"/>
      </w:tabs>
      <w:ind w:left="567" w:hanging="567"/>
    </w:pPr>
    <w:rPr>
      <w:rFonts w:cs="Arial"/>
      <w:b/>
      <w:bCs/>
    </w:rPr>
  </w:style>
  <w:style w:type="paragraph" w:styleId="Textebrut">
    <w:name w:val="Plain Text"/>
    <w:basedOn w:val="Normal"/>
    <w:link w:val="TextebrutCar"/>
    <w:uiPriority w:val="99"/>
    <w:unhideWhenUsed/>
    <w:rsid w:val="00901EBA"/>
    <w:rPr>
      <w:rFonts w:ascii="Consolas" w:eastAsia="Calibri" w:hAnsi="Consolas" w:cs="Consolas"/>
      <w:sz w:val="21"/>
      <w:szCs w:val="21"/>
    </w:rPr>
  </w:style>
  <w:style w:type="character" w:customStyle="1" w:styleId="TextebrutCar">
    <w:name w:val="Texte brut Car"/>
    <w:basedOn w:val="Policepardfaut"/>
    <w:link w:val="Textebrut"/>
    <w:uiPriority w:val="99"/>
    <w:rsid w:val="00901EBA"/>
    <w:rPr>
      <w:rFonts w:ascii="Consolas" w:eastAsia="Calibri" w:hAnsi="Consolas" w:cs="Consolas"/>
      <w:sz w:val="21"/>
      <w:szCs w:val="21"/>
    </w:rPr>
  </w:style>
  <w:style w:type="character" w:customStyle="1" w:styleId="Titre1Car">
    <w:name w:val="Titre 1 Car"/>
    <w:basedOn w:val="Policepardfaut"/>
    <w:link w:val="Titre1"/>
    <w:uiPriority w:val="9"/>
    <w:rsid w:val="00E41B5C"/>
    <w:rPr>
      <w:rFonts w:asciiTheme="majorHAnsi" w:eastAsiaTheme="majorEastAsia" w:hAnsiTheme="majorHAnsi" w:cstheme="majorBidi"/>
      <w:color w:val="365F91" w:themeColor="accent1" w:themeShade="BF"/>
      <w:sz w:val="32"/>
      <w:szCs w:val="32"/>
    </w:rPr>
  </w:style>
  <w:style w:type="character" w:customStyle="1" w:styleId="HTMLCite2">
    <w:name w:val="HTML Cite2"/>
    <w:rsid w:val="002206E3"/>
    <w:rPr>
      <w:i/>
      <w:iCs/>
    </w:rPr>
  </w:style>
  <w:style w:type="paragraph" w:customStyle="1" w:styleId="Entreprise">
    <w:name w:val="Entreprise"/>
    <w:basedOn w:val="Normal"/>
    <w:link w:val="EntrepriseCar"/>
    <w:rsid w:val="000700B1"/>
    <w:pPr>
      <w:tabs>
        <w:tab w:val="right" w:pos="9214"/>
      </w:tabs>
    </w:pPr>
    <w:rPr>
      <w:rFonts w:ascii="Arial" w:eastAsia="Calibri" w:hAnsi="Arial" w:cs="Arial"/>
      <w:b/>
      <w:caps/>
      <w:color w:val="595959" w:themeColor="text1" w:themeTint="A6"/>
    </w:rPr>
  </w:style>
  <w:style w:type="character" w:customStyle="1" w:styleId="EntrepriseCar">
    <w:name w:val="Entreprise Car"/>
    <w:basedOn w:val="Policepardfaut"/>
    <w:link w:val="Entreprise"/>
    <w:rsid w:val="000700B1"/>
    <w:rPr>
      <w:rFonts w:ascii="Arial" w:eastAsia="Calibri" w:hAnsi="Arial" w:cs="Arial"/>
      <w:b/>
      <w:caps/>
      <w:color w:val="595959" w:themeColor="text1" w:themeTint="A6"/>
    </w:rPr>
  </w:style>
  <w:style w:type="paragraph" w:customStyle="1" w:styleId="Normalitalique">
    <w:name w:val="Normal italique"/>
    <w:basedOn w:val="Normal"/>
    <w:link w:val="NormalitaliqueCar"/>
    <w:rsid w:val="000700B1"/>
    <w:pPr>
      <w:spacing w:line="276" w:lineRule="auto"/>
    </w:pPr>
    <w:rPr>
      <w:rFonts w:ascii="Arial" w:eastAsia="Times New Roman" w:hAnsi="Arial" w:cs="Arial"/>
      <w:i/>
      <w:iCs/>
      <w:color w:val="595959" w:themeColor="text1" w:themeTint="A6"/>
      <w:lang w:eastAsia="en-CA"/>
    </w:rPr>
  </w:style>
  <w:style w:type="character" w:customStyle="1" w:styleId="NormalitaliqueCar">
    <w:name w:val="Normal italique Car"/>
    <w:basedOn w:val="Policepardfaut"/>
    <w:link w:val="Normalitalique"/>
    <w:rsid w:val="000700B1"/>
    <w:rPr>
      <w:rFonts w:ascii="Arial" w:eastAsia="Times New Roman" w:hAnsi="Arial" w:cs="Arial"/>
      <w:i/>
      <w:iCs/>
      <w:color w:val="595959" w:themeColor="text1" w:themeTint="A6"/>
      <w:lang w:eastAsia="en-CA"/>
    </w:rPr>
  </w:style>
  <w:style w:type="paragraph" w:customStyle="1" w:styleId="Puces1">
    <w:name w:val="Puces 1"/>
    <w:basedOn w:val="Paragraphedeliste"/>
    <w:link w:val="Puces1Car"/>
    <w:rsid w:val="000700B1"/>
    <w:pPr>
      <w:numPr>
        <w:numId w:val="1"/>
      </w:numPr>
      <w:tabs>
        <w:tab w:val="right" w:pos="993"/>
        <w:tab w:val="right" w:pos="9214"/>
      </w:tabs>
    </w:pPr>
    <w:rPr>
      <w:rFonts w:ascii="Arial" w:hAnsi="Arial" w:cs="Arial"/>
      <w:color w:val="595959" w:themeColor="text1" w:themeTint="A6"/>
    </w:rPr>
  </w:style>
  <w:style w:type="character" w:customStyle="1" w:styleId="Puces1Car">
    <w:name w:val="Puces 1 Car"/>
    <w:basedOn w:val="Policepardfaut"/>
    <w:link w:val="Puces1"/>
    <w:rsid w:val="000700B1"/>
    <w:rPr>
      <w:rFonts w:ascii="Arial" w:hAnsi="Arial" w:cs="Arial"/>
      <w:color w:val="595959" w:themeColor="text1" w:themeTint="A6"/>
    </w:rPr>
  </w:style>
  <w:style w:type="character" w:customStyle="1" w:styleId="EMPLOYEURChar">
    <w:name w:val="EMPLOYEUR Char"/>
    <w:basedOn w:val="Policepardfaut"/>
    <w:link w:val="EMPLOYEUR"/>
    <w:rsid w:val="00A63172"/>
    <w:rPr>
      <w:rFonts w:ascii="Arial" w:eastAsia="Calibri" w:hAnsi="Arial" w:cs="Poppins Medium"/>
      <w:caps/>
      <w:color w:val="1F96E3"/>
      <w:szCs w:val="20"/>
    </w:rPr>
  </w:style>
  <w:style w:type="paragraph" w:customStyle="1" w:styleId="NormalArial">
    <w:name w:val="Normal Arial"/>
    <w:basedOn w:val="Normal"/>
    <w:link w:val="NormalArialCar"/>
    <w:qFormat/>
    <w:rsid w:val="00852FCD"/>
    <w:pPr>
      <w:tabs>
        <w:tab w:val="right" w:pos="9354"/>
      </w:tabs>
    </w:pPr>
    <w:rPr>
      <w:rFonts w:ascii="Arial" w:hAnsi="Arial" w:cs="Poppins Light"/>
      <w:color w:val="002957"/>
      <w:szCs w:val="20"/>
    </w:rPr>
  </w:style>
  <w:style w:type="paragraph" w:customStyle="1" w:styleId="Stylegras">
    <w:name w:val="Style gras"/>
    <w:basedOn w:val="Normal"/>
    <w:link w:val="StylegrasCar"/>
    <w:rsid w:val="000700B1"/>
    <w:pPr>
      <w:tabs>
        <w:tab w:val="left" w:pos="709"/>
        <w:tab w:val="right" w:pos="9214"/>
      </w:tabs>
    </w:pPr>
    <w:rPr>
      <w:rFonts w:ascii="Arial" w:hAnsi="Arial" w:cs="Arial"/>
      <w:b/>
      <w:color w:val="595959" w:themeColor="text1" w:themeTint="A6"/>
    </w:rPr>
  </w:style>
  <w:style w:type="character" w:customStyle="1" w:styleId="StylegrasCar">
    <w:name w:val="Style gras Car"/>
    <w:basedOn w:val="Policepardfaut"/>
    <w:link w:val="Stylegras"/>
    <w:rsid w:val="000700B1"/>
    <w:rPr>
      <w:rFonts w:ascii="Arial" w:hAnsi="Arial" w:cs="Arial"/>
      <w:b/>
      <w:color w:val="595959" w:themeColor="text1" w:themeTint="A6"/>
    </w:rPr>
  </w:style>
  <w:style w:type="paragraph" w:customStyle="1" w:styleId="Stylenormal">
    <w:name w:val="Style normal"/>
    <w:basedOn w:val="Normal"/>
    <w:link w:val="StylenormalCar"/>
    <w:rsid w:val="000700B1"/>
    <w:pPr>
      <w:tabs>
        <w:tab w:val="right" w:pos="9214"/>
      </w:tabs>
    </w:pPr>
    <w:rPr>
      <w:rFonts w:ascii="Arial" w:hAnsi="Arial" w:cs="Arial"/>
      <w:color w:val="595959" w:themeColor="text1" w:themeTint="A6"/>
    </w:rPr>
  </w:style>
  <w:style w:type="character" w:customStyle="1" w:styleId="StylenormalCar">
    <w:name w:val="Style normal Car"/>
    <w:basedOn w:val="Policepardfaut"/>
    <w:link w:val="Stylenormal"/>
    <w:rsid w:val="000700B1"/>
    <w:rPr>
      <w:rFonts w:ascii="Arial" w:hAnsi="Arial" w:cs="Arial"/>
      <w:color w:val="595959" w:themeColor="text1" w:themeTint="A6"/>
    </w:rPr>
  </w:style>
  <w:style w:type="character" w:customStyle="1" w:styleId="Body-ELChar">
    <w:name w:val="Body-EL Char"/>
    <w:basedOn w:val="Policepardfaut"/>
    <w:link w:val="Body-EL"/>
    <w:rsid w:val="00CE5F34"/>
    <w:rPr>
      <w:rFonts w:ascii="Poppins Light" w:hAnsi="Poppins Light" w:cs="Poppins Light"/>
      <w:color w:val="002957"/>
      <w:sz w:val="20"/>
      <w:szCs w:val="21"/>
    </w:rPr>
  </w:style>
  <w:style w:type="character" w:customStyle="1" w:styleId="Body-BoldChar">
    <w:name w:val="Body-Bold Char"/>
    <w:basedOn w:val="Body-ELChar"/>
    <w:link w:val="Body-Bold"/>
    <w:rsid w:val="00CE5F34"/>
    <w:rPr>
      <w:rFonts w:ascii="Poppins Medium" w:hAnsi="Poppins Medium" w:cs="Poppins Light"/>
      <w:bCs/>
      <w:color w:val="001557"/>
      <w:sz w:val="20"/>
      <w:szCs w:val="20"/>
    </w:rPr>
  </w:style>
  <w:style w:type="paragraph" w:customStyle="1" w:styleId="Tiret1">
    <w:name w:val="Tiret 1"/>
    <w:basedOn w:val="Tiret2"/>
    <w:link w:val="Tiret1Car"/>
    <w:autoRedefine/>
    <w:qFormat/>
    <w:rsid w:val="00A45E5F"/>
    <w:pPr>
      <w:ind w:left="567"/>
    </w:pPr>
  </w:style>
  <w:style w:type="character" w:customStyle="1" w:styleId="Titre2Car">
    <w:name w:val="Titre 2 Car"/>
    <w:basedOn w:val="Policepardfaut"/>
    <w:link w:val="Titre2"/>
    <w:uiPriority w:val="9"/>
    <w:semiHidden/>
    <w:rsid w:val="00EA5FED"/>
    <w:rPr>
      <w:rFonts w:asciiTheme="majorHAnsi" w:eastAsiaTheme="majorEastAsia" w:hAnsiTheme="majorHAnsi" w:cstheme="majorBidi"/>
      <w:color w:val="365F91" w:themeColor="accent1" w:themeShade="BF"/>
      <w:sz w:val="26"/>
      <w:szCs w:val="26"/>
    </w:rPr>
  </w:style>
  <w:style w:type="paragraph" w:customStyle="1" w:styleId="Section-EL">
    <w:name w:val="Section-EL"/>
    <w:basedOn w:val="Normal"/>
    <w:rsid w:val="00387A69"/>
    <w:pPr>
      <w:ind w:left="227" w:hanging="227"/>
    </w:pPr>
    <w:rPr>
      <w:rFonts w:ascii="Poppins Light" w:hAnsi="Poppins Light" w:cs="Poppins Light"/>
      <w:bCs/>
      <w:color w:val="002957"/>
      <w:sz w:val="32"/>
      <w:szCs w:val="32"/>
      <w:lang w:val="en-CA"/>
    </w:rPr>
  </w:style>
  <w:style w:type="paragraph" w:customStyle="1" w:styleId="Body-EL">
    <w:name w:val="Body-EL"/>
    <w:basedOn w:val="Normal"/>
    <w:link w:val="Body-ELChar"/>
    <w:rsid w:val="00CF57A5"/>
    <w:pPr>
      <w:tabs>
        <w:tab w:val="right" w:pos="993"/>
        <w:tab w:val="right" w:pos="9214"/>
      </w:tabs>
    </w:pPr>
    <w:rPr>
      <w:rFonts w:ascii="Poppins Light" w:hAnsi="Poppins Light" w:cs="Poppins Light"/>
      <w:color w:val="002957"/>
      <w:sz w:val="20"/>
      <w:szCs w:val="21"/>
    </w:rPr>
  </w:style>
  <w:style w:type="paragraph" w:customStyle="1" w:styleId="Bullet-Dash-EL">
    <w:name w:val="Bullet-Dash-EL"/>
    <w:basedOn w:val="Puces1"/>
    <w:rsid w:val="000D5DB8"/>
    <w:pPr>
      <w:numPr>
        <w:numId w:val="2"/>
      </w:numPr>
    </w:pPr>
    <w:rPr>
      <w:rFonts w:ascii="Poppins Light" w:hAnsi="Poppins Light" w:cs="Poppins Light"/>
      <w:color w:val="001557"/>
      <w:sz w:val="20"/>
      <w:szCs w:val="20"/>
    </w:rPr>
  </w:style>
  <w:style w:type="character" w:styleId="Numrodepage">
    <w:name w:val="page number"/>
    <w:basedOn w:val="Policepardfaut"/>
    <w:uiPriority w:val="99"/>
    <w:semiHidden/>
    <w:unhideWhenUsed/>
    <w:rsid w:val="00446BAD"/>
  </w:style>
  <w:style w:type="paragraph" w:styleId="Rvision">
    <w:name w:val="Revision"/>
    <w:hidden/>
    <w:uiPriority w:val="99"/>
    <w:semiHidden/>
    <w:rsid w:val="00D91278"/>
    <w:rPr>
      <w:rFonts w:ascii="Calibri" w:hAnsi="Calibri" w:cs="Calibri"/>
    </w:rPr>
  </w:style>
  <w:style w:type="paragraph" w:customStyle="1" w:styleId="Body-Bold">
    <w:name w:val="Body-Bold"/>
    <w:basedOn w:val="Body-EL"/>
    <w:link w:val="Body-BoldChar"/>
    <w:rsid w:val="00B84AC9"/>
    <w:pPr>
      <w:tabs>
        <w:tab w:val="right" w:pos="9354"/>
      </w:tabs>
    </w:pPr>
    <w:rPr>
      <w:rFonts w:ascii="Poppins Medium" w:hAnsi="Poppins Medium"/>
      <w:bCs/>
      <w:color w:val="001557"/>
      <w:szCs w:val="20"/>
    </w:rPr>
  </w:style>
  <w:style w:type="paragraph" w:customStyle="1" w:styleId="Puce1">
    <w:name w:val="Puce 1"/>
    <w:basedOn w:val="Puces1"/>
    <w:link w:val="Puce1Char"/>
    <w:qFormat/>
    <w:rsid w:val="00852FCD"/>
    <w:pPr>
      <w:numPr>
        <w:numId w:val="5"/>
      </w:numPr>
      <w:tabs>
        <w:tab w:val="clear" w:pos="993"/>
        <w:tab w:val="clear" w:pos="9214"/>
        <w:tab w:val="right" w:pos="9354"/>
      </w:tabs>
    </w:pPr>
    <w:rPr>
      <w:rFonts w:cs="Poppins Light"/>
      <w:color w:val="002957"/>
      <w:szCs w:val="20"/>
    </w:rPr>
  </w:style>
  <w:style w:type="character" w:customStyle="1" w:styleId="Puce1Char">
    <w:name w:val="Puce 1 Char"/>
    <w:basedOn w:val="Puces1Car"/>
    <w:link w:val="Puce1"/>
    <w:rsid w:val="00852FCD"/>
    <w:rPr>
      <w:rFonts w:ascii="Arial" w:hAnsi="Arial" w:cs="Poppins Light"/>
      <w:color w:val="002957"/>
      <w:szCs w:val="20"/>
    </w:rPr>
  </w:style>
  <w:style w:type="paragraph" w:customStyle="1" w:styleId="Puce2">
    <w:name w:val="Puce 2"/>
    <w:basedOn w:val="Paragraphedeliste"/>
    <w:link w:val="Puce2Char"/>
    <w:autoRedefine/>
    <w:qFormat/>
    <w:rsid w:val="00BC51FF"/>
    <w:pPr>
      <w:numPr>
        <w:ilvl w:val="1"/>
        <w:numId w:val="5"/>
      </w:numPr>
      <w:tabs>
        <w:tab w:val="right" w:pos="9354"/>
      </w:tabs>
      <w:ind w:left="924"/>
    </w:pPr>
    <w:rPr>
      <w:rFonts w:ascii="Arial" w:hAnsi="Arial" w:cs="Poppins Light"/>
      <w:color w:val="002957"/>
      <w:szCs w:val="20"/>
    </w:rPr>
  </w:style>
  <w:style w:type="character" w:customStyle="1" w:styleId="ParagraphedelisteCar">
    <w:name w:val="Paragraphe de liste Car"/>
    <w:basedOn w:val="Policepardfaut"/>
    <w:link w:val="Paragraphedeliste"/>
    <w:uiPriority w:val="34"/>
    <w:rsid w:val="00512F34"/>
    <w:rPr>
      <w:rFonts w:ascii="Calibri" w:hAnsi="Calibri" w:cs="Calibri"/>
    </w:rPr>
  </w:style>
  <w:style w:type="character" w:customStyle="1" w:styleId="Puce2Char">
    <w:name w:val="Puce 2 Char"/>
    <w:basedOn w:val="ParagraphedelisteCar"/>
    <w:link w:val="Puce2"/>
    <w:rsid w:val="00BC51FF"/>
    <w:rPr>
      <w:rFonts w:ascii="Arial" w:hAnsi="Arial" w:cs="Poppins Light"/>
      <w:color w:val="002957"/>
      <w:szCs w:val="20"/>
    </w:rPr>
  </w:style>
  <w:style w:type="paragraph" w:customStyle="1" w:styleId="Puce3">
    <w:name w:val="Puce 3"/>
    <w:basedOn w:val="Paragraphedeliste"/>
    <w:link w:val="Puce3Char"/>
    <w:autoRedefine/>
    <w:qFormat/>
    <w:rsid w:val="00A45E5F"/>
    <w:pPr>
      <w:numPr>
        <w:ilvl w:val="2"/>
        <w:numId w:val="4"/>
      </w:numPr>
      <w:tabs>
        <w:tab w:val="right" w:pos="9355"/>
      </w:tabs>
      <w:ind w:left="1287" w:hanging="204"/>
    </w:pPr>
    <w:rPr>
      <w:rFonts w:ascii="Arial" w:hAnsi="Arial" w:cs="Poppins Light"/>
      <w:color w:val="002957"/>
      <w:szCs w:val="20"/>
    </w:rPr>
  </w:style>
  <w:style w:type="character" w:customStyle="1" w:styleId="Puce3Char">
    <w:name w:val="Puce 3 Char"/>
    <w:basedOn w:val="ParagraphedelisteCar"/>
    <w:link w:val="Puce3"/>
    <w:rsid w:val="00A45E5F"/>
    <w:rPr>
      <w:rFonts w:ascii="Arial" w:hAnsi="Arial" w:cs="Poppins Light"/>
      <w:color w:val="002957"/>
      <w:szCs w:val="20"/>
    </w:rPr>
  </w:style>
  <w:style w:type="character" w:customStyle="1" w:styleId="NormalArialCar">
    <w:name w:val="Normal Arial Car"/>
    <w:basedOn w:val="Policepardfaut"/>
    <w:link w:val="NormalArial"/>
    <w:rsid w:val="00852FCD"/>
    <w:rPr>
      <w:rFonts w:ascii="Arial" w:hAnsi="Arial" w:cs="Poppins Light"/>
      <w:color w:val="002957"/>
      <w:szCs w:val="20"/>
    </w:rPr>
  </w:style>
  <w:style w:type="character" w:customStyle="1" w:styleId="Tiret1Car">
    <w:name w:val="Tiret 1 Car"/>
    <w:basedOn w:val="ParagraphedelisteCar"/>
    <w:link w:val="Tiret1"/>
    <w:rsid w:val="00A45E5F"/>
    <w:rPr>
      <w:rFonts w:ascii="Arial" w:hAnsi="Arial" w:cs="Arial"/>
      <w:color w:val="002957"/>
    </w:rPr>
  </w:style>
  <w:style w:type="character" w:styleId="Marquedecommentaire">
    <w:name w:val="annotation reference"/>
    <w:basedOn w:val="Policepardfaut"/>
    <w:uiPriority w:val="99"/>
    <w:semiHidden/>
    <w:unhideWhenUsed/>
    <w:rsid w:val="004A4512"/>
    <w:rPr>
      <w:sz w:val="16"/>
      <w:szCs w:val="16"/>
    </w:rPr>
  </w:style>
  <w:style w:type="paragraph" w:styleId="Commentaire">
    <w:name w:val="annotation text"/>
    <w:basedOn w:val="Normal"/>
    <w:link w:val="CommentaireCar"/>
    <w:uiPriority w:val="99"/>
    <w:unhideWhenUsed/>
    <w:rsid w:val="004A4512"/>
    <w:rPr>
      <w:sz w:val="20"/>
      <w:szCs w:val="20"/>
    </w:rPr>
  </w:style>
  <w:style w:type="character" w:customStyle="1" w:styleId="CommentaireCar">
    <w:name w:val="Commentaire Car"/>
    <w:basedOn w:val="Policepardfaut"/>
    <w:link w:val="Commentaire"/>
    <w:uiPriority w:val="99"/>
    <w:rsid w:val="004A4512"/>
    <w:rPr>
      <w:rFonts w:ascii="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4A4512"/>
    <w:rPr>
      <w:b/>
      <w:bCs/>
    </w:rPr>
  </w:style>
  <w:style w:type="character" w:customStyle="1" w:styleId="ObjetducommentaireCar">
    <w:name w:val="Objet du commentaire Car"/>
    <w:basedOn w:val="CommentaireCar"/>
    <w:link w:val="Objetducommentaire"/>
    <w:uiPriority w:val="99"/>
    <w:semiHidden/>
    <w:rsid w:val="004A4512"/>
    <w:rPr>
      <w:rFonts w:ascii="Calibri" w:hAnsi="Calibri" w:cs="Calibri"/>
      <w:b/>
      <w:bCs/>
      <w:sz w:val="20"/>
      <w:szCs w:val="20"/>
    </w:rPr>
  </w:style>
  <w:style w:type="paragraph" w:customStyle="1" w:styleId="Section">
    <w:name w:val="Section"/>
    <w:basedOn w:val="Exprience"/>
    <w:link w:val="SectionCar"/>
    <w:qFormat/>
    <w:rsid w:val="00A63172"/>
    <w:pPr>
      <w:spacing w:after="240"/>
    </w:pPr>
  </w:style>
  <w:style w:type="paragraph" w:customStyle="1" w:styleId="Profil">
    <w:name w:val="Profil"/>
    <w:basedOn w:val="NormalArial"/>
    <w:link w:val="ProfilCar"/>
    <w:rsid w:val="00A63172"/>
    <w:pPr>
      <w:spacing w:after="120" w:line="276" w:lineRule="auto"/>
    </w:pPr>
  </w:style>
  <w:style w:type="character" w:customStyle="1" w:styleId="SectionCar">
    <w:name w:val="Section Car"/>
    <w:basedOn w:val="ExprienceCar"/>
    <w:link w:val="Section"/>
    <w:rsid w:val="00A63172"/>
    <w:rPr>
      <w:rFonts w:ascii="Arial" w:hAnsi="Arial" w:cs="Arial"/>
      <w:bCs/>
      <w:color w:val="002957"/>
      <w:sz w:val="32"/>
      <w:szCs w:val="32"/>
    </w:rPr>
  </w:style>
  <w:style w:type="character" w:customStyle="1" w:styleId="ProfilCar">
    <w:name w:val="Profil Car"/>
    <w:basedOn w:val="NormalArialCar"/>
    <w:link w:val="Profil"/>
    <w:rsid w:val="00A63172"/>
    <w:rPr>
      <w:rFonts w:ascii="Arial" w:hAnsi="Arial" w:cs="Poppins Light"/>
      <w:color w:val="002957"/>
      <w:szCs w:val="20"/>
    </w:rPr>
  </w:style>
  <w:style w:type="paragraph" w:customStyle="1" w:styleId="Datedate">
    <w:name w:val="Date à date"/>
    <w:basedOn w:val="Normal"/>
    <w:link w:val="DatedateCar"/>
    <w:qFormat/>
    <w:rsid w:val="00A63172"/>
    <w:pPr>
      <w:tabs>
        <w:tab w:val="right" w:pos="9355"/>
      </w:tabs>
    </w:pPr>
    <w:rPr>
      <w:rFonts w:ascii="Arial" w:eastAsia="Calibri" w:hAnsi="Arial" w:cs="Arial"/>
      <w:color w:val="1F96E3"/>
      <w:szCs w:val="20"/>
    </w:rPr>
  </w:style>
  <w:style w:type="character" w:customStyle="1" w:styleId="DatedateCar">
    <w:name w:val="Date à date Car"/>
    <w:basedOn w:val="Policepardfaut"/>
    <w:link w:val="Datedate"/>
    <w:rsid w:val="00A63172"/>
    <w:rPr>
      <w:rFonts w:ascii="Arial" w:eastAsia="Calibri" w:hAnsi="Arial" w:cs="Arial"/>
      <w:color w:val="1F96E3"/>
      <w:szCs w:val="20"/>
    </w:rPr>
  </w:style>
  <w:style w:type="character" w:customStyle="1" w:styleId="GrasCar">
    <w:name w:val="Gras Car"/>
    <w:basedOn w:val="Policepardfaut"/>
    <w:link w:val="Gras"/>
    <w:rsid w:val="00FD116D"/>
    <w:rPr>
      <w:rFonts w:ascii="Arial" w:hAnsi="Arial" w:cs="Arial"/>
      <w:b/>
      <w:bCs/>
      <w:color w:val="002957"/>
      <w:szCs w:val="20"/>
    </w:rPr>
  </w:style>
  <w:style w:type="paragraph" w:customStyle="1" w:styleId="Tiret2">
    <w:name w:val="Tiret 2"/>
    <w:basedOn w:val="Paragraphedeliste"/>
    <w:link w:val="Tiret2Car"/>
    <w:qFormat/>
    <w:rsid w:val="00A45E5F"/>
    <w:pPr>
      <w:numPr>
        <w:numId w:val="3"/>
      </w:numPr>
      <w:tabs>
        <w:tab w:val="right" w:pos="9354"/>
      </w:tabs>
      <w:ind w:left="924" w:hanging="204"/>
      <w:contextualSpacing w:val="0"/>
    </w:pPr>
    <w:rPr>
      <w:rFonts w:ascii="Arial" w:hAnsi="Arial" w:cs="Arial"/>
      <w:color w:val="002957"/>
    </w:rPr>
  </w:style>
  <w:style w:type="character" w:customStyle="1" w:styleId="Tiret2Car">
    <w:name w:val="Tiret 2 Car"/>
    <w:basedOn w:val="ParagraphedelisteCar"/>
    <w:link w:val="Tiret2"/>
    <w:rsid w:val="00A45E5F"/>
    <w:rPr>
      <w:rFonts w:ascii="Arial" w:hAnsi="Arial" w:cs="Arial"/>
      <w:color w:val="002957"/>
    </w:rPr>
  </w:style>
  <w:style w:type="paragraph" w:customStyle="1" w:styleId="Russite">
    <w:name w:val="Réussite"/>
    <w:basedOn w:val="Corpsdetexte"/>
    <w:rsid w:val="00050791"/>
    <w:pPr>
      <w:spacing w:after="60" w:line="220" w:lineRule="atLeast"/>
      <w:ind w:right="245"/>
    </w:pPr>
    <w:rPr>
      <w:rFonts w:ascii="Arial" w:eastAsia="Batang" w:hAnsi="Arial" w:cs="Times New Roman"/>
      <w:spacing w:val="-5"/>
      <w:sz w:val="20"/>
      <w:szCs w:val="20"/>
      <w:lang w:val="fr-FR"/>
    </w:rPr>
  </w:style>
  <w:style w:type="character" w:customStyle="1" w:styleId="Titre3Car">
    <w:name w:val="Titre 3 Car"/>
    <w:basedOn w:val="Policepardfaut"/>
    <w:link w:val="Titre3"/>
    <w:uiPriority w:val="9"/>
    <w:semiHidden/>
    <w:rsid w:val="007A6EBF"/>
    <w:rPr>
      <w:rFonts w:asciiTheme="majorHAnsi" w:eastAsiaTheme="majorEastAsia" w:hAnsiTheme="majorHAnsi" w:cstheme="majorBidi"/>
      <w:color w:val="243F60" w:themeColor="accent1" w:themeShade="7F"/>
      <w:sz w:val="24"/>
      <w:szCs w:val="24"/>
    </w:rPr>
  </w:style>
  <w:style w:type="character" w:customStyle="1" w:styleId="notion-enable-hover">
    <w:name w:val="notion-enable-hover"/>
    <w:basedOn w:val="Policepardfaut"/>
    <w:rsid w:val="00E824E4"/>
  </w:style>
  <w:style w:type="character" w:styleId="Mentionnonrsolue">
    <w:name w:val="Unresolved Mention"/>
    <w:basedOn w:val="Policepardfaut"/>
    <w:uiPriority w:val="99"/>
    <w:semiHidden/>
    <w:unhideWhenUsed/>
    <w:rsid w:val="00D04CB1"/>
    <w:rPr>
      <w:color w:val="605E5C"/>
      <w:shd w:val="clear" w:color="auto" w:fill="E1DFDD"/>
    </w:rPr>
  </w:style>
  <w:style w:type="character" w:styleId="Lienvisit">
    <w:name w:val="FollowedHyperlink"/>
    <w:basedOn w:val="Policepardfaut"/>
    <w:uiPriority w:val="99"/>
    <w:semiHidden/>
    <w:unhideWhenUsed/>
    <w:rsid w:val="00C250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1395">
      <w:bodyDiv w:val="1"/>
      <w:marLeft w:val="0"/>
      <w:marRight w:val="0"/>
      <w:marTop w:val="0"/>
      <w:marBottom w:val="0"/>
      <w:divBdr>
        <w:top w:val="none" w:sz="0" w:space="0" w:color="auto"/>
        <w:left w:val="none" w:sz="0" w:space="0" w:color="auto"/>
        <w:bottom w:val="none" w:sz="0" w:space="0" w:color="auto"/>
        <w:right w:val="none" w:sz="0" w:space="0" w:color="auto"/>
      </w:divBdr>
    </w:div>
    <w:div w:id="183790840">
      <w:bodyDiv w:val="1"/>
      <w:marLeft w:val="0"/>
      <w:marRight w:val="0"/>
      <w:marTop w:val="0"/>
      <w:marBottom w:val="0"/>
      <w:divBdr>
        <w:top w:val="none" w:sz="0" w:space="0" w:color="auto"/>
        <w:left w:val="none" w:sz="0" w:space="0" w:color="auto"/>
        <w:bottom w:val="none" w:sz="0" w:space="0" w:color="auto"/>
        <w:right w:val="none" w:sz="0" w:space="0" w:color="auto"/>
      </w:divBdr>
    </w:div>
    <w:div w:id="261575492">
      <w:bodyDiv w:val="1"/>
      <w:marLeft w:val="0"/>
      <w:marRight w:val="0"/>
      <w:marTop w:val="0"/>
      <w:marBottom w:val="0"/>
      <w:divBdr>
        <w:top w:val="none" w:sz="0" w:space="0" w:color="auto"/>
        <w:left w:val="none" w:sz="0" w:space="0" w:color="auto"/>
        <w:bottom w:val="none" w:sz="0" w:space="0" w:color="auto"/>
        <w:right w:val="none" w:sz="0" w:space="0" w:color="auto"/>
      </w:divBdr>
    </w:div>
    <w:div w:id="275992620">
      <w:bodyDiv w:val="1"/>
      <w:marLeft w:val="0"/>
      <w:marRight w:val="0"/>
      <w:marTop w:val="0"/>
      <w:marBottom w:val="0"/>
      <w:divBdr>
        <w:top w:val="none" w:sz="0" w:space="0" w:color="auto"/>
        <w:left w:val="none" w:sz="0" w:space="0" w:color="auto"/>
        <w:bottom w:val="none" w:sz="0" w:space="0" w:color="auto"/>
        <w:right w:val="none" w:sz="0" w:space="0" w:color="auto"/>
      </w:divBdr>
      <w:divsChild>
        <w:div w:id="796874208">
          <w:marLeft w:val="0"/>
          <w:marRight w:val="0"/>
          <w:marTop w:val="100"/>
          <w:marBottom w:val="100"/>
          <w:divBdr>
            <w:top w:val="none" w:sz="0" w:space="0" w:color="auto"/>
            <w:left w:val="single" w:sz="6" w:space="0" w:color="8E8F92"/>
            <w:bottom w:val="none" w:sz="0" w:space="0" w:color="auto"/>
            <w:right w:val="single" w:sz="6" w:space="0" w:color="8E8F92"/>
          </w:divBdr>
          <w:divsChild>
            <w:div w:id="1506825473">
              <w:marLeft w:val="300"/>
              <w:marRight w:val="750"/>
              <w:marTop w:val="150"/>
              <w:marBottom w:val="150"/>
              <w:divBdr>
                <w:top w:val="dotted" w:sz="6" w:space="0" w:color="E8E5D6"/>
                <w:left w:val="dotted" w:sz="6" w:space="0" w:color="E8E5D6"/>
                <w:bottom w:val="dotted" w:sz="6" w:space="0" w:color="E8E5D6"/>
                <w:right w:val="dotted" w:sz="6" w:space="0" w:color="E8E5D6"/>
              </w:divBdr>
            </w:div>
            <w:div w:id="1514296515">
              <w:marLeft w:val="0"/>
              <w:marRight w:val="75"/>
              <w:marTop w:val="75"/>
              <w:marBottom w:val="0"/>
              <w:divBdr>
                <w:top w:val="dotted" w:sz="6" w:space="2" w:color="E8E5D6"/>
                <w:left w:val="dotted" w:sz="6" w:space="2" w:color="E8E5D6"/>
                <w:bottom w:val="dotted" w:sz="6" w:space="2" w:color="E8E5D6"/>
                <w:right w:val="dotted" w:sz="6" w:space="2" w:color="E8E5D6"/>
              </w:divBdr>
              <w:divsChild>
                <w:div w:id="5895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1272">
      <w:bodyDiv w:val="1"/>
      <w:marLeft w:val="0"/>
      <w:marRight w:val="0"/>
      <w:marTop w:val="0"/>
      <w:marBottom w:val="0"/>
      <w:divBdr>
        <w:top w:val="none" w:sz="0" w:space="0" w:color="auto"/>
        <w:left w:val="none" w:sz="0" w:space="0" w:color="auto"/>
        <w:bottom w:val="none" w:sz="0" w:space="0" w:color="auto"/>
        <w:right w:val="none" w:sz="0" w:space="0" w:color="auto"/>
      </w:divBdr>
    </w:div>
    <w:div w:id="409086364">
      <w:bodyDiv w:val="1"/>
      <w:marLeft w:val="0"/>
      <w:marRight w:val="0"/>
      <w:marTop w:val="0"/>
      <w:marBottom w:val="0"/>
      <w:divBdr>
        <w:top w:val="none" w:sz="0" w:space="0" w:color="auto"/>
        <w:left w:val="none" w:sz="0" w:space="0" w:color="auto"/>
        <w:bottom w:val="none" w:sz="0" w:space="0" w:color="auto"/>
        <w:right w:val="none" w:sz="0" w:space="0" w:color="auto"/>
      </w:divBdr>
    </w:div>
    <w:div w:id="510334774">
      <w:bodyDiv w:val="1"/>
      <w:marLeft w:val="0"/>
      <w:marRight w:val="0"/>
      <w:marTop w:val="0"/>
      <w:marBottom w:val="0"/>
      <w:divBdr>
        <w:top w:val="none" w:sz="0" w:space="0" w:color="auto"/>
        <w:left w:val="none" w:sz="0" w:space="0" w:color="auto"/>
        <w:bottom w:val="none" w:sz="0" w:space="0" w:color="auto"/>
        <w:right w:val="none" w:sz="0" w:space="0" w:color="auto"/>
      </w:divBdr>
    </w:div>
    <w:div w:id="858084785">
      <w:bodyDiv w:val="1"/>
      <w:marLeft w:val="0"/>
      <w:marRight w:val="0"/>
      <w:marTop w:val="0"/>
      <w:marBottom w:val="0"/>
      <w:divBdr>
        <w:top w:val="none" w:sz="0" w:space="0" w:color="auto"/>
        <w:left w:val="none" w:sz="0" w:space="0" w:color="auto"/>
        <w:bottom w:val="none" w:sz="0" w:space="0" w:color="auto"/>
        <w:right w:val="none" w:sz="0" w:space="0" w:color="auto"/>
      </w:divBdr>
    </w:div>
    <w:div w:id="874192843">
      <w:bodyDiv w:val="1"/>
      <w:marLeft w:val="0"/>
      <w:marRight w:val="0"/>
      <w:marTop w:val="0"/>
      <w:marBottom w:val="0"/>
      <w:divBdr>
        <w:top w:val="none" w:sz="0" w:space="0" w:color="auto"/>
        <w:left w:val="none" w:sz="0" w:space="0" w:color="auto"/>
        <w:bottom w:val="none" w:sz="0" w:space="0" w:color="auto"/>
        <w:right w:val="none" w:sz="0" w:space="0" w:color="auto"/>
      </w:divBdr>
    </w:div>
    <w:div w:id="965307869">
      <w:bodyDiv w:val="1"/>
      <w:marLeft w:val="0"/>
      <w:marRight w:val="0"/>
      <w:marTop w:val="0"/>
      <w:marBottom w:val="0"/>
      <w:divBdr>
        <w:top w:val="none" w:sz="0" w:space="0" w:color="auto"/>
        <w:left w:val="none" w:sz="0" w:space="0" w:color="auto"/>
        <w:bottom w:val="none" w:sz="0" w:space="0" w:color="auto"/>
        <w:right w:val="none" w:sz="0" w:space="0" w:color="auto"/>
      </w:divBdr>
    </w:div>
    <w:div w:id="1332176342">
      <w:bodyDiv w:val="1"/>
      <w:marLeft w:val="0"/>
      <w:marRight w:val="0"/>
      <w:marTop w:val="0"/>
      <w:marBottom w:val="0"/>
      <w:divBdr>
        <w:top w:val="none" w:sz="0" w:space="0" w:color="auto"/>
        <w:left w:val="none" w:sz="0" w:space="0" w:color="auto"/>
        <w:bottom w:val="none" w:sz="0" w:space="0" w:color="auto"/>
        <w:right w:val="none" w:sz="0" w:space="0" w:color="auto"/>
      </w:divBdr>
    </w:div>
    <w:div w:id="1362435376">
      <w:bodyDiv w:val="1"/>
      <w:marLeft w:val="0"/>
      <w:marRight w:val="0"/>
      <w:marTop w:val="0"/>
      <w:marBottom w:val="0"/>
      <w:divBdr>
        <w:top w:val="none" w:sz="0" w:space="0" w:color="auto"/>
        <w:left w:val="none" w:sz="0" w:space="0" w:color="auto"/>
        <w:bottom w:val="none" w:sz="0" w:space="0" w:color="auto"/>
        <w:right w:val="none" w:sz="0" w:space="0" w:color="auto"/>
      </w:divBdr>
    </w:div>
    <w:div w:id="1363557871">
      <w:bodyDiv w:val="1"/>
      <w:marLeft w:val="0"/>
      <w:marRight w:val="0"/>
      <w:marTop w:val="0"/>
      <w:marBottom w:val="0"/>
      <w:divBdr>
        <w:top w:val="none" w:sz="0" w:space="0" w:color="auto"/>
        <w:left w:val="none" w:sz="0" w:space="0" w:color="auto"/>
        <w:bottom w:val="none" w:sz="0" w:space="0" w:color="auto"/>
        <w:right w:val="none" w:sz="0" w:space="0" w:color="auto"/>
      </w:divBdr>
    </w:div>
    <w:div w:id="1461803065">
      <w:bodyDiv w:val="1"/>
      <w:marLeft w:val="0"/>
      <w:marRight w:val="0"/>
      <w:marTop w:val="0"/>
      <w:marBottom w:val="0"/>
      <w:divBdr>
        <w:top w:val="none" w:sz="0" w:space="0" w:color="auto"/>
        <w:left w:val="none" w:sz="0" w:space="0" w:color="auto"/>
        <w:bottom w:val="none" w:sz="0" w:space="0" w:color="auto"/>
        <w:right w:val="none" w:sz="0" w:space="0" w:color="auto"/>
      </w:divBdr>
    </w:div>
    <w:div w:id="1468358201">
      <w:bodyDiv w:val="1"/>
      <w:marLeft w:val="0"/>
      <w:marRight w:val="0"/>
      <w:marTop w:val="0"/>
      <w:marBottom w:val="0"/>
      <w:divBdr>
        <w:top w:val="none" w:sz="0" w:space="0" w:color="auto"/>
        <w:left w:val="none" w:sz="0" w:space="0" w:color="auto"/>
        <w:bottom w:val="none" w:sz="0" w:space="0" w:color="auto"/>
        <w:right w:val="none" w:sz="0" w:space="0" w:color="auto"/>
      </w:divBdr>
    </w:div>
    <w:div w:id="1501508594">
      <w:bodyDiv w:val="1"/>
      <w:marLeft w:val="0"/>
      <w:marRight w:val="0"/>
      <w:marTop w:val="0"/>
      <w:marBottom w:val="0"/>
      <w:divBdr>
        <w:top w:val="none" w:sz="0" w:space="0" w:color="auto"/>
        <w:left w:val="none" w:sz="0" w:space="0" w:color="auto"/>
        <w:bottom w:val="none" w:sz="0" w:space="0" w:color="auto"/>
        <w:right w:val="none" w:sz="0" w:space="0" w:color="auto"/>
      </w:divBdr>
    </w:div>
    <w:div w:id="1531796336">
      <w:bodyDiv w:val="1"/>
      <w:marLeft w:val="0"/>
      <w:marRight w:val="0"/>
      <w:marTop w:val="0"/>
      <w:marBottom w:val="0"/>
      <w:divBdr>
        <w:top w:val="none" w:sz="0" w:space="0" w:color="auto"/>
        <w:left w:val="none" w:sz="0" w:space="0" w:color="auto"/>
        <w:bottom w:val="none" w:sz="0" w:space="0" w:color="auto"/>
        <w:right w:val="none" w:sz="0" w:space="0" w:color="auto"/>
      </w:divBdr>
    </w:div>
    <w:div w:id="1564027490">
      <w:bodyDiv w:val="1"/>
      <w:marLeft w:val="0"/>
      <w:marRight w:val="0"/>
      <w:marTop w:val="0"/>
      <w:marBottom w:val="0"/>
      <w:divBdr>
        <w:top w:val="none" w:sz="0" w:space="0" w:color="auto"/>
        <w:left w:val="none" w:sz="0" w:space="0" w:color="auto"/>
        <w:bottom w:val="none" w:sz="0" w:space="0" w:color="auto"/>
        <w:right w:val="none" w:sz="0" w:space="0" w:color="auto"/>
      </w:divBdr>
    </w:div>
    <w:div w:id="1587374943">
      <w:bodyDiv w:val="1"/>
      <w:marLeft w:val="0"/>
      <w:marRight w:val="0"/>
      <w:marTop w:val="0"/>
      <w:marBottom w:val="0"/>
      <w:divBdr>
        <w:top w:val="none" w:sz="0" w:space="0" w:color="auto"/>
        <w:left w:val="none" w:sz="0" w:space="0" w:color="auto"/>
        <w:bottom w:val="none" w:sz="0" w:space="0" w:color="auto"/>
        <w:right w:val="none" w:sz="0" w:space="0" w:color="auto"/>
      </w:divBdr>
    </w:div>
    <w:div w:id="1650136605">
      <w:bodyDiv w:val="1"/>
      <w:marLeft w:val="0"/>
      <w:marRight w:val="0"/>
      <w:marTop w:val="0"/>
      <w:marBottom w:val="0"/>
      <w:divBdr>
        <w:top w:val="none" w:sz="0" w:space="0" w:color="auto"/>
        <w:left w:val="none" w:sz="0" w:space="0" w:color="auto"/>
        <w:bottom w:val="none" w:sz="0" w:space="0" w:color="auto"/>
        <w:right w:val="none" w:sz="0" w:space="0" w:color="auto"/>
      </w:divBdr>
      <w:divsChild>
        <w:div w:id="1362778751">
          <w:marLeft w:val="0"/>
          <w:marRight w:val="0"/>
          <w:marTop w:val="100"/>
          <w:marBottom w:val="100"/>
          <w:divBdr>
            <w:top w:val="none" w:sz="0" w:space="0" w:color="auto"/>
            <w:left w:val="single" w:sz="6" w:space="0" w:color="8E8F92"/>
            <w:bottom w:val="none" w:sz="0" w:space="0" w:color="auto"/>
            <w:right w:val="single" w:sz="6" w:space="0" w:color="8E8F92"/>
          </w:divBdr>
          <w:divsChild>
            <w:div w:id="710423871">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38281084">
      <w:bodyDiv w:val="1"/>
      <w:marLeft w:val="0"/>
      <w:marRight w:val="0"/>
      <w:marTop w:val="0"/>
      <w:marBottom w:val="0"/>
      <w:divBdr>
        <w:top w:val="none" w:sz="0" w:space="0" w:color="auto"/>
        <w:left w:val="none" w:sz="0" w:space="0" w:color="auto"/>
        <w:bottom w:val="none" w:sz="0" w:space="0" w:color="auto"/>
        <w:right w:val="none" w:sz="0" w:space="0" w:color="auto"/>
      </w:divBdr>
    </w:div>
    <w:div w:id="1891720209">
      <w:bodyDiv w:val="1"/>
      <w:marLeft w:val="0"/>
      <w:marRight w:val="0"/>
      <w:marTop w:val="0"/>
      <w:marBottom w:val="0"/>
      <w:divBdr>
        <w:top w:val="none" w:sz="0" w:space="0" w:color="auto"/>
        <w:left w:val="none" w:sz="0" w:space="0" w:color="auto"/>
        <w:bottom w:val="none" w:sz="0" w:space="0" w:color="auto"/>
        <w:right w:val="none" w:sz="0" w:space="0" w:color="auto"/>
      </w:divBdr>
    </w:div>
    <w:div w:id="1929196248">
      <w:bodyDiv w:val="1"/>
      <w:marLeft w:val="0"/>
      <w:marRight w:val="0"/>
      <w:marTop w:val="0"/>
      <w:marBottom w:val="0"/>
      <w:divBdr>
        <w:top w:val="none" w:sz="0" w:space="0" w:color="auto"/>
        <w:left w:val="none" w:sz="0" w:space="0" w:color="auto"/>
        <w:bottom w:val="none" w:sz="0" w:space="0" w:color="auto"/>
        <w:right w:val="none" w:sz="0" w:space="0" w:color="auto"/>
      </w:divBdr>
    </w:div>
    <w:div w:id="2100908944">
      <w:bodyDiv w:val="1"/>
      <w:marLeft w:val="0"/>
      <w:marRight w:val="0"/>
      <w:marTop w:val="0"/>
      <w:marBottom w:val="0"/>
      <w:divBdr>
        <w:top w:val="none" w:sz="0" w:space="0" w:color="auto"/>
        <w:left w:val="none" w:sz="0" w:space="0" w:color="auto"/>
        <w:bottom w:val="none" w:sz="0" w:space="0" w:color="auto"/>
        <w:right w:val="none" w:sz="0" w:space="0" w:color="auto"/>
      </w:divBdr>
    </w:div>
    <w:div w:id="210869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ksug.ai/awstronaut/" TargetMode="External"/><Relationship Id="rId3" Type="http://schemas.openxmlformats.org/officeDocument/2006/relationships/customXml" Target="../customXml/item2.xml"/><Relationship Id="rId21" Type="http://schemas.openxmlformats.org/officeDocument/2006/relationships/hyperlink" Target="https://skillsprofile.skillbuilder.aws/user/nizarajroud/certification-badges"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linkedin.com/posts/alithya_alithya-aws-goldenjacket-activity-7391851899844497409-67vJ?utm_source=share&amp;utm_medium=member_desktop&amp;rcm=ACoAAAFIkJABx3qWdTQYJN6muZzdIdnzxq7KjcU" TargetMode="External"/><Relationship Id="rId2" Type="http://schemas.openxmlformats.org/officeDocument/2006/relationships/customXml" Target="../customXml/item1.xml"/><Relationship Id="rId16" Type="http://schemas.openxmlformats.org/officeDocument/2006/relationships/hyperlink" Target="https://www.linkedin.com/in/nizarajroud/" TargetMode="External"/><Relationship Id="rId20" Type="http://schemas.openxmlformats.org/officeDocument/2006/relationships/hyperlink" Target="https://skillsprofile.skillbuilder.aws/user/nizarajroud/certification-badge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linkedin.com/posts/awstronaut_awstronaut-kubestronaut-aws-activity-7331073529121042434-QCbC/?utm_source=share&amp;utm_medium=member_desktop&amp;rcm=ACoAAAFIkJABx3qWdTQYJN6muZzdIdnzxq7KjcU"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www.credly.com/users/nizar.ajrou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baafc3-3243-4e35-b3e0-528b85b3e1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 ma:contentTypeID="0x010100E1DD44A8E3D0AF48B6C61E5EE1AEBC34" ma:contentTypeVersion="15" ma:contentTypeDescription="Create a new document." ma:contentTypeScope="" ma:versionID="1a5079b7c8196a38e287e058820efda2">
  <xsd:schema xmlns:xsd="http://www.w3.org/2001/XMLSchema" xmlns:xs="http://www.w3.org/2001/XMLSchema" xmlns:p="http://schemas.microsoft.com/office/2006/metadata/properties" xmlns:ns3="10baafc3-3243-4e35-b3e0-528b85b3e1ff" xmlns:ns4="2a4e7ad1-4283-4a53-9441-74c7f4f74b82" targetNamespace="http://schemas.microsoft.com/office/2006/metadata/properties" ma:root="true" ma:fieldsID="55395ae7de7f9f65513968d0c0107c46" ns3:_="" ns4:_="">
    <xsd:import namespace="10baafc3-3243-4e35-b3e0-528b85b3e1ff"/>
    <xsd:import namespace="2a4e7ad1-4283-4a53-9441-74c7f4f74b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aafc3-3243-4e35-b3e0-528b85b3e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4e7ad1-4283-4a53-9441-74c7f4f74b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9E8701-BBDA-4682-8CB6-B307160F315A}">
  <ds:schemaRefs>
    <ds:schemaRef ds:uri="http://schemas.microsoft.com/office/2006/metadata/properties"/>
    <ds:schemaRef ds:uri="http://schemas.microsoft.com/office/infopath/2007/PartnerControls"/>
    <ds:schemaRef ds:uri="10baafc3-3243-4e35-b3e0-528b85b3e1ff"/>
  </ds:schemaRefs>
</ds:datastoreItem>
</file>

<file path=customXml/itemProps2.xml><?xml version="1.0" encoding="utf-8"?>
<ds:datastoreItem xmlns:ds="http://schemas.openxmlformats.org/officeDocument/2006/customXml" ds:itemID="{0934EF6E-4227-47BA-9AD2-E9D3AFC64857}">
  <ds:schemaRefs>
    <ds:schemaRef ds:uri="http://schemas.microsoft.com/sharepoint/v3/contenttype/forms"/>
  </ds:schemaRefs>
</ds:datastoreItem>
</file>

<file path=customXml/itemProps3.xml><?xml version="1.0" encoding="utf-8"?>
<ds:datastoreItem xmlns:ds="http://schemas.openxmlformats.org/officeDocument/2006/customXml" ds:itemID="{2667A497-376B-47D6-B23F-A956D8B93ACA}">
  <ds:schemaRefs>
    <ds:schemaRef ds:uri="http://schemas.openxmlformats.org/officeDocument/2006/bibliography"/>
  </ds:schemaRefs>
</ds:datastoreItem>
</file>

<file path=customXml/itemProps4.xml><?xml version="1.0" encoding="utf-8"?>
<ds:datastoreItem xmlns:ds="http://schemas.openxmlformats.org/officeDocument/2006/customXml" ds:itemID="{A174F590-E3EC-45D8-AA3A-D3F2C636F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aafc3-3243-4e35-b3e0-528b85b3e1ff"/>
    <ds:schemaRef ds:uri="2a4e7ad1-4283-4a53-9441-74c7f4f74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2318</Words>
  <Characters>13471</Characters>
  <Application>Microsoft Office Word</Application>
  <DocSecurity>0</DocSecurity>
  <Lines>481</Lines>
  <Paragraphs>272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15517</CharactersWithSpaces>
  <SharedDoc>false</SharedDoc>
  <HLinks>
    <vt:vector size="6" baseType="variant">
      <vt:variant>
        <vt:i4>2359408</vt:i4>
      </vt:variant>
      <vt:variant>
        <vt:i4>0</vt:i4>
      </vt:variant>
      <vt:variant>
        <vt:i4>0</vt:i4>
      </vt:variant>
      <vt:variant>
        <vt:i4>5</vt:i4>
      </vt:variant>
      <vt:variant>
        <vt:lpwstr>http://www.alithya.com/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Touaibia</dc:creator>
  <cp:keywords/>
  <dc:description/>
  <cp:lastModifiedBy>Nizar Ajroud</cp:lastModifiedBy>
  <cp:revision>2</cp:revision>
  <cp:lastPrinted>2025-11-17T16:03:00Z</cp:lastPrinted>
  <dcterms:created xsi:type="dcterms:W3CDTF">2026-02-03T15:03:00Z</dcterms:created>
  <dcterms:modified xsi:type="dcterms:W3CDTF">2026-02-03T15:03:00Z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0x010100E1DD44A8E3D0AF48B6C61E5EE1AEBC34</vt:lpwstr>
  </property>
  <property fmtid="{D5CDD505-2E9C-101B-9397-08002B2CF9AE}" pid="3" name="MediaServiceImageTags">
    <vt:lpwstr/>
  </property>
  <property fmtid="{D5CDD505-2E9C-101B-9397-08002B2CF9AE}" pid="4" name="lcf76f155ced4ddcb4097134ff3c332f">
    <vt:lpwstr/>
  </property>
  <property fmtid="{D5CDD505-2E9C-101B-9397-08002B2CF9AE}" pid="5" name="Person">
    <vt:lpwstr/>
  </property>
</Properties>
</file>