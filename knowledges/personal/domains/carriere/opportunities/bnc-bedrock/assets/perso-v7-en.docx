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E629" w14:textId="77777777" w:rsidR="00111FEF" w:rsidRPr="00667F4F" w:rsidRDefault="00111FEF" w:rsidP="00111FEF">
      <w:pPr>
        <w:spacing w:line="360" w:lineRule="auto"/>
        <w:jc w:val="center"/>
        <w:rPr>
          <w:rFonts w:ascii="Arial" w:hAnsi="Arial" w:cs="Poppins Light"/>
          <w:b/>
          <w:bCs/>
          <w:color w:val="002957"/>
          <w:sz w:val="32"/>
          <w:szCs w:val="32"/>
        </w:rPr>
      </w:pPr>
      <w:r w:rsidRPr="00667F4F">
        <w:rPr>
          <w:rFonts w:ascii="Arial" w:hAnsi="Arial" w:cs="Poppins Light"/>
          <w:b/>
          <w:bCs/>
          <w:color w:val="002957"/>
          <w:sz w:val="32"/>
          <w:szCs w:val="32"/>
        </w:rPr>
        <w:t>Nizar Ajroud</w:t>
      </w:r>
    </w:p>
    <w:p w14:paraId="025E9295" w14:textId="512580A1" w:rsidR="00111FEF" w:rsidRPr="00667F4F" w:rsidRDefault="00111FEF" w:rsidP="00111FEF">
      <w:pPr>
        <w:spacing w:line="360" w:lineRule="auto"/>
        <w:jc w:val="center"/>
        <w:rPr>
          <w:rFonts w:ascii="Arial" w:hAnsi="Arial" w:cs="Poppins Light"/>
          <w:color w:val="002957"/>
          <w:szCs w:val="20"/>
        </w:rPr>
      </w:pPr>
      <w:r w:rsidRPr="00667F4F">
        <w:rPr>
          <w:rFonts w:ascii="Arial" w:hAnsi="Arial" w:cs="Poppins Light"/>
          <w:color w:val="002957"/>
          <w:szCs w:val="20"/>
        </w:rPr>
        <w:t xml:space="preserve">2103 Dollard Street </w:t>
      </w:r>
    </w:p>
    <w:p w14:paraId="012A0FE3" w14:textId="116CEF76" w:rsidR="00111FEF" w:rsidRPr="00667F4F" w:rsidRDefault="00111FEF" w:rsidP="00111FEF">
      <w:pPr>
        <w:spacing w:line="360" w:lineRule="auto"/>
        <w:jc w:val="center"/>
        <w:rPr>
          <w:rFonts w:ascii="Arial" w:hAnsi="Arial" w:cs="Poppins Light"/>
          <w:color w:val="002957"/>
          <w:szCs w:val="20"/>
        </w:rPr>
      </w:pPr>
      <w:r w:rsidRPr="00667F4F">
        <w:rPr>
          <w:rFonts w:ascii="Arial" w:hAnsi="Arial" w:cs="Poppins Light"/>
          <w:color w:val="002957"/>
          <w:szCs w:val="20"/>
        </w:rPr>
        <w:t>Longueuil, Quebec J4K 4N9</w:t>
      </w:r>
    </w:p>
    <w:p w14:paraId="45B01BF5" w14:textId="40E509F3" w:rsidR="00111FEF" w:rsidRPr="00667F4F" w:rsidRDefault="00111FEF" w:rsidP="00111FEF">
      <w:pPr>
        <w:spacing w:line="360" w:lineRule="auto"/>
        <w:jc w:val="center"/>
        <w:rPr>
          <w:rFonts w:ascii="Arial" w:hAnsi="Arial" w:cs="Poppins Light"/>
          <w:color w:val="002957"/>
          <w:szCs w:val="20"/>
        </w:rPr>
      </w:pPr>
      <w:r w:rsidRPr="00667F4F">
        <w:rPr>
          <w:rFonts w:ascii="Arial" w:hAnsi="Arial" w:cs="Poppins Light"/>
          <w:color w:val="002957"/>
          <w:szCs w:val="20"/>
        </w:rPr>
        <w:t xml:space="preserve">Phone (cell): </w:t>
      </w:r>
      <w:r w:rsidRPr="00667F4F">
        <w:rPr>
          <w:rStyle w:val="GrasCar"/>
        </w:rPr>
        <w:t>514 980-4731</w:t>
      </w:r>
    </w:p>
    <w:p w14:paraId="102D6217" w14:textId="72297357" w:rsidR="00111FEF" w:rsidRPr="00667F4F" w:rsidRDefault="00111FEF" w:rsidP="00111FEF">
      <w:pPr>
        <w:spacing w:line="360" w:lineRule="auto"/>
        <w:jc w:val="center"/>
        <w:rPr>
          <w:rFonts w:ascii="Arial" w:hAnsi="Arial" w:cs="Poppins Light"/>
          <w:color w:val="002957"/>
          <w:szCs w:val="20"/>
        </w:rPr>
      </w:pPr>
      <w:r w:rsidRPr="00667F4F">
        <w:rPr>
          <w:rFonts w:ascii="Arial" w:hAnsi="Arial" w:cs="Poppins Light"/>
          <w:color w:val="002957"/>
          <w:szCs w:val="20"/>
        </w:rPr>
        <w:t xml:space="preserve">Email : </w:t>
      </w:r>
      <w:r w:rsidRPr="00667F4F">
        <w:rPr>
          <w:rStyle w:val="GrasCar"/>
        </w:rPr>
        <w:t>nizar.ajroud@gmail.com</w:t>
      </w:r>
      <w:r w:rsidRPr="00667F4F">
        <w:rPr>
          <w:rFonts w:ascii="Arial" w:hAnsi="Arial" w:cs="Poppins Light"/>
          <w:color w:val="002957"/>
          <w:szCs w:val="20"/>
        </w:rPr>
        <w:t xml:space="preserve"> </w:t>
      </w:r>
    </w:p>
    <w:p w14:paraId="3818B5CB" w14:textId="77777777" w:rsidR="00111FEF" w:rsidRPr="00667F4F" w:rsidRDefault="00111FEF" w:rsidP="00111FEF">
      <w:pPr>
        <w:spacing w:line="360" w:lineRule="auto"/>
        <w:jc w:val="center"/>
        <w:rPr>
          <w:rFonts w:ascii="Arial" w:hAnsi="Arial" w:cs="Poppins Light"/>
          <w:color w:val="002957"/>
          <w:szCs w:val="20"/>
        </w:rPr>
      </w:pPr>
      <w:hyperlink r:id="rId12" w:history="1">
        <w:r w:rsidRPr="00667F4F">
          <w:rPr>
            <w:rStyle w:val="Lienhypertexte"/>
            <w:rFonts w:ascii="Arial" w:hAnsi="Arial" w:cs="Poppins Light"/>
            <w:szCs w:val="20"/>
          </w:rPr>
          <w:t>https://www.linkedin.com/in/nizarajroud/</w:t>
        </w:r>
      </w:hyperlink>
    </w:p>
    <w:p w14:paraId="51E8534F" w14:textId="77777777" w:rsidR="00933626" w:rsidRPr="00667F4F" w:rsidRDefault="00933626" w:rsidP="00AE51FC">
      <w:pPr>
        <w:spacing w:line="276" w:lineRule="auto"/>
        <w:rPr>
          <w:rFonts w:ascii="Arial" w:hAnsi="Arial" w:cs="Arial"/>
          <w:color w:val="001557"/>
          <w:bdr w:val="single" w:sz="4" w:space="0" w:color="FFFFFF" w:themeColor="background1"/>
          <w:lang w:eastAsia="fr-CA"/>
        </w:rPr>
      </w:pPr>
    </w:p>
    <w:p w14:paraId="269E5415" w14:textId="60F9DECE" w:rsidR="00453544" w:rsidRDefault="00453544" w:rsidP="00060A11">
      <w:pPr>
        <w:pStyle w:val="Paragraphedeliste"/>
        <w:numPr>
          <w:ilvl w:val="0"/>
          <w:numId w:val="11"/>
        </w:numPr>
        <w:spacing w:line="276" w:lineRule="auto"/>
        <w:rPr>
          <w:rFonts w:ascii="Arial" w:hAnsi="Arial" w:cs="Arial"/>
          <w:color w:val="001557"/>
          <w:bdr w:val="single" w:sz="4" w:space="0" w:color="FFFFFF" w:themeColor="background1"/>
          <w:lang w:eastAsia="fr-CA"/>
        </w:rPr>
      </w:pPr>
      <w:r>
        <w:rPr>
          <w:rFonts w:ascii="Arial" w:hAnsi="Arial" w:cs="Arial"/>
          <w:color w:val="001557"/>
          <w:bdr w:val="single" w:sz="4" w:space="0" w:color="FFFFFF" w:themeColor="background1"/>
          <w:lang w:eastAsia="fr-CA"/>
        </w:rPr>
        <w:t xml:space="preserve">AWS </w:t>
      </w:r>
      <w:r w:rsidRPr="00575932">
        <w:rPr>
          <w:rStyle w:val="GrasCar"/>
        </w:rPr>
        <w:t>Golden Jacket</w:t>
      </w:r>
      <w:r w:rsidR="0072108A">
        <w:rPr>
          <w:rFonts w:ascii="Arial" w:hAnsi="Arial" w:cs="Arial"/>
          <w:color w:val="001557"/>
          <w:bdr w:val="single" w:sz="4" w:space="0" w:color="FFFFFF" w:themeColor="background1"/>
          <w:lang w:eastAsia="fr-CA"/>
        </w:rPr>
        <w:t xml:space="preserve"> </w:t>
      </w:r>
      <w:r w:rsidR="0072108A" w:rsidRPr="0072108A">
        <w:rPr>
          <w:rFonts w:ascii="Arial" w:hAnsi="Arial" w:cs="Arial"/>
          <w:color w:val="001557"/>
          <w:bdr w:val="single" w:sz="4" w:space="0" w:color="FFFFFF" w:themeColor="background1"/>
          <w:lang w:eastAsia="fr-CA"/>
        </w:rPr>
        <w:t xml:space="preserve">(Fully certified AWS 12x - </w:t>
      </w:r>
      <w:hyperlink r:id="rId13" w:history="1">
        <w:r w:rsidR="0072108A" w:rsidRPr="007D008C">
          <w:rPr>
            <w:rStyle w:val="Lienhypertexte"/>
            <w:rFonts w:ascii="Arial" w:hAnsi="Arial" w:cs="Arial"/>
            <w:szCs w:val="20"/>
            <w:lang w:eastAsia="fr-CA"/>
          </w:rPr>
          <w:t>137th</w:t>
        </w:r>
      </w:hyperlink>
      <w:r w:rsidR="0072108A" w:rsidRPr="0072108A">
        <w:rPr>
          <w:rStyle w:val="GrasCar"/>
        </w:rPr>
        <w:t xml:space="preserve"> </w:t>
      </w:r>
      <w:r w:rsidR="0072108A" w:rsidRPr="0072108A">
        <w:rPr>
          <w:rStyle w:val="GrasCar"/>
          <w:lang w:eastAsia="fr-CA"/>
        </w:rPr>
        <w:t xml:space="preserve">in the world, </w:t>
      </w:r>
      <w:hyperlink r:id="rId14" w:history="1">
        <w:r w:rsidR="0072108A" w:rsidRPr="007D008C">
          <w:rPr>
            <w:rStyle w:val="Lienhypertexte"/>
            <w:rFonts w:ascii="Arial" w:hAnsi="Arial" w:cs="Arial"/>
            <w:szCs w:val="20"/>
            <w:lang w:eastAsia="fr-CA"/>
          </w:rPr>
          <w:t>5th</w:t>
        </w:r>
      </w:hyperlink>
      <w:r w:rsidR="0072108A" w:rsidRPr="0072108A">
        <w:rPr>
          <w:rStyle w:val="GrasCar"/>
          <w:lang w:eastAsia="fr-CA"/>
        </w:rPr>
        <w:t xml:space="preserve"> </w:t>
      </w:r>
      <w:r w:rsidR="0072108A" w:rsidRPr="0072108A">
        <w:rPr>
          <w:rStyle w:val="GrasCar"/>
        </w:rPr>
        <w:t>in Canada</w:t>
      </w:r>
      <w:r w:rsidR="0072108A" w:rsidRPr="0072108A">
        <w:rPr>
          <w:rFonts w:ascii="Arial" w:hAnsi="Arial" w:cs="Arial"/>
          <w:color w:val="001557"/>
          <w:bdr w:val="single" w:sz="4" w:space="0" w:color="FFFFFF" w:themeColor="background1"/>
          <w:lang w:eastAsia="fr-CA"/>
        </w:rPr>
        <w:t>)</w:t>
      </w:r>
    </w:p>
    <w:p w14:paraId="77DDFF8C" w14:textId="1AB4D6BA" w:rsidR="00933626" w:rsidRPr="00667F4F" w:rsidRDefault="003B7DC3" w:rsidP="00060A11">
      <w:pPr>
        <w:pStyle w:val="Paragraphedeliste"/>
        <w:numPr>
          <w:ilvl w:val="0"/>
          <w:numId w:val="11"/>
        </w:numPr>
        <w:spacing w:line="276" w:lineRule="auto"/>
        <w:rPr>
          <w:rFonts w:ascii="Arial" w:hAnsi="Arial" w:cs="Arial"/>
          <w:color w:val="001557"/>
          <w:bdr w:val="single" w:sz="4" w:space="0" w:color="FFFFFF" w:themeColor="background1"/>
          <w:lang w:eastAsia="fr-CA"/>
        </w:rPr>
      </w:pPr>
      <w:r w:rsidRPr="00667F4F">
        <w:rPr>
          <w:rFonts w:ascii="Arial" w:hAnsi="Arial" w:cs="Arial"/>
          <w:color w:val="001557"/>
          <w:bdr w:val="single" w:sz="4" w:space="0" w:color="FFFFFF" w:themeColor="background1"/>
          <w:lang w:eastAsia="fr-CA"/>
        </w:rPr>
        <w:t>Permanent resident Status in Canada</w:t>
      </w:r>
    </w:p>
    <w:p w14:paraId="32952129" w14:textId="18DF7810" w:rsidR="003B7DC3" w:rsidRPr="00667F4F" w:rsidRDefault="003B7DC3" w:rsidP="00060A11">
      <w:pPr>
        <w:pStyle w:val="Paragraphedeliste"/>
        <w:numPr>
          <w:ilvl w:val="0"/>
          <w:numId w:val="11"/>
        </w:numPr>
        <w:spacing w:line="276" w:lineRule="auto"/>
        <w:rPr>
          <w:rFonts w:ascii="Arial" w:hAnsi="Arial" w:cs="Arial"/>
          <w:color w:val="001557"/>
          <w:bdr w:val="single" w:sz="4" w:space="0" w:color="FFFFFF" w:themeColor="background1"/>
          <w:lang w:eastAsia="fr-CA"/>
        </w:rPr>
      </w:pPr>
      <w:r w:rsidRPr="00667F4F">
        <w:rPr>
          <w:rFonts w:ascii="Arial" w:hAnsi="Arial" w:cs="Arial"/>
          <w:color w:val="001557"/>
          <w:bdr w:val="single" w:sz="4" w:space="0" w:color="FFFFFF" w:themeColor="background1"/>
          <w:lang w:eastAsia="fr-CA"/>
        </w:rPr>
        <w:t>MIFI diploma equivalency</w:t>
      </w:r>
    </w:p>
    <w:p w14:paraId="32DCBED1" w14:textId="59B4F5C9" w:rsidR="006B3D84" w:rsidRPr="006B3D84" w:rsidRDefault="00060A11" w:rsidP="006F2637">
      <w:pPr>
        <w:pStyle w:val="Paragraphedeliste"/>
        <w:numPr>
          <w:ilvl w:val="0"/>
          <w:numId w:val="11"/>
        </w:numPr>
        <w:spacing w:line="276" w:lineRule="auto"/>
        <w:rPr>
          <w:rFonts w:ascii="Arial" w:hAnsi="Arial" w:cs="Arial"/>
          <w:color w:val="001557"/>
          <w:bdr w:val="single" w:sz="4" w:space="0" w:color="FFFFFF" w:themeColor="background1"/>
          <w:lang w:eastAsia="fr-CA"/>
        </w:rPr>
      </w:pPr>
      <w:r w:rsidRPr="006B3D84">
        <w:rPr>
          <w:rFonts w:ascii="Arial" w:hAnsi="Arial" w:cs="Arial"/>
          <w:color w:val="001557"/>
          <w:bdr w:val="single" w:sz="4" w:space="0" w:color="FFFFFF" w:themeColor="background1"/>
          <w:lang w:eastAsia="fr-CA"/>
        </w:rPr>
        <w:t>Preference for Full remote work</w:t>
      </w:r>
      <w:r w:rsidR="006B3D84" w:rsidRPr="006B3D84">
        <w:rPr>
          <w:rFonts w:ascii="Arial" w:hAnsi="Arial" w:cs="Arial"/>
          <w:color w:val="001557"/>
          <w:bdr w:val="single" w:sz="4" w:space="0" w:color="FFFFFF" w:themeColor="background1"/>
          <w:lang w:eastAsia="fr-CA"/>
        </w:rPr>
        <w:t xml:space="preserve"> &amp; Full permanent position </w:t>
      </w:r>
    </w:p>
    <w:p w14:paraId="76DF34A3" w14:textId="77777777" w:rsidR="003B7DC3" w:rsidRPr="00667F4F" w:rsidRDefault="003B7DC3" w:rsidP="00AE51FC">
      <w:pPr>
        <w:spacing w:line="276" w:lineRule="auto"/>
        <w:rPr>
          <w:rFonts w:ascii="Arial" w:hAnsi="Arial" w:cs="Arial"/>
          <w:color w:val="001557"/>
          <w:bdr w:val="single" w:sz="4" w:space="0" w:color="FFFFFF" w:themeColor="background1"/>
          <w:lang w:eastAsia="fr-CA"/>
        </w:rPr>
      </w:pPr>
    </w:p>
    <w:p w14:paraId="1AA183EA" w14:textId="1920B7BA" w:rsidR="00933626" w:rsidRPr="00667F4F" w:rsidRDefault="00933626" w:rsidP="00AE51FC">
      <w:pPr>
        <w:spacing w:line="276" w:lineRule="auto"/>
        <w:rPr>
          <w:rFonts w:ascii="Arial" w:hAnsi="Arial" w:cs="Arial"/>
          <w:color w:val="001557"/>
          <w:bdr w:val="single" w:sz="4" w:space="0" w:color="FFFFFF" w:themeColor="background1"/>
          <w:lang w:eastAsia="fr-CA"/>
        </w:rPr>
      </w:pPr>
    </w:p>
    <w:p w14:paraId="11F09100" w14:textId="414E6AC5" w:rsidR="00E41C68" w:rsidRPr="00667F4F" w:rsidRDefault="00E41C68" w:rsidP="00D343E0">
      <w:pPr>
        <w:pStyle w:val="Puces1"/>
        <w:numPr>
          <w:ilvl w:val="0"/>
          <w:numId w:val="0"/>
        </w:numPr>
        <w:tabs>
          <w:tab w:val="clear" w:pos="9214"/>
          <w:tab w:val="right" w:pos="9354"/>
        </w:tabs>
        <w:spacing w:line="276" w:lineRule="auto"/>
        <w:rPr>
          <w:rFonts w:ascii="Poppins Light" w:hAnsi="Poppins Light" w:cs="Poppins Light"/>
          <w:color w:val="002957"/>
          <w:sz w:val="20"/>
          <w:szCs w:val="20"/>
          <w:shd w:val="clear" w:color="auto" w:fill="FFFFFF"/>
        </w:rPr>
      </w:pPr>
    </w:p>
    <w:p w14:paraId="5C4DBBF0" w14:textId="2CEC8769" w:rsidR="007B17D7" w:rsidRPr="007D008C" w:rsidRDefault="00C46E57" w:rsidP="00C46E57">
      <w:pPr>
        <w:tabs>
          <w:tab w:val="left" w:pos="284"/>
        </w:tabs>
        <w:spacing w:after="200" w:line="360" w:lineRule="auto"/>
        <w:rPr>
          <w:rFonts w:ascii="Arial" w:hAnsi="Arial" w:cs="Poppins Light"/>
          <w:color w:val="002957"/>
          <w:szCs w:val="20"/>
          <w:lang w:val="en-CA"/>
        </w:rPr>
      </w:pPr>
      <w:r w:rsidRPr="007D008C">
        <w:rPr>
          <w:rFonts w:ascii="Arial" w:hAnsi="Arial" w:cs="Poppins Light"/>
          <w:color w:val="002957"/>
          <w:szCs w:val="20"/>
          <w:lang w:val="en-CA"/>
        </w:rPr>
        <w:t>As an accomplished AWS DevOps Lead with over 1</w:t>
      </w:r>
      <w:r w:rsidR="00EB6AC5">
        <w:rPr>
          <w:rFonts w:ascii="Arial" w:hAnsi="Arial" w:cs="Poppins Light"/>
          <w:color w:val="002957"/>
          <w:szCs w:val="20"/>
          <w:lang w:val="en-CA"/>
        </w:rPr>
        <w:t>6</w:t>
      </w:r>
      <w:r w:rsidRPr="007D008C">
        <w:rPr>
          <w:rFonts w:ascii="Arial" w:hAnsi="Arial" w:cs="Poppins Light"/>
          <w:color w:val="002957"/>
          <w:szCs w:val="20"/>
          <w:lang w:val="en-CA"/>
        </w:rPr>
        <w:t xml:space="preserve"> years of industry experience, I bring deep expertise in cloud infrastructure, automation, Docker containerization, Kubernetes orchestration, and continuous integration/continuous delivery (CI/CD). </w:t>
      </w:r>
    </w:p>
    <w:p w14:paraId="11727D2B" w14:textId="24ECAD77" w:rsidR="00C46E57" w:rsidRPr="007D008C" w:rsidRDefault="00C46E57" w:rsidP="00C46E57">
      <w:pPr>
        <w:tabs>
          <w:tab w:val="left" w:pos="284"/>
        </w:tabs>
        <w:spacing w:after="200" w:line="360" w:lineRule="auto"/>
        <w:rPr>
          <w:rFonts w:ascii="Arial" w:hAnsi="Arial" w:cs="Poppins Light"/>
          <w:color w:val="002957"/>
          <w:szCs w:val="20"/>
          <w:lang w:val="en-CA"/>
        </w:rPr>
      </w:pPr>
      <w:r w:rsidRPr="007D008C">
        <w:rPr>
          <w:rFonts w:ascii="Arial" w:hAnsi="Arial" w:cs="Poppins Light"/>
          <w:color w:val="002957"/>
          <w:szCs w:val="20"/>
          <w:lang w:val="en-CA"/>
        </w:rPr>
        <w:t xml:space="preserve">As a </w:t>
      </w:r>
      <w:hyperlink r:id="rId15" w:history="1">
        <w:r w:rsidRPr="007D008C">
          <w:rPr>
            <w:rStyle w:val="Lienhypertexte"/>
            <w:rFonts w:ascii="Arial" w:hAnsi="Arial" w:cs="Poppins Light"/>
            <w:szCs w:val="20"/>
            <w:lang w:val="en-CA"/>
          </w:rPr>
          <w:t>fully</w:t>
        </w:r>
      </w:hyperlink>
      <w:r w:rsidRPr="007D008C">
        <w:rPr>
          <w:rFonts w:ascii="Arial" w:hAnsi="Arial" w:cs="Poppins Light"/>
          <w:color w:val="002957"/>
          <w:szCs w:val="20"/>
          <w:lang w:val="en-CA"/>
        </w:rPr>
        <w:t xml:space="preserve"> certified AWS (12×), including all Associate, Professional, and Specialty certifications,</w:t>
      </w:r>
      <w:r w:rsidR="009B74C2" w:rsidRPr="009B74C2">
        <w:t xml:space="preserve"> </w:t>
      </w:r>
      <w:r w:rsidR="009B74C2" w:rsidRPr="009B74C2">
        <w:rPr>
          <w:rFonts w:ascii="Arial" w:hAnsi="Arial" w:cs="Poppins Light"/>
          <w:color w:val="002957"/>
          <w:szCs w:val="20"/>
          <w:lang w:val="en-CA"/>
        </w:rPr>
        <w:t xml:space="preserve">plus recently completed AWS Agentic AI and AWS Serverless </w:t>
      </w:r>
      <w:bookmarkStart w:id="0" w:name="_Hlk218699714"/>
      <w:r w:rsidR="009B74C2">
        <w:fldChar w:fldCharType="begin"/>
      </w:r>
      <w:r w:rsidR="009B74C2">
        <w:instrText>HYPERLINK "https://skillsprofile.skillbuilder.aws/user/nizarajroud/certification-badges"</w:instrText>
      </w:r>
      <w:r w:rsidR="009B74C2">
        <w:fldChar w:fldCharType="separate"/>
      </w:r>
      <w:r w:rsidR="009B74C2" w:rsidRPr="00254BC5">
        <w:rPr>
          <w:rStyle w:val="Lienhypertexte"/>
          <w:rFonts w:ascii="Arial" w:hAnsi="Arial" w:cs="Poppins Light"/>
          <w:szCs w:val="20"/>
          <w:lang w:val="en-CA"/>
        </w:rPr>
        <w:t>Microcredentials</w:t>
      </w:r>
      <w:r w:rsidR="009B74C2">
        <w:fldChar w:fldCharType="end"/>
      </w:r>
      <w:bookmarkEnd w:id="0"/>
      <w:r w:rsidR="009B74C2" w:rsidRPr="009B74C2">
        <w:rPr>
          <w:rFonts w:ascii="Arial" w:hAnsi="Arial" w:cs="Poppins Light"/>
          <w:color w:val="002957"/>
          <w:szCs w:val="20"/>
          <w:lang w:val="en-CA"/>
        </w:rPr>
        <w:t xml:space="preserve"> through 100% </w:t>
      </w:r>
      <w:bookmarkStart w:id="1" w:name="_Hlk218699656"/>
      <w:r w:rsidR="009B74C2" w:rsidRPr="009B74C2">
        <w:rPr>
          <w:rFonts w:ascii="Arial" w:hAnsi="Arial" w:cs="Poppins Light"/>
          <w:color w:val="002957"/>
          <w:szCs w:val="20"/>
          <w:lang w:val="en-CA"/>
        </w:rPr>
        <w:t xml:space="preserve">hands-on exam labs </w:t>
      </w:r>
      <w:bookmarkEnd w:id="1"/>
      <w:r w:rsidR="009B74C2" w:rsidRPr="009B74C2">
        <w:rPr>
          <w:rFonts w:ascii="Arial" w:hAnsi="Arial" w:cs="Poppins Light"/>
          <w:color w:val="002957"/>
          <w:szCs w:val="20"/>
          <w:lang w:val="en-CA"/>
        </w:rPr>
        <w:t>in a live AWS environment</w:t>
      </w:r>
      <w:r w:rsidR="009B74C2">
        <w:rPr>
          <w:rFonts w:ascii="Arial" w:hAnsi="Arial" w:cs="Poppins Light"/>
          <w:color w:val="002957"/>
          <w:szCs w:val="20"/>
          <w:lang w:val="en-CA"/>
        </w:rPr>
        <w:t>,</w:t>
      </w:r>
      <w:r w:rsidRPr="007D008C">
        <w:rPr>
          <w:rFonts w:ascii="Arial" w:hAnsi="Arial" w:cs="Poppins Light"/>
          <w:color w:val="002957"/>
          <w:szCs w:val="20"/>
          <w:lang w:val="en-CA"/>
        </w:rPr>
        <w:t xml:space="preserve"> I have consistently delivered scalable, secure, and efficient cloud solutions aligned with business objectives.</w:t>
      </w:r>
    </w:p>
    <w:p w14:paraId="0200AD4A" w14:textId="77777777" w:rsidR="00C46E57" w:rsidRPr="007D008C" w:rsidRDefault="00C46E57" w:rsidP="00C46E57">
      <w:pPr>
        <w:tabs>
          <w:tab w:val="left" w:pos="284"/>
        </w:tabs>
        <w:spacing w:after="200" w:line="360" w:lineRule="auto"/>
        <w:rPr>
          <w:rFonts w:ascii="Arial" w:hAnsi="Arial" w:cs="Poppins Light"/>
          <w:color w:val="002957"/>
          <w:szCs w:val="20"/>
          <w:lang w:val="en-CA"/>
        </w:rPr>
      </w:pPr>
      <w:r w:rsidRPr="007D008C">
        <w:rPr>
          <w:rFonts w:ascii="Arial" w:hAnsi="Arial" w:cs="Poppins Light"/>
          <w:color w:val="002957"/>
          <w:szCs w:val="20"/>
          <w:lang w:val="en-CA"/>
        </w:rPr>
        <w:t>My background includes designing and managing complex cloud environments, ensuring operational excellence, and driving innovation through the latest AWS technologies.</w:t>
      </w:r>
    </w:p>
    <w:p w14:paraId="70389DAE" w14:textId="7995C703" w:rsidR="00C46E57" w:rsidRPr="007D008C" w:rsidRDefault="00C46E57" w:rsidP="00C46E57">
      <w:pPr>
        <w:tabs>
          <w:tab w:val="left" w:pos="284"/>
        </w:tabs>
        <w:spacing w:after="200" w:line="360" w:lineRule="auto"/>
        <w:rPr>
          <w:rFonts w:ascii="Arial" w:hAnsi="Arial" w:cs="Poppins Light"/>
          <w:color w:val="002957"/>
          <w:szCs w:val="20"/>
          <w:lang w:val="en-CA"/>
        </w:rPr>
      </w:pPr>
      <w:r w:rsidRPr="007D008C">
        <w:rPr>
          <w:rFonts w:ascii="Arial" w:hAnsi="Arial" w:cs="Poppins Light"/>
          <w:color w:val="002957"/>
          <w:szCs w:val="20"/>
          <w:lang w:val="en-CA"/>
        </w:rPr>
        <w:t xml:space="preserve"> I excel in task planning, roadmap development, and leading agile teams using Scrum and SAFe frameworks, fostering a culture of high performance and continuous improvement.</w:t>
      </w:r>
    </w:p>
    <w:p w14:paraId="09262767" w14:textId="77777777" w:rsidR="00C46E57" w:rsidRPr="00667F4F" w:rsidRDefault="00C46E57" w:rsidP="00CE2186">
      <w:pPr>
        <w:tabs>
          <w:tab w:val="left" w:pos="284"/>
        </w:tabs>
        <w:spacing w:after="200" w:line="360" w:lineRule="auto"/>
        <w:rPr>
          <w:rFonts w:ascii="Arial" w:hAnsi="Arial" w:cs="Poppins Light"/>
          <w:color w:val="002957"/>
          <w:szCs w:val="20"/>
        </w:rPr>
      </w:pPr>
    </w:p>
    <w:p w14:paraId="681FE0DE" w14:textId="77777777" w:rsidR="000A21AE" w:rsidRPr="00667F4F" w:rsidRDefault="000A21AE" w:rsidP="00C058DA">
      <w:pPr>
        <w:tabs>
          <w:tab w:val="left" w:pos="284"/>
        </w:tabs>
        <w:spacing w:after="200" w:line="360" w:lineRule="auto"/>
        <w:rPr>
          <w:rFonts w:ascii="Arial" w:hAnsi="Arial" w:cs="Arial"/>
          <w:color w:val="595959" w:themeColor="text1" w:themeTint="A6"/>
          <w:bdr w:val="single" w:sz="4" w:space="0" w:color="FFFFFF" w:themeColor="background1"/>
          <w:lang w:eastAsia="fr-CA"/>
        </w:rPr>
      </w:pPr>
    </w:p>
    <w:p w14:paraId="04381EE0" w14:textId="338AA949" w:rsidR="00933626" w:rsidRPr="00667F4F" w:rsidRDefault="00933626" w:rsidP="002276F9">
      <w:pPr>
        <w:tabs>
          <w:tab w:val="left" w:pos="284"/>
        </w:tabs>
        <w:spacing w:after="200" w:line="276" w:lineRule="auto"/>
        <w:rPr>
          <w:rFonts w:ascii="Arial" w:hAnsi="Arial" w:cs="Arial"/>
          <w:color w:val="002060"/>
          <w:bdr w:val="single" w:sz="4" w:space="0" w:color="FFFFFF" w:themeColor="background1"/>
          <w:lang w:eastAsia="fr-CA"/>
        </w:rPr>
      </w:pPr>
      <w:r w:rsidRPr="00667F4F">
        <w:rPr>
          <w:rFonts w:ascii="Arial" w:hAnsi="Arial" w:cs="Arial"/>
          <w:color w:val="595959" w:themeColor="text1" w:themeTint="A6"/>
          <w:bdr w:val="single" w:sz="4" w:space="0" w:color="FFFFFF" w:themeColor="background1"/>
          <w:lang w:eastAsia="fr-CA"/>
        </w:rPr>
        <w:br w:type="page"/>
      </w:r>
    </w:p>
    <w:p w14:paraId="4141706D" w14:textId="687DB364" w:rsidR="00933626" w:rsidRPr="00667F4F" w:rsidRDefault="00C058DA" w:rsidP="00754600">
      <w:pPr>
        <w:pStyle w:val="Exprience"/>
      </w:pPr>
      <w:r w:rsidRPr="00667F4F">
        <w:rPr>
          <w:rStyle w:val="ExprienceCar"/>
          <w:bCs/>
        </w:rPr>
        <w:lastRenderedPageBreak/>
        <w:t>Professional Experienc</w:t>
      </w:r>
      <w:r w:rsidR="00933626" w:rsidRPr="00667F4F">
        <w:rPr>
          <w:rStyle w:val="ExprienceCar"/>
          <w:bCs/>
        </w:rPr>
        <w:t>e</w:t>
      </w:r>
    </w:p>
    <w:p w14:paraId="0F8D2140" w14:textId="3957ECC1" w:rsidR="00933626" w:rsidRPr="00667F4F" w:rsidRDefault="004D31AB" w:rsidP="00997216">
      <w:pPr>
        <w:tabs>
          <w:tab w:val="right" w:pos="9354"/>
        </w:tabs>
        <w:rPr>
          <w:rFonts w:ascii="Arial" w:eastAsia="Calibri" w:hAnsi="Arial" w:cs="Arial"/>
          <w:color w:val="1F96E3"/>
          <w:szCs w:val="20"/>
        </w:rPr>
      </w:pPr>
      <w:r w:rsidRPr="00667F4F">
        <w:rPr>
          <w:rStyle w:val="EMPLOYEURChar"/>
        </w:rPr>
        <w:t>ALITHYA</w:t>
      </w:r>
      <w:r w:rsidRPr="00667F4F">
        <w:rPr>
          <w:rStyle w:val="DatedateCar"/>
        </w:rPr>
        <w:tab/>
        <w:t>0</w:t>
      </w:r>
      <w:r w:rsidR="00132543" w:rsidRPr="00667F4F">
        <w:rPr>
          <w:rStyle w:val="DatedateCar"/>
        </w:rPr>
        <w:t>7</w:t>
      </w:r>
      <w:r w:rsidRPr="00667F4F">
        <w:rPr>
          <w:rStyle w:val="DatedateCar"/>
        </w:rPr>
        <w:t>/202</w:t>
      </w:r>
      <w:r w:rsidR="00132543" w:rsidRPr="00667F4F">
        <w:rPr>
          <w:rStyle w:val="DatedateCar"/>
        </w:rPr>
        <w:t>2</w:t>
      </w:r>
      <w:r w:rsidRPr="00667F4F">
        <w:rPr>
          <w:rStyle w:val="DatedateCar"/>
        </w:rPr>
        <w:t xml:space="preserve"> </w:t>
      </w:r>
      <w:r w:rsidR="00C058DA" w:rsidRPr="00667F4F">
        <w:rPr>
          <w:rStyle w:val="DatedateCar"/>
        </w:rPr>
        <w:t>to presen</w:t>
      </w:r>
      <w:r w:rsidR="00933626" w:rsidRPr="00667F4F">
        <w:rPr>
          <w:rStyle w:val="DatedateCar"/>
        </w:rPr>
        <w:t>t</w:t>
      </w:r>
    </w:p>
    <w:p w14:paraId="5BA2FE4A" w14:textId="77777777" w:rsidR="00A75614" w:rsidRDefault="00A75614" w:rsidP="00A75614">
      <w:pPr>
        <w:pStyle w:val="NormalArial"/>
        <w:rPr>
          <w:b/>
        </w:rPr>
      </w:pPr>
    </w:p>
    <w:p w14:paraId="4419E106" w14:textId="1A417144" w:rsidR="00A75614" w:rsidRPr="00656638" w:rsidRDefault="00A75614" w:rsidP="00A75614">
      <w:pPr>
        <w:pStyle w:val="NormalArial"/>
        <w:rPr>
          <w:b/>
          <w:caps/>
        </w:rPr>
      </w:pPr>
      <w:r w:rsidRPr="00667F4F">
        <w:rPr>
          <w:b/>
        </w:rPr>
        <w:t>Internal Project </w:t>
      </w:r>
      <w:r>
        <w:rPr>
          <w:b/>
        </w:rPr>
        <w:t>: Chatbot Alithya</w:t>
      </w:r>
      <w:r w:rsidRPr="00656638">
        <w:rPr>
          <w:b/>
          <w:caps/>
        </w:rPr>
        <w:tab/>
      </w:r>
      <w:r>
        <w:rPr>
          <w:b/>
          <w:caps/>
        </w:rPr>
        <w:t>02</w:t>
      </w:r>
      <w:r w:rsidRPr="00667F4F">
        <w:rPr>
          <w:b/>
          <w:caps/>
        </w:rPr>
        <w:t>/202</w:t>
      </w:r>
      <w:r>
        <w:rPr>
          <w:b/>
          <w:caps/>
        </w:rPr>
        <w:t>6</w:t>
      </w:r>
      <w:r w:rsidRPr="00667F4F">
        <w:rPr>
          <w:b/>
          <w:caps/>
        </w:rPr>
        <w:t xml:space="preserve"> </w:t>
      </w:r>
      <w:r w:rsidRPr="00667F4F">
        <w:rPr>
          <w:b/>
        </w:rPr>
        <w:t>to present</w:t>
      </w:r>
    </w:p>
    <w:p w14:paraId="7E55A96F" w14:textId="34415451" w:rsidR="00073B6F" w:rsidRPr="00667F4F" w:rsidRDefault="00073B6F" w:rsidP="00A46BDC">
      <w:pPr>
        <w:pStyle w:val="NormalArial"/>
      </w:pPr>
    </w:p>
    <w:p w14:paraId="1EDCB4FC" w14:textId="2A0E2918" w:rsidR="00A75614" w:rsidRDefault="00A75614" w:rsidP="00A75614">
      <w:pPr>
        <w:pStyle w:val="Gras"/>
      </w:pPr>
      <w:r w:rsidRPr="00B2123D">
        <w:t xml:space="preserve"># </w:t>
      </w:r>
      <w:r>
        <w:t>7</w:t>
      </w:r>
      <w:r w:rsidRPr="00B2123D">
        <w:tab/>
      </w:r>
      <w:r w:rsidRPr="00A75614">
        <w:t>Generative AI Architect</w:t>
      </w:r>
    </w:p>
    <w:p w14:paraId="760E286A" w14:textId="77777777" w:rsidR="00A75614" w:rsidRDefault="00A75614" w:rsidP="00A75614">
      <w:pPr>
        <w:pStyle w:val="Gras"/>
      </w:pPr>
    </w:p>
    <w:p w14:paraId="1AE40C3C" w14:textId="45AAB16E" w:rsidR="00A75614" w:rsidRPr="00B2123D" w:rsidRDefault="00A75614" w:rsidP="00A75614">
      <w:pPr>
        <w:pStyle w:val="Gras"/>
      </w:pPr>
      <w:r w:rsidRPr="00A75614">
        <w:rPr>
          <w:lang w:val="en-GB"/>
        </w:rPr>
        <w:t xml:space="preserve">Project : </w:t>
      </w:r>
      <w:r w:rsidRPr="00A75614">
        <w:rPr>
          <w:rFonts w:cs="Poppins Light"/>
          <w:b w:val="0"/>
          <w:bCs w:val="0"/>
          <w:lang w:val="en-CA"/>
        </w:rPr>
        <w:t>Integration of AWS Bedrock multi-model AI support into Alithya Internal Chatbot</w:t>
      </w:r>
    </w:p>
    <w:p w14:paraId="666EAB42" w14:textId="77777777" w:rsidR="00A75614" w:rsidRDefault="00A75614" w:rsidP="008C3A27">
      <w:pPr>
        <w:pStyle w:val="NormalArial"/>
        <w:rPr>
          <w:b/>
        </w:rPr>
      </w:pPr>
    </w:p>
    <w:p w14:paraId="0ADC15DE" w14:textId="21DB9D96" w:rsidR="00A75614" w:rsidRDefault="00A75614" w:rsidP="00A75614">
      <w:pPr>
        <w:pStyle w:val="NormalArial"/>
        <w:spacing w:line="360" w:lineRule="auto"/>
        <w:rPr>
          <w:lang w:val="en-CA"/>
        </w:rPr>
      </w:pPr>
      <w:r w:rsidRPr="00A75614">
        <w:rPr>
          <w:lang w:val="en-CA"/>
        </w:rPr>
        <w:t>As a Generative AI Architect, I designed and implemented a multi-provider generative AI architecture for Alithya's internal chatbot, integrating AWS Bedrock's foundation models (Claude for text generation, Titan for embeddings) alongside existing OpenAI capabilities. This enhancement enables the platform to leverage Amazon's managed AI services with flexible model selection, providing cost-effective alternatives while maintaining high-quality conversational AI responses through Retrieval-Augmented Generation (RAG) architecture.</w:t>
      </w:r>
    </w:p>
    <w:p w14:paraId="40A9ACEC" w14:textId="77777777" w:rsidR="006B3D84" w:rsidRDefault="006B3D84" w:rsidP="00A75614">
      <w:pPr>
        <w:pStyle w:val="Puce1"/>
        <w:spacing w:line="360" w:lineRule="auto"/>
      </w:pPr>
      <w:r w:rsidRPr="006B3D84">
        <w:t>Integrated AWS Bedrock Converse API with support for multiple Claude foundation models (3.5 Haiku, 3.5 Sonnet, 4.5 Haiku, Opus) for natural language generation and Amazon Titan embeddings for semantic search, implementing intelligent model detection and instantiation logic.</w:t>
      </w:r>
    </w:p>
    <w:p w14:paraId="7BE26B4E" w14:textId="77777777" w:rsidR="006B3D84" w:rsidRDefault="006B3D84" w:rsidP="00A75614">
      <w:pPr>
        <w:pStyle w:val="Puce1"/>
        <w:spacing w:line="360" w:lineRule="auto"/>
      </w:pPr>
      <w:r w:rsidRPr="006B3D84">
        <w:t>Designed and configured RAG (Retrieval-Augmented Generation) pipeline using PostgreSQL with pgvector extension for vector similarity search, enabling context-aware responses by retrieving relevant knowledge base documents through semantic embeddings.</w:t>
      </w:r>
    </w:p>
    <w:p w14:paraId="48B586B2" w14:textId="77777777" w:rsidR="006B3D84" w:rsidRDefault="006B3D84" w:rsidP="00A75614">
      <w:pPr>
        <w:pStyle w:val="Puce1"/>
        <w:spacing w:line="360" w:lineRule="auto"/>
      </w:pPr>
      <w:r w:rsidRPr="006B3D84">
        <w:t>Configured multi-environment deployment strategy across Docker Compose (local development) and Kubernetes/Helm (production), managing AI service credentials and environment variables for 4 environments (dev, qa, demo, production).</w:t>
      </w:r>
    </w:p>
    <w:p w14:paraId="165BED7B" w14:textId="77777777" w:rsidR="00A75614" w:rsidRPr="00656638" w:rsidRDefault="00A75614" w:rsidP="00A75614">
      <w:pPr>
        <w:pStyle w:val="NormalArial"/>
      </w:pPr>
    </w:p>
    <w:p w14:paraId="5FB241FA" w14:textId="77777777" w:rsidR="00A75614" w:rsidRPr="00656638" w:rsidRDefault="00A75614" w:rsidP="00A75614">
      <w:pPr>
        <w:pStyle w:val="Gras"/>
        <w:spacing w:line="360" w:lineRule="auto"/>
      </w:pPr>
      <w:r w:rsidRPr="002F00E0">
        <w:t>Technical Environment</w:t>
      </w:r>
      <w:r w:rsidRPr="00656638">
        <w:t>:</w:t>
      </w:r>
    </w:p>
    <w:p w14:paraId="16E2EADE" w14:textId="77777777" w:rsidR="006B3D84" w:rsidRDefault="006B3D84" w:rsidP="00A75614">
      <w:pPr>
        <w:pStyle w:val="Puce1"/>
        <w:spacing w:line="360" w:lineRule="auto"/>
      </w:pPr>
      <w:r w:rsidRPr="006B3D84">
        <w:t>Cloud &amp; AI Services: AWS Bedrock (Claude, Titan), OpenAI API, AWS IAM</w:t>
      </w:r>
    </w:p>
    <w:p w14:paraId="26C76BFE" w14:textId="77777777" w:rsidR="006B3D84" w:rsidRDefault="006B3D84" w:rsidP="00A75614">
      <w:pPr>
        <w:pStyle w:val="Puce1"/>
        <w:spacing w:line="360" w:lineRule="auto"/>
      </w:pPr>
      <w:r w:rsidRPr="006B3D84">
        <w:t>Databases: PostgreSQL with pgvector extension for vector similarity search</w:t>
      </w:r>
    </w:p>
    <w:p w14:paraId="7A575F00" w14:textId="77777777" w:rsidR="006B3D84" w:rsidRDefault="006B3D84" w:rsidP="00A75614">
      <w:pPr>
        <w:pStyle w:val="Puce1"/>
        <w:spacing w:line="360" w:lineRule="auto"/>
      </w:pPr>
      <w:r w:rsidRPr="006B3D84">
        <w:t>Infrastructure: Docker Compose, Kubernetes (EKS), Helm, FluxCD (GitOps)</w:t>
      </w:r>
    </w:p>
    <w:p w14:paraId="15FE5B2F" w14:textId="77777777" w:rsidR="006B3D84" w:rsidRDefault="006B3D84" w:rsidP="00A75614">
      <w:pPr>
        <w:pStyle w:val="Puce1"/>
        <w:spacing w:line="360" w:lineRule="auto"/>
      </w:pPr>
      <w:r w:rsidRPr="006B3D84">
        <w:t>CI/CD: Bitbucket Pipelines, Changesets for versioning</w:t>
      </w:r>
    </w:p>
    <w:p w14:paraId="0B3441D7" w14:textId="77777777" w:rsidR="006B3D84" w:rsidRDefault="006B3D84" w:rsidP="00A75614">
      <w:pPr>
        <w:pStyle w:val="Puce1"/>
        <w:spacing w:line="360" w:lineRule="auto"/>
      </w:pPr>
      <w:r w:rsidRPr="006B3D84">
        <w:t>Monorepo: Turborepo with pnpm workspaces</w:t>
      </w:r>
    </w:p>
    <w:p w14:paraId="062958FC" w14:textId="77777777" w:rsidR="006B3D84" w:rsidRDefault="006B3D84" w:rsidP="00A75614">
      <w:pPr>
        <w:pStyle w:val="Puce1"/>
        <w:numPr>
          <w:ilvl w:val="0"/>
          <w:numId w:val="0"/>
        </w:numPr>
      </w:pPr>
    </w:p>
    <w:p w14:paraId="34069E73" w14:textId="6ECE94A4" w:rsidR="00A75614" w:rsidRDefault="00A75614" w:rsidP="00A75614">
      <w:pPr>
        <w:pStyle w:val="Puce1"/>
        <w:numPr>
          <w:ilvl w:val="0"/>
          <w:numId w:val="0"/>
        </w:numPr>
      </w:pPr>
      <w:r w:rsidRPr="00656638">
        <w:rPr>
          <w:b/>
          <w:bCs/>
        </w:rPr>
        <w:lastRenderedPageBreak/>
        <w:t>M</w:t>
      </w:r>
      <w:r>
        <w:rPr>
          <w:b/>
          <w:bCs/>
        </w:rPr>
        <w:t>e</w:t>
      </w:r>
      <w:r w:rsidRPr="00656638">
        <w:rPr>
          <w:b/>
          <w:bCs/>
        </w:rPr>
        <w:t>thodologies :</w:t>
      </w:r>
      <w:r w:rsidRPr="00656638">
        <w:t xml:space="preserve"> Agile/Scrum</w:t>
      </w:r>
    </w:p>
    <w:p w14:paraId="3FC4EC39" w14:textId="77777777" w:rsidR="00A75614" w:rsidRPr="001C0EEF" w:rsidRDefault="00A75614" w:rsidP="00A75614">
      <w:pPr>
        <w:pStyle w:val="Puce1"/>
        <w:numPr>
          <w:ilvl w:val="0"/>
          <w:numId w:val="0"/>
        </w:numPr>
      </w:pPr>
    </w:p>
    <w:p w14:paraId="1EEEA56B" w14:textId="77777777" w:rsidR="00A75614" w:rsidRPr="00A75614" w:rsidRDefault="00A75614" w:rsidP="00A75614">
      <w:pPr>
        <w:pStyle w:val="NormalArial"/>
        <w:spacing w:line="360" w:lineRule="auto"/>
        <w:rPr>
          <w:lang w:val="en-CA"/>
        </w:rPr>
      </w:pPr>
    </w:p>
    <w:p w14:paraId="728234DE" w14:textId="311007A7" w:rsidR="008C3A27" w:rsidRPr="00656638" w:rsidRDefault="008C3A27" w:rsidP="008C3A27">
      <w:pPr>
        <w:pStyle w:val="NormalArial"/>
        <w:rPr>
          <w:b/>
          <w:caps/>
        </w:rPr>
      </w:pPr>
      <w:r w:rsidRPr="00656638">
        <w:rPr>
          <w:b/>
        </w:rPr>
        <w:t>Client </w:t>
      </w:r>
      <w:r w:rsidRPr="00656638">
        <w:rPr>
          <w:b/>
          <w:caps/>
        </w:rPr>
        <w:t xml:space="preserve">: </w:t>
      </w:r>
      <w:r>
        <w:rPr>
          <w:b/>
          <w:caps/>
        </w:rPr>
        <w:t>BENEVA</w:t>
      </w:r>
      <w:r w:rsidRPr="00656638">
        <w:rPr>
          <w:b/>
          <w:caps/>
        </w:rPr>
        <w:tab/>
      </w:r>
      <w:r>
        <w:rPr>
          <w:b/>
          <w:caps/>
        </w:rPr>
        <w:t>10</w:t>
      </w:r>
      <w:r w:rsidRPr="00667F4F">
        <w:rPr>
          <w:b/>
          <w:caps/>
        </w:rPr>
        <w:t xml:space="preserve">/2024 </w:t>
      </w:r>
      <w:r w:rsidRPr="00667F4F">
        <w:rPr>
          <w:b/>
        </w:rPr>
        <w:t xml:space="preserve">to </w:t>
      </w:r>
      <w:r w:rsidR="00A75614">
        <w:rPr>
          <w:b/>
        </w:rPr>
        <w:t>12/2024</w:t>
      </w:r>
    </w:p>
    <w:p w14:paraId="08332376" w14:textId="77777777" w:rsidR="008C3A27" w:rsidRPr="00656638" w:rsidRDefault="008C3A27" w:rsidP="008C3A27">
      <w:pPr>
        <w:pStyle w:val="NormalArial"/>
        <w:rPr>
          <w:b/>
          <w:caps/>
        </w:rPr>
      </w:pPr>
    </w:p>
    <w:p w14:paraId="7AECBDFA" w14:textId="04B15B8B" w:rsidR="008C3A27" w:rsidRPr="00667F4F" w:rsidRDefault="008C3A27" w:rsidP="008C3A27">
      <w:pPr>
        <w:pStyle w:val="NormalArial"/>
      </w:pPr>
      <w:r w:rsidRPr="00667F4F">
        <w:rPr>
          <w:rStyle w:val="GrasCar"/>
        </w:rPr>
        <w:t>Effort :</w:t>
      </w:r>
      <w:r w:rsidRPr="00667F4F">
        <w:t xml:space="preserve"> </w:t>
      </w:r>
      <w:r w:rsidR="007D008C">
        <w:t xml:space="preserve">370 </w:t>
      </w:r>
      <w:r w:rsidRPr="00667F4F">
        <w:t>person-days.</w:t>
      </w:r>
    </w:p>
    <w:p w14:paraId="4403A9C8" w14:textId="77777777" w:rsidR="008C3A27" w:rsidRPr="00B2123D" w:rsidRDefault="008C3A27" w:rsidP="008C3A27">
      <w:pPr>
        <w:pStyle w:val="NormalArial"/>
      </w:pPr>
    </w:p>
    <w:p w14:paraId="5B953326" w14:textId="77777777" w:rsidR="008C3A27" w:rsidRPr="00B2123D" w:rsidRDefault="008C3A27" w:rsidP="008C3A27">
      <w:pPr>
        <w:pStyle w:val="NormalArial"/>
      </w:pPr>
    </w:p>
    <w:p w14:paraId="05D81C50" w14:textId="749A821E" w:rsidR="008C3A27" w:rsidRPr="00B2123D" w:rsidRDefault="008C3A27" w:rsidP="008C3A27">
      <w:pPr>
        <w:pStyle w:val="Gras"/>
      </w:pPr>
      <w:r w:rsidRPr="00B2123D">
        <w:t xml:space="preserve"># </w:t>
      </w:r>
      <w:r w:rsidR="002F00E0">
        <w:t>7</w:t>
      </w:r>
      <w:r w:rsidRPr="00B2123D">
        <w:tab/>
      </w:r>
      <w:r>
        <w:t>Technical Leader</w:t>
      </w:r>
    </w:p>
    <w:p w14:paraId="4EC2E4EE" w14:textId="77777777" w:rsidR="008C3A27" w:rsidRPr="00B2123D" w:rsidRDefault="008C3A27" w:rsidP="008C3A27">
      <w:pPr>
        <w:pStyle w:val="NormalArial"/>
      </w:pPr>
    </w:p>
    <w:p w14:paraId="25D55D52" w14:textId="2940467F" w:rsidR="008C3A27" w:rsidRPr="007D008C" w:rsidRDefault="008C3A27" w:rsidP="008C3A27">
      <w:pPr>
        <w:pStyle w:val="NormalArial"/>
        <w:rPr>
          <w:lang w:val="en-CA"/>
        </w:rPr>
      </w:pPr>
      <w:r w:rsidRPr="007D008C">
        <w:rPr>
          <w:b/>
          <w:lang w:val="en-CA"/>
        </w:rPr>
        <w:t xml:space="preserve">Projet : </w:t>
      </w:r>
      <w:r w:rsidR="002F00E0" w:rsidRPr="002F00E0">
        <w:rPr>
          <w:rStyle w:val="GrasCar"/>
          <w:b w:val="0"/>
          <w:bCs w:val="0"/>
        </w:rPr>
        <w:t>Migration of GCP Assets to AWS</w:t>
      </w:r>
    </w:p>
    <w:p w14:paraId="0569EAFC" w14:textId="77777777" w:rsidR="008C3A27" w:rsidRPr="007D008C" w:rsidRDefault="008C3A27" w:rsidP="008C3A27">
      <w:pPr>
        <w:pStyle w:val="NormalArial"/>
        <w:rPr>
          <w:lang w:val="en-CA"/>
        </w:rPr>
      </w:pPr>
    </w:p>
    <w:p w14:paraId="4B687101" w14:textId="447FADBD" w:rsidR="008C3A27" w:rsidRPr="007D008C" w:rsidRDefault="00D119E6" w:rsidP="008C3A27">
      <w:pPr>
        <w:pStyle w:val="NormalArial"/>
        <w:spacing w:line="360" w:lineRule="auto"/>
        <w:rPr>
          <w:lang w:val="en-CA"/>
        </w:rPr>
      </w:pPr>
      <w:r w:rsidRPr="00D119E6">
        <w:rPr>
          <w:lang w:val="en-CA"/>
        </w:rPr>
        <w:t>As a Technical Leader, I am currently leading the migration of over 100 applications from GCP to AWS, managing a team of 10 members (developers, QA, DevOps) composed of both French- and English-speaking professionals across multiple time zones (4 to 6 hours difference). This presents two major challenges: the language barrier (as Beneva's documentation is exclusively in French) and the effective coordination of geographically distributed teams.</w:t>
      </w:r>
    </w:p>
    <w:p w14:paraId="00C41AB2" w14:textId="77777777" w:rsidR="008C3A27" w:rsidRPr="00656638" w:rsidRDefault="008C3A27" w:rsidP="008C3A27">
      <w:pPr>
        <w:pStyle w:val="NormalArial"/>
        <w:spacing w:line="360" w:lineRule="auto"/>
      </w:pPr>
    </w:p>
    <w:p w14:paraId="18D5D141" w14:textId="77777777" w:rsidR="002F00E0" w:rsidRDefault="002F00E0" w:rsidP="00D119E6">
      <w:pPr>
        <w:pStyle w:val="Puce1"/>
        <w:spacing w:line="360" w:lineRule="auto"/>
      </w:pPr>
      <w:r w:rsidRPr="002F00E0">
        <w:t>Primary point of contact with the client Beneva, centralizing all requests, creating corresponding tasks in Jira, assigning them, and ensuring daily progress tracking.</w:t>
      </w:r>
    </w:p>
    <w:p w14:paraId="2DC9446F" w14:textId="77777777" w:rsidR="002F00E0" w:rsidRDefault="002F00E0" w:rsidP="00D119E6">
      <w:pPr>
        <w:pStyle w:val="Puce1"/>
        <w:spacing w:line="360" w:lineRule="auto"/>
      </w:pPr>
      <w:r w:rsidRPr="002F00E0">
        <w:t>Led and executed the migration of applications and databases from GCP to AWS while adhering to security and quality standards.</w:t>
      </w:r>
    </w:p>
    <w:p w14:paraId="3FEF5B08" w14:textId="4A1E45D1" w:rsidR="00D119E6" w:rsidRDefault="00D119E6" w:rsidP="00820693">
      <w:pPr>
        <w:pStyle w:val="Puce1"/>
        <w:spacing w:line="360" w:lineRule="auto"/>
      </w:pPr>
      <w:r>
        <w:t>Leveraged Amazon Q CLI to accelerate development workflows, utilizing AWS transformation capabilities to automate framework migrations and modernize application codebases, significantly boosting team productivity.</w:t>
      </w:r>
    </w:p>
    <w:p w14:paraId="1AD3E1D6" w14:textId="77777777" w:rsidR="002F00E0" w:rsidRDefault="002F00E0" w:rsidP="00D119E6">
      <w:pPr>
        <w:pStyle w:val="Puce1"/>
        <w:spacing w:line="360" w:lineRule="auto"/>
      </w:pPr>
      <w:r w:rsidRPr="002F00E0">
        <w:t>Implemented a GitOps approach using Helm and FluxCD to automate deployments.</w:t>
      </w:r>
    </w:p>
    <w:p w14:paraId="666F865B" w14:textId="33F6BFFF" w:rsidR="008C3A27" w:rsidRPr="00656638" w:rsidRDefault="002F00E0" w:rsidP="00D119E6">
      <w:pPr>
        <w:pStyle w:val="Puce1"/>
        <w:spacing w:line="360" w:lineRule="auto"/>
      </w:pPr>
      <w:r w:rsidRPr="002F00E0">
        <w:t>Collaborated with an AWS ProServe security specialist to ensure compliance and the robustness of migrated architectures</w:t>
      </w:r>
      <w:r>
        <w:t>.</w:t>
      </w:r>
      <w:r w:rsidR="008C3A27" w:rsidRPr="00656638">
        <w:tab/>
      </w:r>
    </w:p>
    <w:p w14:paraId="5F823DA1" w14:textId="77777777" w:rsidR="008C3A27" w:rsidRPr="00656638" w:rsidRDefault="008C3A27" w:rsidP="008C3A27">
      <w:pPr>
        <w:pStyle w:val="NormalArial"/>
      </w:pPr>
    </w:p>
    <w:p w14:paraId="22832AE6" w14:textId="271CC740" w:rsidR="008C3A27" w:rsidRPr="00656638" w:rsidRDefault="002F00E0" w:rsidP="008C3A27">
      <w:pPr>
        <w:pStyle w:val="Gras"/>
        <w:spacing w:line="360" w:lineRule="auto"/>
      </w:pPr>
      <w:r w:rsidRPr="002F00E0">
        <w:t>Technical Environment</w:t>
      </w:r>
      <w:r w:rsidR="008C3A27" w:rsidRPr="00656638">
        <w:t>:</w:t>
      </w:r>
    </w:p>
    <w:p w14:paraId="1D117221" w14:textId="77777777" w:rsidR="008C3A27" w:rsidRDefault="008C3A27" w:rsidP="008C3A27">
      <w:pPr>
        <w:pStyle w:val="Puce1"/>
        <w:spacing w:line="360" w:lineRule="auto"/>
      </w:pPr>
      <w:r w:rsidRPr="001D383A">
        <w:t>Cloud &amp; Infrastructure : AWS (S3, VPC, IAM, KMS), Kubernetes (EKS), Terraform, Istio, Vault</w:t>
      </w:r>
    </w:p>
    <w:p w14:paraId="415414C9" w14:textId="77777777" w:rsidR="008C3A27" w:rsidRDefault="008C3A27" w:rsidP="008C3A27">
      <w:pPr>
        <w:pStyle w:val="Puce1"/>
        <w:spacing w:line="360" w:lineRule="auto"/>
      </w:pPr>
      <w:r w:rsidRPr="001D383A">
        <w:t>CI/CD &amp; Orchestration :  Kuberenetes, GitOps (Helm, FluxCD), Jenkins, Github actions</w:t>
      </w:r>
    </w:p>
    <w:p w14:paraId="51AE30B8" w14:textId="77777777" w:rsidR="008C3A27" w:rsidRDefault="008C3A27" w:rsidP="008C3A27">
      <w:pPr>
        <w:pStyle w:val="Puce1"/>
        <w:spacing w:line="360" w:lineRule="auto"/>
      </w:pPr>
      <w:r w:rsidRPr="001D383A">
        <w:t>Langages : Java, Springboot, Angular</w:t>
      </w:r>
    </w:p>
    <w:p w14:paraId="228FEA8C" w14:textId="30414911" w:rsidR="008C3A27" w:rsidRPr="00656638" w:rsidRDefault="002F00E0" w:rsidP="008C3A27">
      <w:pPr>
        <w:pStyle w:val="Puce1"/>
        <w:spacing w:line="360" w:lineRule="auto"/>
      </w:pPr>
      <w:r w:rsidRPr="002F00E0">
        <w:t>Databases &amp; Logging</w:t>
      </w:r>
      <w:r w:rsidR="008C3A27" w:rsidRPr="001D383A">
        <w:t>: PostgreSQL, MySQL, Dynatrace.</w:t>
      </w:r>
    </w:p>
    <w:p w14:paraId="71298B0C" w14:textId="419E1BEA" w:rsidR="008C3A27" w:rsidRDefault="008C3A27" w:rsidP="008C3A27">
      <w:pPr>
        <w:pStyle w:val="Puce1"/>
        <w:numPr>
          <w:ilvl w:val="0"/>
          <w:numId w:val="0"/>
        </w:numPr>
      </w:pPr>
      <w:r w:rsidRPr="00656638">
        <w:rPr>
          <w:b/>
          <w:bCs/>
        </w:rPr>
        <w:t>M</w:t>
      </w:r>
      <w:r w:rsidR="002F00E0">
        <w:rPr>
          <w:b/>
          <w:bCs/>
        </w:rPr>
        <w:t>e</w:t>
      </w:r>
      <w:r w:rsidRPr="00656638">
        <w:rPr>
          <w:b/>
          <w:bCs/>
        </w:rPr>
        <w:t>thodologies :</w:t>
      </w:r>
      <w:r w:rsidRPr="00656638">
        <w:t xml:space="preserve"> Agile/Scrum</w:t>
      </w:r>
    </w:p>
    <w:p w14:paraId="2BFFDC7C" w14:textId="7C8C1B0D" w:rsidR="00933626" w:rsidRPr="00667F4F" w:rsidRDefault="00C058DA" w:rsidP="00D3578D">
      <w:pPr>
        <w:pStyle w:val="NormalArial"/>
        <w:rPr>
          <w:b/>
          <w:caps/>
        </w:rPr>
      </w:pPr>
      <w:r w:rsidRPr="00667F4F">
        <w:rPr>
          <w:b/>
        </w:rPr>
        <w:lastRenderedPageBreak/>
        <w:t>Internal Project</w:t>
      </w:r>
      <w:r w:rsidR="00D3578D" w:rsidRPr="00667F4F">
        <w:rPr>
          <w:b/>
        </w:rPr>
        <w:t> </w:t>
      </w:r>
      <w:r w:rsidR="00D3578D" w:rsidRPr="00667F4F">
        <w:rPr>
          <w:b/>
          <w:caps/>
        </w:rPr>
        <w:t xml:space="preserve">: </w:t>
      </w:r>
      <w:r w:rsidR="00E00B11" w:rsidRPr="00667F4F">
        <w:rPr>
          <w:b/>
          <w:caps/>
        </w:rPr>
        <w:t xml:space="preserve">AWS developer portal </w:t>
      </w:r>
      <w:r w:rsidR="00D3578D" w:rsidRPr="00667F4F">
        <w:rPr>
          <w:b/>
          <w:caps/>
        </w:rPr>
        <w:tab/>
        <w:t>0</w:t>
      </w:r>
      <w:r w:rsidR="00E00B11" w:rsidRPr="00667F4F">
        <w:rPr>
          <w:b/>
          <w:caps/>
        </w:rPr>
        <w:t>4</w:t>
      </w:r>
      <w:r w:rsidR="00D3578D" w:rsidRPr="00667F4F">
        <w:rPr>
          <w:b/>
          <w:caps/>
        </w:rPr>
        <w:t>/202</w:t>
      </w:r>
      <w:r w:rsidR="00E00B11" w:rsidRPr="00667F4F">
        <w:rPr>
          <w:b/>
          <w:caps/>
        </w:rPr>
        <w:t>4</w:t>
      </w:r>
      <w:r w:rsidR="00D3578D" w:rsidRPr="00667F4F">
        <w:rPr>
          <w:b/>
          <w:caps/>
        </w:rPr>
        <w:t xml:space="preserve"> </w:t>
      </w:r>
      <w:r w:rsidRPr="00667F4F">
        <w:rPr>
          <w:b/>
        </w:rPr>
        <w:t xml:space="preserve">to </w:t>
      </w:r>
      <w:r w:rsidR="008C3A27" w:rsidRPr="00667F4F">
        <w:rPr>
          <w:b/>
          <w:caps/>
        </w:rPr>
        <w:t>0</w:t>
      </w:r>
      <w:r w:rsidR="008C3A27">
        <w:rPr>
          <w:b/>
          <w:caps/>
        </w:rPr>
        <w:t>9</w:t>
      </w:r>
      <w:r w:rsidR="008C3A27" w:rsidRPr="00667F4F">
        <w:rPr>
          <w:b/>
          <w:caps/>
        </w:rPr>
        <w:t>/2024</w:t>
      </w:r>
    </w:p>
    <w:p w14:paraId="1D9686FA" w14:textId="11BA435D" w:rsidR="00D3578D" w:rsidRPr="00667F4F" w:rsidRDefault="00D3578D" w:rsidP="00D3578D">
      <w:pPr>
        <w:pStyle w:val="NormalArial"/>
        <w:rPr>
          <w:b/>
          <w:caps/>
        </w:rPr>
      </w:pPr>
    </w:p>
    <w:p w14:paraId="3D7CBC89" w14:textId="77777777" w:rsidR="00933626" w:rsidRPr="00667F4F" w:rsidRDefault="00D3578D" w:rsidP="00D3578D">
      <w:pPr>
        <w:pStyle w:val="NormalArial"/>
      </w:pPr>
      <w:r w:rsidRPr="00667F4F">
        <w:rPr>
          <w:rStyle w:val="GrasCar"/>
        </w:rPr>
        <w:t>Effort :</w:t>
      </w:r>
      <w:r w:rsidRPr="00667F4F">
        <w:t xml:space="preserve"> </w:t>
      </w:r>
      <w:r w:rsidR="00E00B11" w:rsidRPr="00667F4F">
        <w:t>9</w:t>
      </w:r>
      <w:r w:rsidRPr="00667F4F">
        <w:t>0 </w:t>
      </w:r>
      <w:r w:rsidR="00C058DA" w:rsidRPr="00667F4F">
        <w:t>person-day</w:t>
      </w:r>
      <w:r w:rsidR="00933626" w:rsidRPr="00667F4F">
        <w:t>s.</w:t>
      </w:r>
    </w:p>
    <w:p w14:paraId="09B1B2CC" w14:textId="77777777" w:rsidR="00933626" w:rsidRPr="00667F4F" w:rsidRDefault="00933626" w:rsidP="00D3578D">
      <w:pPr>
        <w:pStyle w:val="NormalArial"/>
      </w:pPr>
    </w:p>
    <w:p w14:paraId="012501F2" w14:textId="3D8168B2" w:rsidR="00933626" w:rsidRPr="00667F4F" w:rsidRDefault="00933626" w:rsidP="00D3578D">
      <w:pPr>
        <w:pStyle w:val="NormalArial"/>
      </w:pPr>
    </w:p>
    <w:p w14:paraId="0B6586F1" w14:textId="6D8D4F94" w:rsidR="00933626" w:rsidRPr="00667F4F" w:rsidRDefault="00D3578D" w:rsidP="00D3578D">
      <w:pPr>
        <w:pStyle w:val="Gras"/>
      </w:pPr>
      <w:r w:rsidRPr="00667F4F">
        <w:t xml:space="preserve"># </w:t>
      </w:r>
      <w:r w:rsidR="002F00E0">
        <w:t>6</w:t>
      </w:r>
      <w:r w:rsidRPr="00667F4F">
        <w:tab/>
        <w:t>AWS Platform Enginee</w:t>
      </w:r>
      <w:r w:rsidR="00933626" w:rsidRPr="00667F4F">
        <w:t>r</w:t>
      </w:r>
    </w:p>
    <w:p w14:paraId="25C2C247" w14:textId="50F68B9D" w:rsidR="00D3578D" w:rsidRPr="00667F4F" w:rsidRDefault="00D3578D" w:rsidP="00D3578D">
      <w:pPr>
        <w:pStyle w:val="NormalArial"/>
      </w:pPr>
    </w:p>
    <w:p w14:paraId="77B69AC4" w14:textId="29EB8BA8" w:rsidR="00933626" w:rsidRPr="00667F4F" w:rsidRDefault="00D3578D" w:rsidP="00D3578D">
      <w:pPr>
        <w:pStyle w:val="NormalArial"/>
      </w:pPr>
      <w:r w:rsidRPr="00667F4F">
        <w:rPr>
          <w:b/>
        </w:rPr>
        <w:t>Proje</w:t>
      </w:r>
      <w:r w:rsidR="00C058DA" w:rsidRPr="00667F4F">
        <w:rPr>
          <w:b/>
        </w:rPr>
        <w:t>c</w:t>
      </w:r>
      <w:r w:rsidRPr="00667F4F">
        <w:rPr>
          <w:b/>
        </w:rPr>
        <w:t xml:space="preserve">t : </w:t>
      </w:r>
      <w:bookmarkStart w:id="2" w:name="_Hlk175542984"/>
      <w:r w:rsidR="006A41DA" w:rsidRPr="00667F4F">
        <w:t xml:space="preserve">AWS </w:t>
      </w:r>
      <w:hyperlink r:id="rId16" w:history="1">
        <w:r w:rsidR="00667F4F" w:rsidRPr="00667F4F">
          <w:rPr>
            <w:rStyle w:val="Lienhypertexte"/>
          </w:rPr>
          <w:t>Harmonix</w:t>
        </w:r>
      </w:hyperlink>
      <w:r w:rsidR="00667F4F" w:rsidRPr="00667F4F">
        <w:t xml:space="preserve"> plugins integration o</w:t>
      </w:r>
      <w:r w:rsidR="006A41DA" w:rsidRPr="00667F4F">
        <w:t xml:space="preserve">n Backstage </w:t>
      </w:r>
      <w:r w:rsidR="00667F4F" w:rsidRPr="00667F4F">
        <w:t>developer portal</w:t>
      </w:r>
      <w:bookmarkEnd w:id="2"/>
      <w:r w:rsidR="00933626" w:rsidRPr="00667F4F">
        <w:t>.</w:t>
      </w:r>
    </w:p>
    <w:p w14:paraId="006DA27F" w14:textId="335C39E1" w:rsidR="006A41DA" w:rsidRPr="00667F4F" w:rsidRDefault="006A41DA" w:rsidP="00D3578D">
      <w:pPr>
        <w:pStyle w:val="NormalArial"/>
      </w:pPr>
    </w:p>
    <w:p w14:paraId="2B7E7909" w14:textId="7FC38F5A" w:rsidR="00933626" w:rsidRPr="00667F4F" w:rsidRDefault="00C058DA" w:rsidP="001C0EEF">
      <w:pPr>
        <w:pStyle w:val="NormalArial"/>
        <w:spacing w:line="360" w:lineRule="auto"/>
      </w:pPr>
      <w:r w:rsidRPr="00667F4F">
        <w:t xml:space="preserve">As an AWS Platform Engineer in a 5-person team, I made significant contributions to integrating AWS </w:t>
      </w:r>
      <w:r w:rsidR="00667F4F" w:rsidRPr="00667F4F">
        <w:t xml:space="preserve">Harmonix </w:t>
      </w:r>
      <w:r w:rsidRPr="00667F4F">
        <w:t>plugins on Backstage, considering LZA (Landing Zone Accelerator) requirements. These plugins enable non-cloud-specialized developers to be more productive</w:t>
      </w:r>
      <w:r w:rsidR="00667F4F" w:rsidRPr="00667F4F">
        <w:t xml:space="preserve"> by exploring ready to use AWS environments </w:t>
      </w:r>
      <w:bookmarkStart w:id="3" w:name="_Hlk179449211"/>
      <w:r w:rsidR="00667F4F" w:rsidRPr="00667F4F">
        <w:t xml:space="preserve">(EKS, serverless, genAI) </w:t>
      </w:r>
      <w:bookmarkEnd w:id="3"/>
      <w:r w:rsidR="00667F4F" w:rsidRPr="00667F4F">
        <w:t>generated via backstage scaffolding</w:t>
      </w:r>
    </w:p>
    <w:p w14:paraId="5FE2FBD8" w14:textId="2DF60DCF" w:rsidR="001C0EEF" w:rsidRPr="00667F4F" w:rsidRDefault="001C0EEF" w:rsidP="001C0EEF">
      <w:pPr>
        <w:pStyle w:val="NormalArial"/>
        <w:spacing w:line="360" w:lineRule="auto"/>
      </w:pPr>
    </w:p>
    <w:p w14:paraId="4A88CAA3" w14:textId="4DA33255" w:rsidR="00933626" w:rsidRPr="00667F4F" w:rsidRDefault="00C058DA" w:rsidP="00C058DA">
      <w:pPr>
        <w:pStyle w:val="Puce1"/>
        <w:spacing w:line="360" w:lineRule="auto"/>
      </w:pPr>
      <w:r w:rsidRPr="00667F4F">
        <w:t xml:space="preserve">Customize </w:t>
      </w:r>
      <w:r w:rsidR="00667F4F" w:rsidRPr="00667F4F">
        <w:t>Harmonix plugins integration acco</w:t>
      </w:r>
      <w:r w:rsidRPr="00667F4F">
        <w:t>rding to LZA requirements (permissions, resource quotas, etc.</w:t>
      </w:r>
      <w:r w:rsidR="00933626" w:rsidRPr="00667F4F">
        <w:t>).</w:t>
      </w:r>
    </w:p>
    <w:p w14:paraId="0FE2C22F" w14:textId="77777777" w:rsidR="00933626" w:rsidRPr="00667F4F" w:rsidRDefault="00C058DA" w:rsidP="00C058DA">
      <w:pPr>
        <w:pStyle w:val="Puce1"/>
        <w:spacing w:line="360" w:lineRule="auto"/>
      </w:pPr>
      <w:r w:rsidRPr="00667F4F">
        <w:t>Configure authentication/authorization via 2 mechanisms: Okta identity provider &amp; Gitlab identity provide</w:t>
      </w:r>
      <w:r w:rsidR="00933626" w:rsidRPr="00667F4F">
        <w:t>r.</w:t>
      </w:r>
    </w:p>
    <w:p w14:paraId="62506D78" w14:textId="77777777" w:rsidR="00933626" w:rsidRPr="00667F4F" w:rsidRDefault="00C058DA" w:rsidP="00C058DA">
      <w:pPr>
        <w:pStyle w:val="Puce1"/>
        <w:spacing w:line="360" w:lineRule="auto"/>
      </w:pPr>
      <w:r w:rsidRPr="00667F4F">
        <w:t>Define templates for Runtime environments (Serverless, Gen AI, etc.</w:t>
      </w:r>
      <w:r w:rsidR="00933626" w:rsidRPr="00667F4F">
        <w:t>).</w:t>
      </w:r>
    </w:p>
    <w:p w14:paraId="1FB1F0B1" w14:textId="16155DA2" w:rsidR="00933626" w:rsidRPr="00667F4F" w:rsidRDefault="00C058DA" w:rsidP="00C058DA">
      <w:pPr>
        <w:pStyle w:val="Puce1"/>
        <w:spacing w:line="360" w:lineRule="auto"/>
      </w:pPr>
      <w:r w:rsidRPr="00667F4F">
        <w:t>Implement scaffolding processes for created AWS kinds (AWS environment provider &amp; AWS environment)</w:t>
      </w:r>
      <w:r w:rsidR="00933626" w:rsidRPr="00667F4F">
        <w:t>.</w:t>
      </w:r>
    </w:p>
    <w:p w14:paraId="6636B212" w14:textId="086B6A01" w:rsidR="00D3578D" w:rsidRPr="00667F4F" w:rsidRDefault="00D3578D" w:rsidP="00D3578D">
      <w:pPr>
        <w:pStyle w:val="NormalArial"/>
      </w:pPr>
    </w:p>
    <w:p w14:paraId="4FEFCF1B" w14:textId="2745CE41" w:rsidR="00933626" w:rsidRPr="00667F4F" w:rsidRDefault="00C058DA" w:rsidP="00656748">
      <w:pPr>
        <w:pStyle w:val="Gras"/>
        <w:spacing w:line="360" w:lineRule="auto"/>
      </w:pPr>
      <w:r w:rsidRPr="00667F4F">
        <w:t>Technical Environment</w:t>
      </w:r>
      <w:r w:rsidR="00D3578D" w:rsidRPr="00667F4F">
        <w:t> </w:t>
      </w:r>
      <w:r w:rsidR="00933626" w:rsidRPr="00667F4F">
        <w:t>:</w:t>
      </w:r>
    </w:p>
    <w:p w14:paraId="5C5EA65F" w14:textId="77777777" w:rsidR="00933626" w:rsidRPr="00667F4F" w:rsidRDefault="006A41DA" w:rsidP="00656748">
      <w:pPr>
        <w:pStyle w:val="Puce1"/>
        <w:spacing w:line="360" w:lineRule="auto"/>
      </w:pPr>
      <w:r w:rsidRPr="00667F4F">
        <w:t>Platform Engineering : Backstag</w:t>
      </w:r>
      <w:r w:rsidR="00933626" w:rsidRPr="00667F4F">
        <w:t>e.</w:t>
      </w:r>
    </w:p>
    <w:p w14:paraId="00FF3689" w14:textId="77777777" w:rsidR="00933626" w:rsidRPr="00667F4F" w:rsidRDefault="006A41DA" w:rsidP="00656748">
      <w:pPr>
        <w:pStyle w:val="Puce1"/>
        <w:spacing w:line="360" w:lineRule="auto"/>
      </w:pPr>
      <w:r w:rsidRPr="00667F4F">
        <w:t>IAC: AWS CD</w:t>
      </w:r>
      <w:r w:rsidR="00933626" w:rsidRPr="00667F4F">
        <w:t>K.</w:t>
      </w:r>
    </w:p>
    <w:p w14:paraId="2825721F" w14:textId="59DBDDF7" w:rsidR="006A41DA" w:rsidRPr="00667F4F" w:rsidRDefault="006A41DA" w:rsidP="00656748">
      <w:pPr>
        <w:pStyle w:val="Puce1"/>
        <w:spacing w:line="360" w:lineRule="auto"/>
      </w:pPr>
      <w:r w:rsidRPr="00667F4F">
        <w:t>Identity Management: AWS organization, AWS IIC (SSO), LZA.</w:t>
      </w:r>
    </w:p>
    <w:p w14:paraId="7306BE75" w14:textId="77777777" w:rsidR="00933626" w:rsidRPr="00667F4F" w:rsidRDefault="006A41DA" w:rsidP="00656748">
      <w:pPr>
        <w:pStyle w:val="Puce1"/>
        <w:spacing w:line="360" w:lineRule="auto"/>
      </w:pPr>
      <w:r w:rsidRPr="00667F4F">
        <w:t>Continuous integration: AWS code pipelin</w:t>
      </w:r>
      <w:r w:rsidR="00933626" w:rsidRPr="00667F4F">
        <w:t>e.</w:t>
      </w:r>
    </w:p>
    <w:p w14:paraId="3DC5CAEF" w14:textId="64C57095" w:rsidR="006A41DA" w:rsidRPr="00667F4F" w:rsidRDefault="006A41DA" w:rsidP="00656748">
      <w:pPr>
        <w:pStyle w:val="Puce1"/>
        <w:spacing w:line="360" w:lineRule="auto"/>
      </w:pPr>
      <w:r w:rsidRPr="00667F4F">
        <w:t>Compute &amp; Serverless: AWS ECS, EKS, Lambda.</w:t>
      </w:r>
    </w:p>
    <w:p w14:paraId="071FC58E" w14:textId="77777777" w:rsidR="00933626" w:rsidRPr="00667F4F" w:rsidRDefault="006A41DA" w:rsidP="00656748">
      <w:pPr>
        <w:pStyle w:val="Puce1"/>
        <w:spacing w:line="360" w:lineRule="auto"/>
      </w:pPr>
      <w:r w:rsidRPr="00667F4F">
        <w:t>CDN &amp; DNS: Cloud Front, R5</w:t>
      </w:r>
      <w:r w:rsidR="00933626" w:rsidRPr="00667F4F">
        <w:t>3.</w:t>
      </w:r>
    </w:p>
    <w:p w14:paraId="36CB0037" w14:textId="77777777" w:rsidR="00933626" w:rsidRPr="00667F4F" w:rsidRDefault="006A41DA" w:rsidP="00656748">
      <w:pPr>
        <w:pStyle w:val="Puce1"/>
        <w:spacing w:line="360" w:lineRule="auto"/>
      </w:pPr>
      <w:r w:rsidRPr="00667F4F">
        <w:t>Identity Provider : Okta, Gitla</w:t>
      </w:r>
      <w:r w:rsidR="00933626" w:rsidRPr="00667F4F">
        <w:t>b.</w:t>
      </w:r>
    </w:p>
    <w:p w14:paraId="5FB80D55" w14:textId="24D41A98" w:rsidR="006A41DA" w:rsidRPr="00667F4F" w:rsidRDefault="006A41DA" w:rsidP="006A41DA">
      <w:pPr>
        <w:pStyle w:val="Puce1"/>
        <w:numPr>
          <w:ilvl w:val="0"/>
          <w:numId w:val="0"/>
        </w:numPr>
        <w:rPr>
          <w:b/>
          <w:bCs/>
        </w:rPr>
      </w:pPr>
    </w:p>
    <w:p w14:paraId="0D44B9BE" w14:textId="3C066715" w:rsidR="00933626" w:rsidRPr="00667F4F" w:rsidRDefault="00D3578D" w:rsidP="001C0EEF">
      <w:pPr>
        <w:pStyle w:val="Puce1"/>
        <w:numPr>
          <w:ilvl w:val="0"/>
          <w:numId w:val="0"/>
        </w:numPr>
      </w:pPr>
      <w:r w:rsidRPr="00667F4F">
        <w:rPr>
          <w:b/>
          <w:bCs/>
        </w:rPr>
        <w:t>M</w:t>
      </w:r>
      <w:r w:rsidR="00C058DA" w:rsidRPr="00667F4F">
        <w:rPr>
          <w:b/>
          <w:bCs/>
        </w:rPr>
        <w:t>e</w:t>
      </w:r>
      <w:r w:rsidRPr="00667F4F">
        <w:rPr>
          <w:b/>
          <w:bCs/>
        </w:rPr>
        <w:t>thodologies :</w:t>
      </w:r>
      <w:r w:rsidRPr="00667F4F">
        <w:t xml:space="preserve"> Agile/Scru</w:t>
      </w:r>
      <w:r w:rsidR="00933626" w:rsidRPr="00667F4F">
        <w:t>m</w:t>
      </w:r>
    </w:p>
    <w:p w14:paraId="272D870A" w14:textId="698D29F6" w:rsidR="00933626" w:rsidRPr="00667F4F" w:rsidRDefault="00933626" w:rsidP="00A46BDC">
      <w:pPr>
        <w:pStyle w:val="NormalArial"/>
        <w:rPr>
          <w:b/>
        </w:rPr>
      </w:pPr>
    </w:p>
    <w:p w14:paraId="0F7BDFFC" w14:textId="77777777" w:rsidR="00176A8B" w:rsidRDefault="00176A8B" w:rsidP="00A46BDC">
      <w:pPr>
        <w:pStyle w:val="NormalArial"/>
        <w:rPr>
          <w:b/>
        </w:rPr>
      </w:pPr>
    </w:p>
    <w:p w14:paraId="13AF4171" w14:textId="5CAD77CE" w:rsidR="00933626" w:rsidRPr="00667F4F" w:rsidRDefault="009C199A" w:rsidP="00A46BDC">
      <w:pPr>
        <w:pStyle w:val="NormalArial"/>
        <w:rPr>
          <w:b/>
          <w:caps/>
        </w:rPr>
      </w:pPr>
      <w:r w:rsidRPr="00667F4F">
        <w:rPr>
          <w:b/>
        </w:rPr>
        <w:t>Client </w:t>
      </w:r>
      <w:r w:rsidRPr="00667F4F">
        <w:rPr>
          <w:b/>
          <w:caps/>
        </w:rPr>
        <w:t>:</w:t>
      </w:r>
      <w:r w:rsidR="0087686E" w:rsidRPr="00667F4F">
        <w:rPr>
          <w:b/>
          <w:caps/>
        </w:rPr>
        <w:t xml:space="preserve"> </w:t>
      </w:r>
      <w:r w:rsidR="00132543" w:rsidRPr="00667F4F">
        <w:rPr>
          <w:b/>
          <w:caps/>
        </w:rPr>
        <w:t>WOOPEN</w:t>
      </w:r>
      <w:r w:rsidR="00573115" w:rsidRPr="00667F4F">
        <w:rPr>
          <w:b/>
          <w:caps/>
        </w:rPr>
        <w:tab/>
        <w:t>0</w:t>
      </w:r>
      <w:r w:rsidR="00132543" w:rsidRPr="00667F4F">
        <w:rPr>
          <w:b/>
          <w:caps/>
        </w:rPr>
        <w:t>6</w:t>
      </w:r>
      <w:r w:rsidR="00573115" w:rsidRPr="00667F4F">
        <w:rPr>
          <w:b/>
          <w:caps/>
        </w:rPr>
        <w:t>/202</w:t>
      </w:r>
      <w:r w:rsidR="00132543" w:rsidRPr="00667F4F">
        <w:rPr>
          <w:b/>
          <w:caps/>
        </w:rPr>
        <w:t>3</w:t>
      </w:r>
      <w:r w:rsidR="007015D2" w:rsidRPr="00667F4F">
        <w:rPr>
          <w:b/>
          <w:caps/>
        </w:rPr>
        <w:t xml:space="preserve"> </w:t>
      </w:r>
      <w:r w:rsidR="00C058DA" w:rsidRPr="00667F4F">
        <w:rPr>
          <w:b/>
        </w:rPr>
        <w:t>to</w:t>
      </w:r>
      <w:r w:rsidR="007015D2" w:rsidRPr="00667F4F">
        <w:rPr>
          <w:b/>
          <w:caps/>
        </w:rPr>
        <w:t xml:space="preserve"> 0</w:t>
      </w:r>
      <w:r w:rsidR="00132543" w:rsidRPr="00667F4F">
        <w:rPr>
          <w:b/>
          <w:caps/>
        </w:rPr>
        <w:t>3</w:t>
      </w:r>
      <w:r w:rsidR="007015D2" w:rsidRPr="00667F4F">
        <w:rPr>
          <w:b/>
          <w:caps/>
        </w:rPr>
        <w:t>/202</w:t>
      </w:r>
      <w:r w:rsidR="00933626" w:rsidRPr="00667F4F">
        <w:rPr>
          <w:b/>
          <w:caps/>
        </w:rPr>
        <w:t>4</w:t>
      </w:r>
    </w:p>
    <w:p w14:paraId="6B6899C6" w14:textId="456E3ACE" w:rsidR="00E17692" w:rsidRPr="00667F4F" w:rsidRDefault="00E17692" w:rsidP="00A46BDC">
      <w:pPr>
        <w:pStyle w:val="NormalArial"/>
        <w:rPr>
          <w:b/>
          <w:caps/>
        </w:rPr>
      </w:pPr>
    </w:p>
    <w:p w14:paraId="3EAB71E1" w14:textId="77777777" w:rsidR="00933626" w:rsidRPr="00667F4F" w:rsidRDefault="00C058DA" w:rsidP="00E17692">
      <w:pPr>
        <w:pStyle w:val="NormalArial"/>
      </w:pPr>
      <w:r w:rsidRPr="00667F4F">
        <w:rPr>
          <w:rStyle w:val="GrasCar"/>
        </w:rPr>
        <w:t>Contract Scope</w:t>
      </w:r>
      <w:r w:rsidR="00E17692" w:rsidRPr="00667F4F">
        <w:rPr>
          <w:rStyle w:val="GrasCar"/>
        </w:rPr>
        <w:t>:</w:t>
      </w:r>
      <w:r w:rsidR="00E17692" w:rsidRPr="00667F4F">
        <w:t xml:space="preserve"> </w:t>
      </w:r>
      <w:r w:rsidR="00333C0B" w:rsidRPr="00667F4F">
        <w:t>18</w:t>
      </w:r>
      <w:r w:rsidR="00E17692" w:rsidRPr="00667F4F">
        <w:t>0 </w:t>
      </w:r>
      <w:r w:rsidRPr="00667F4F">
        <w:t>person-day</w:t>
      </w:r>
      <w:r w:rsidR="00933626" w:rsidRPr="00667F4F">
        <w:t>s.</w:t>
      </w:r>
    </w:p>
    <w:p w14:paraId="232886F9" w14:textId="77777777" w:rsidR="00933626" w:rsidRPr="00667F4F" w:rsidRDefault="009C199A" w:rsidP="009C199A">
      <w:pPr>
        <w:pStyle w:val="Gras"/>
      </w:pPr>
      <w:r w:rsidRPr="00667F4F">
        <w:lastRenderedPageBreak/>
        <w:t xml:space="preserve"># </w:t>
      </w:r>
      <w:r w:rsidR="000706D8" w:rsidRPr="00667F4F">
        <w:t>5</w:t>
      </w:r>
      <w:r w:rsidRPr="00667F4F">
        <w:tab/>
      </w:r>
      <w:r w:rsidR="00333C0B" w:rsidRPr="00667F4F">
        <w:t>AWS DevOps Lea</w:t>
      </w:r>
      <w:r w:rsidR="00933626" w:rsidRPr="00667F4F">
        <w:t>d.</w:t>
      </w:r>
    </w:p>
    <w:p w14:paraId="2C2F5278" w14:textId="64CED5AD" w:rsidR="009C199A" w:rsidRPr="00667F4F" w:rsidRDefault="009C199A" w:rsidP="00A46BDC">
      <w:pPr>
        <w:pStyle w:val="NormalArial"/>
      </w:pPr>
    </w:p>
    <w:p w14:paraId="628A6DAE" w14:textId="1D47571D" w:rsidR="00933626" w:rsidRPr="00667F4F" w:rsidRDefault="00F00603" w:rsidP="00656748">
      <w:pPr>
        <w:pStyle w:val="NormalArial"/>
        <w:spacing w:line="360" w:lineRule="auto"/>
      </w:pPr>
      <w:r w:rsidRPr="00667F4F">
        <w:rPr>
          <w:b/>
        </w:rPr>
        <w:t>Proje</w:t>
      </w:r>
      <w:r w:rsidR="00C058DA" w:rsidRPr="00667F4F">
        <w:rPr>
          <w:b/>
        </w:rPr>
        <w:t>c</w:t>
      </w:r>
      <w:r w:rsidRPr="00667F4F">
        <w:rPr>
          <w:b/>
        </w:rPr>
        <w:t>t:</w:t>
      </w:r>
      <w:r w:rsidR="004D31AB" w:rsidRPr="00667F4F">
        <w:rPr>
          <w:b/>
        </w:rPr>
        <w:t xml:space="preserve"> </w:t>
      </w:r>
      <w:hyperlink r:id="rId17" w:history="1">
        <w:r w:rsidR="00333C0B" w:rsidRPr="00667F4F">
          <w:rPr>
            <w:rStyle w:val="Lienhypertexte"/>
          </w:rPr>
          <w:t>Woopen-Habita</w:t>
        </w:r>
        <w:r w:rsidR="00933626" w:rsidRPr="00667F4F">
          <w:rPr>
            <w:rStyle w:val="Lienhypertexte"/>
          </w:rPr>
          <w:t>t</w:t>
        </w:r>
      </w:hyperlink>
    </w:p>
    <w:p w14:paraId="54A50265" w14:textId="77777777" w:rsidR="00933626" w:rsidRPr="00667F4F" w:rsidRDefault="00C058DA" w:rsidP="00862708">
      <w:pPr>
        <w:pStyle w:val="NormalArial"/>
        <w:spacing w:line="360" w:lineRule="auto"/>
      </w:pPr>
      <w:r w:rsidRPr="00667F4F">
        <w:t>The Woopen-Habitat project involves developing a multi-platform application (web, Android, and iOS) that ensures the realization and monitoring of real estate purchase projects with professional domain referencing. This application allows users to connect with various experts (Real Estate, Design, Legal, etc.) to find the advice and expertise they need.</w:t>
      </w:r>
    </w:p>
    <w:p w14:paraId="648DD09E" w14:textId="289A44D7" w:rsidR="00933626" w:rsidRPr="00667F4F" w:rsidRDefault="00933626" w:rsidP="00862708">
      <w:pPr>
        <w:pStyle w:val="NormalArial"/>
        <w:spacing w:line="360" w:lineRule="auto"/>
      </w:pPr>
    </w:p>
    <w:p w14:paraId="02018A23" w14:textId="77777777" w:rsidR="00933626" w:rsidRPr="00667F4F" w:rsidRDefault="00C058DA" w:rsidP="00862708">
      <w:pPr>
        <w:pStyle w:val="NormalArial"/>
        <w:spacing w:line="360" w:lineRule="auto"/>
      </w:pPr>
      <w:r w:rsidRPr="00667F4F">
        <w:t>As a DevOps Lead in a 10-person team, I made crucial contributions to setting up the project's AWS infrastructure and implementing continuous integration and deployment for web and mobile. The CI/CD pipeline is established via GitHub Actions, data security is managed through AWS Secrets Manager, and microservices containerization is done via Amazon ECS.</w:t>
      </w:r>
    </w:p>
    <w:p w14:paraId="44F3009D" w14:textId="76E96A3D" w:rsidR="00933626" w:rsidRPr="00667F4F" w:rsidRDefault="00933626" w:rsidP="00656748">
      <w:pPr>
        <w:pStyle w:val="NormalArial"/>
        <w:spacing w:line="360" w:lineRule="auto"/>
      </w:pPr>
    </w:p>
    <w:p w14:paraId="04A03816" w14:textId="77777777" w:rsidR="00933626" w:rsidRPr="00667F4F" w:rsidRDefault="00C058DA" w:rsidP="00C058DA">
      <w:pPr>
        <w:pStyle w:val="Puce1"/>
        <w:tabs>
          <w:tab w:val="clear" w:pos="9354"/>
          <w:tab w:val="right" w:pos="9356"/>
        </w:tabs>
        <w:spacing w:line="360" w:lineRule="auto"/>
      </w:pPr>
      <w:r w:rsidRPr="00667F4F">
        <w:t>Set up AWS infrastructure for environments using Terrafor</w:t>
      </w:r>
      <w:r w:rsidR="00933626" w:rsidRPr="00667F4F">
        <w:t>m.</w:t>
      </w:r>
    </w:p>
    <w:p w14:paraId="7D64CBB9" w14:textId="77777777" w:rsidR="00933626" w:rsidRPr="00667F4F" w:rsidRDefault="00C058DA" w:rsidP="00C058DA">
      <w:pPr>
        <w:pStyle w:val="Puce1"/>
        <w:spacing w:line="360" w:lineRule="auto"/>
      </w:pPr>
      <w:r w:rsidRPr="00667F4F">
        <w:t>Provide technical suppor</w:t>
      </w:r>
      <w:r w:rsidR="00933626" w:rsidRPr="00667F4F">
        <w:t>t.</w:t>
      </w:r>
    </w:p>
    <w:p w14:paraId="63D83637" w14:textId="77777777" w:rsidR="00933626" w:rsidRPr="00667F4F" w:rsidRDefault="00C058DA" w:rsidP="00C058DA">
      <w:pPr>
        <w:pStyle w:val="Puce1"/>
        <w:spacing w:line="360" w:lineRule="auto"/>
      </w:pPr>
      <w:r w:rsidRPr="00667F4F">
        <w:t>Verify backup and restoration procedure</w:t>
      </w:r>
      <w:r w:rsidR="00933626" w:rsidRPr="00667F4F">
        <w:t>s.</w:t>
      </w:r>
    </w:p>
    <w:p w14:paraId="567DDEA1" w14:textId="77777777" w:rsidR="00933626" w:rsidRPr="00667F4F" w:rsidRDefault="00C058DA" w:rsidP="00C058DA">
      <w:pPr>
        <w:pStyle w:val="Puce1"/>
        <w:spacing w:line="360" w:lineRule="auto"/>
      </w:pPr>
      <w:r w:rsidRPr="00667F4F">
        <w:t>Define supervision and maintainability policie</w:t>
      </w:r>
      <w:r w:rsidR="00933626" w:rsidRPr="00667F4F">
        <w:t>s.</w:t>
      </w:r>
    </w:p>
    <w:p w14:paraId="2B43027A" w14:textId="77777777" w:rsidR="00933626" w:rsidRPr="00667F4F" w:rsidRDefault="00C058DA" w:rsidP="00C058DA">
      <w:pPr>
        <w:pStyle w:val="Puce1"/>
        <w:spacing w:line="360" w:lineRule="auto"/>
      </w:pPr>
      <w:r w:rsidRPr="00667F4F">
        <w:t>Maintain the CI/CD pipeline (GitHub Actions</w:t>
      </w:r>
      <w:r w:rsidR="00933626" w:rsidRPr="00667F4F">
        <w:t>).</w:t>
      </w:r>
    </w:p>
    <w:p w14:paraId="39F9B0B9" w14:textId="4358B6F8" w:rsidR="00933626" w:rsidRPr="00667F4F" w:rsidRDefault="00C058DA" w:rsidP="00C058DA">
      <w:pPr>
        <w:pStyle w:val="Puce1"/>
        <w:spacing w:line="360" w:lineRule="auto"/>
      </w:pPr>
      <w:r w:rsidRPr="00667F4F">
        <w:t xml:space="preserve">Implement a single </w:t>
      </w:r>
      <w:r w:rsidR="00F8173C" w:rsidRPr="00667F4F">
        <w:t xml:space="preserve">sign on </w:t>
      </w:r>
      <w:r w:rsidRPr="00667F4F">
        <w:t>solution</w:t>
      </w:r>
      <w:r w:rsidR="00F8173C" w:rsidRPr="00667F4F">
        <w:t>(SSO)</w:t>
      </w:r>
      <w:r w:rsidRPr="00667F4F">
        <w:t xml:space="preserve"> for AWS environments (via AWS IAM Identity Center</w:t>
      </w:r>
      <w:r w:rsidR="00933626" w:rsidRPr="00667F4F">
        <w:t>).</w:t>
      </w:r>
    </w:p>
    <w:p w14:paraId="4549DEDA" w14:textId="3AFD708A" w:rsidR="004D31AB" w:rsidRPr="00667F4F" w:rsidRDefault="004D31AB" w:rsidP="00CE7E35">
      <w:pPr>
        <w:pStyle w:val="NormalArial"/>
      </w:pPr>
    </w:p>
    <w:p w14:paraId="69CB692B" w14:textId="16734596" w:rsidR="00933626" w:rsidRPr="00667F4F" w:rsidRDefault="00C058DA" w:rsidP="00C058DA">
      <w:pPr>
        <w:pStyle w:val="Gras"/>
        <w:spacing w:line="360" w:lineRule="auto"/>
      </w:pPr>
      <w:r w:rsidRPr="00667F4F">
        <w:t>Technical Environment</w:t>
      </w:r>
      <w:r w:rsidR="004D31AB" w:rsidRPr="00667F4F">
        <w:t> </w:t>
      </w:r>
      <w:r w:rsidR="00933626" w:rsidRPr="00667F4F">
        <w:t>:</w:t>
      </w:r>
    </w:p>
    <w:p w14:paraId="59C362B4" w14:textId="77777777" w:rsidR="00933626" w:rsidRPr="00667F4F" w:rsidRDefault="00C058DA" w:rsidP="00C058DA">
      <w:pPr>
        <w:pStyle w:val="Puce1"/>
        <w:spacing w:line="360" w:lineRule="auto"/>
      </w:pPr>
      <w:r w:rsidRPr="00667F4F">
        <w:t>Infrastructure: Terrafor</w:t>
      </w:r>
      <w:r w:rsidR="00933626" w:rsidRPr="00667F4F">
        <w:t>m.</w:t>
      </w:r>
    </w:p>
    <w:p w14:paraId="7CB65CC3" w14:textId="77777777" w:rsidR="00933626" w:rsidRPr="00667F4F" w:rsidRDefault="00C058DA" w:rsidP="00C058DA">
      <w:pPr>
        <w:pStyle w:val="Puce1"/>
        <w:spacing w:line="360" w:lineRule="auto"/>
      </w:pPr>
      <w:r w:rsidRPr="00667F4F">
        <w:t>Identity Management: AWS Organizations, AWS IAM Identity Center (SSO</w:t>
      </w:r>
      <w:r w:rsidR="00933626" w:rsidRPr="00667F4F">
        <w:t>).</w:t>
      </w:r>
    </w:p>
    <w:p w14:paraId="7CE58DFD" w14:textId="77777777" w:rsidR="00933626" w:rsidRPr="00667F4F" w:rsidRDefault="00C058DA" w:rsidP="00C058DA">
      <w:pPr>
        <w:pStyle w:val="Puce1"/>
        <w:spacing w:line="360" w:lineRule="auto"/>
      </w:pPr>
      <w:r w:rsidRPr="00667F4F">
        <w:t>Activity Auditing: AWS CloudTrai</w:t>
      </w:r>
      <w:r w:rsidR="00933626" w:rsidRPr="00667F4F">
        <w:t>l.</w:t>
      </w:r>
    </w:p>
    <w:p w14:paraId="08A76948" w14:textId="77777777" w:rsidR="00933626" w:rsidRPr="00667F4F" w:rsidRDefault="00C058DA" w:rsidP="00C058DA">
      <w:pPr>
        <w:pStyle w:val="Puce1"/>
        <w:spacing w:line="360" w:lineRule="auto"/>
      </w:pPr>
      <w:r w:rsidRPr="00667F4F">
        <w:t>Continuous Integration: GitHub Actions, AWS SSM, Secrets Manage</w:t>
      </w:r>
      <w:r w:rsidR="00933626" w:rsidRPr="00667F4F">
        <w:t>r.</w:t>
      </w:r>
    </w:p>
    <w:p w14:paraId="55D0D0BE" w14:textId="77777777" w:rsidR="00933626" w:rsidRPr="00667F4F" w:rsidRDefault="00C058DA" w:rsidP="00C058DA">
      <w:pPr>
        <w:pStyle w:val="Puce1"/>
        <w:spacing w:line="360" w:lineRule="auto"/>
      </w:pPr>
      <w:r w:rsidRPr="00667F4F">
        <w:t>Compute &amp; Serverless: AWS ECS, EC2, Lambd</w:t>
      </w:r>
      <w:r w:rsidR="00933626" w:rsidRPr="00667F4F">
        <w:t>a.</w:t>
      </w:r>
    </w:p>
    <w:p w14:paraId="23CC15C9" w14:textId="77777777" w:rsidR="00933626" w:rsidRPr="00667F4F" w:rsidRDefault="00C058DA" w:rsidP="00C058DA">
      <w:pPr>
        <w:pStyle w:val="Puce1"/>
        <w:spacing w:line="360" w:lineRule="auto"/>
      </w:pPr>
      <w:r w:rsidRPr="00667F4F">
        <w:t>CDN &amp; DNS: CloudFront, Route 5</w:t>
      </w:r>
      <w:r w:rsidR="00933626" w:rsidRPr="00667F4F">
        <w:t>3.</w:t>
      </w:r>
    </w:p>
    <w:p w14:paraId="6B74F8E8" w14:textId="77777777" w:rsidR="00933626" w:rsidRPr="00667F4F" w:rsidRDefault="00C058DA" w:rsidP="00C058DA">
      <w:pPr>
        <w:pStyle w:val="Puce1"/>
        <w:spacing w:line="360" w:lineRule="auto"/>
      </w:pPr>
      <w:r w:rsidRPr="00667F4F">
        <w:t>Integration Services: SQS, SNS, Step Function</w:t>
      </w:r>
      <w:r w:rsidR="00933626" w:rsidRPr="00667F4F">
        <w:t>s.</w:t>
      </w:r>
    </w:p>
    <w:p w14:paraId="323136EB" w14:textId="77777777" w:rsidR="00933626" w:rsidRPr="00667F4F" w:rsidRDefault="00C058DA" w:rsidP="00C058DA">
      <w:pPr>
        <w:pStyle w:val="Puce1"/>
        <w:spacing w:line="360" w:lineRule="auto"/>
      </w:pPr>
      <w:r w:rsidRPr="00667F4F">
        <w:t>Analytics &amp; Business Queries: AWS OpenSearch, HubSpo</w:t>
      </w:r>
      <w:r w:rsidR="00933626" w:rsidRPr="00667F4F">
        <w:t>t.</w:t>
      </w:r>
    </w:p>
    <w:p w14:paraId="4DA6B7AA" w14:textId="77777777" w:rsidR="00933626" w:rsidRPr="00667F4F" w:rsidRDefault="00C058DA" w:rsidP="00C058DA">
      <w:pPr>
        <w:pStyle w:val="Puce1"/>
        <w:spacing w:line="360" w:lineRule="auto"/>
      </w:pPr>
      <w:r w:rsidRPr="00667F4F">
        <w:t>Databases: Amazon RDS, ElastiCache Redi</w:t>
      </w:r>
      <w:r w:rsidR="00933626" w:rsidRPr="00667F4F">
        <w:t>s.</w:t>
      </w:r>
    </w:p>
    <w:p w14:paraId="1E67233F" w14:textId="77777777" w:rsidR="00933626" w:rsidRPr="00667F4F" w:rsidRDefault="00C058DA" w:rsidP="00C058DA">
      <w:pPr>
        <w:pStyle w:val="Puce1"/>
        <w:spacing w:line="360" w:lineRule="auto"/>
      </w:pPr>
      <w:r w:rsidRPr="00667F4F">
        <w:t>Development Tools: Jira, Confluenc</w:t>
      </w:r>
      <w:r w:rsidR="00933626" w:rsidRPr="00667F4F">
        <w:t>e.</w:t>
      </w:r>
    </w:p>
    <w:p w14:paraId="384AB0C1" w14:textId="77777777" w:rsidR="00933626" w:rsidRPr="00667F4F" w:rsidRDefault="004D31AB" w:rsidP="00C058DA">
      <w:pPr>
        <w:pStyle w:val="NormalArial"/>
        <w:spacing w:line="360" w:lineRule="auto"/>
      </w:pPr>
      <w:r w:rsidRPr="00667F4F">
        <w:rPr>
          <w:b/>
          <w:bCs/>
        </w:rPr>
        <w:t>M</w:t>
      </w:r>
      <w:r w:rsidR="00C058DA" w:rsidRPr="00667F4F">
        <w:rPr>
          <w:b/>
          <w:bCs/>
        </w:rPr>
        <w:t>e</w:t>
      </w:r>
      <w:r w:rsidRPr="00667F4F">
        <w:rPr>
          <w:b/>
          <w:bCs/>
        </w:rPr>
        <w:t>thodologie</w:t>
      </w:r>
      <w:r w:rsidR="00073B6F" w:rsidRPr="00667F4F">
        <w:rPr>
          <w:b/>
          <w:bCs/>
        </w:rPr>
        <w:t>s</w:t>
      </w:r>
      <w:r w:rsidRPr="00667F4F">
        <w:rPr>
          <w:b/>
          <w:bCs/>
        </w:rPr>
        <w:t> :</w:t>
      </w:r>
      <w:r w:rsidRPr="00667F4F">
        <w:t xml:space="preserve"> Agile</w:t>
      </w:r>
      <w:r w:rsidR="00172D25" w:rsidRPr="00667F4F">
        <w:t>/</w:t>
      </w:r>
      <w:r w:rsidRPr="00667F4F">
        <w:t>Scru</w:t>
      </w:r>
      <w:r w:rsidR="00933626" w:rsidRPr="00667F4F">
        <w:t>m.</w:t>
      </w:r>
    </w:p>
    <w:p w14:paraId="0EEC7188" w14:textId="1AAA8E63" w:rsidR="00933626" w:rsidRPr="00667F4F" w:rsidRDefault="00C058DA" w:rsidP="00C14636">
      <w:pPr>
        <w:pStyle w:val="NormalArial"/>
        <w:rPr>
          <w:b/>
          <w:caps/>
        </w:rPr>
      </w:pPr>
      <w:r w:rsidRPr="00667F4F">
        <w:rPr>
          <w:b/>
        </w:rPr>
        <w:lastRenderedPageBreak/>
        <w:t>Internal Project</w:t>
      </w:r>
      <w:r w:rsidR="00CC3AAE" w:rsidRPr="00667F4F">
        <w:rPr>
          <w:b/>
        </w:rPr>
        <w:t> </w:t>
      </w:r>
      <w:r w:rsidR="00CC3AAE" w:rsidRPr="00667F4F">
        <w:rPr>
          <w:b/>
          <w:caps/>
        </w:rPr>
        <w:t xml:space="preserve">: </w:t>
      </w:r>
      <w:hyperlink r:id="rId18" w:history="1">
        <w:r w:rsidR="00CC3AAE" w:rsidRPr="00667F4F">
          <w:rPr>
            <w:rStyle w:val="Lienhypertexte"/>
            <w:b/>
            <w:caps/>
          </w:rPr>
          <w:t>GoTEST</w:t>
        </w:r>
      </w:hyperlink>
      <w:r w:rsidR="00CC3AAE" w:rsidRPr="00667F4F">
        <w:rPr>
          <w:b/>
          <w:caps/>
        </w:rPr>
        <w:tab/>
        <w:t>03/202</w:t>
      </w:r>
      <w:r w:rsidR="00275CF0" w:rsidRPr="00667F4F">
        <w:rPr>
          <w:b/>
          <w:caps/>
        </w:rPr>
        <w:t>3</w:t>
      </w:r>
      <w:r w:rsidR="00CC3AAE" w:rsidRPr="00667F4F">
        <w:rPr>
          <w:b/>
          <w:caps/>
        </w:rPr>
        <w:t xml:space="preserve"> </w:t>
      </w:r>
      <w:r w:rsidR="00C14636" w:rsidRPr="00667F4F">
        <w:rPr>
          <w:b/>
        </w:rPr>
        <w:t>to</w:t>
      </w:r>
      <w:r w:rsidR="00CC3AAE" w:rsidRPr="00667F4F">
        <w:rPr>
          <w:b/>
          <w:caps/>
        </w:rPr>
        <w:t xml:space="preserve"> 05/202</w:t>
      </w:r>
      <w:r w:rsidR="00933626" w:rsidRPr="00667F4F">
        <w:rPr>
          <w:b/>
          <w:caps/>
        </w:rPr>
        <w:t>3</w:t>
      </w:r>
    </w:p>
    <w:p w14:paraId="71E1221F" w14:textId="1FCC337E" w:rsidR="00CC3AAE" w:rsidRPr="00667F4F" w:rsidRDefault="00CC3AAE" w:rsidP="00CC3AAE">
      <w:pPr>
        <w:pStyle w:val="NormalArial"/>
        <w:rPr>
          <w:b/>
          <w:caps/>
        </w:rPr>
      </w:pPr>
    </w:p>
    <w:p w14:paraId="15B79631" w14:textId="77777777" w:rsidR="00933626" w:rsidRPr="00667F4F" w:rsidRDefault="00CC3AAE" w:rsidP="00CC3AAE">
      <w:pPr>
        <w:pStyle w:val="NormalArial"/>
      </w:pPr>
      <w:r w:rsidRPr="00667F4F">
        <w:rPr>
          <w:rStyle w:val="GrasCar"/>
        </w:rPr>
        <w:t>Effort :</w:t>
      </w:r>
      <w:r w:rsidRPr="00667F4F">
        <w:t xml:space="preserve"> 60 </w:t>
      </w:r>
      <w:r w:rsidR="00C14636" w:rsidRPr="00667F4F">
        <w:t>person-day</w:t>
      </w:r>
      <w:r w:rsidR="00933626" w:rsidRPr="00667F4F">
        <w:t>s.</w:t>
      </w:r>
    </w:p>
    <w:p w14:paraId="17546E0A" w14:textId="77777777" w:rsidR="00933626" w:rsidRPr="00667F4F" w:rsidRDefault="00933626" w:rsidP="00CC3AAE">
      <w:pPr>
        <w:pStyle w:val="NormalArial"/>
      </w:pPr>
    </w:p>
    <w:p w14:paraId="1D0E31A7" w14:textId="7E0D5D41" w:rsidR="00933626" w:rsidRPr="00667F4F" w:rsidRDefault="00933626" w:rsidP="00CC3AAE">
      <w:pPr>
        <w:pStyle w:val="NormalArial"/>
      </w:pPr>
    </w:p>
    <w:p w14:paraId="5AF2315E" w14:textId="1B6B3E26" w:rsidR="00933626" w:rsidRPr="00667F4F" w:rsidRDefault="00CC3AAE" w:rsidP="00CC3AAE">
      <w:pPr>
        <w:pStyle w:val="Gras"/>
      </w:pPr>
      <w:r w:rsidRPr="00667F4F">
        <w:t xml:space="preserve"># </w:t>
      </w:r>
      <w:r w:rsidR="000706D8" w:rsidRPr="00667F4F">
        <w:t>4</w:t>
      </w:r>
      <w:r w:rsidRPr="00667F4F">
        <w:tab/>
      </w:r>
      <w:r w:rsidR="00933626" w:rsidRPr="00667F4F">
        <w:t xml:space="preserve">Role: </w:t>
      </w:r>
      <w:r w:rsidRPr="00667F4F">
        <w:t>AWS DevOps Specialis</w:t>
      </w:r>
      <w:r w:rsidR="00933626" w:rsidRPr="00667F4F">
        <w:t>t</w:t>
      </w:r>
    </w:p>
    <w:p w14:paraId="0EAA189A" w14:textId="185CD26B" w:rsidR="00CC3AAE" w:rsidRPr="00667F4F" w:rsidRDefault="00CC3AAE" w:rsidP="00CC3AAE">
      <w:pPr>
        <w:pStyle w:val="NormalArial"/>
      </w:pPr>
    </w:p>
    <w:p w14:paraId="19357679" w14:textId="7C3BED3A" w:rsidR="00933626" w:rsidRPr="00667F4F" w:rsidRDefault="00CC3AAE" w:rsidP="00656748">
      <w:pPr>
        <w:pStyle w:val="NormalArial"/>
        <w:spacing w:line="360" w:lineRule="auto"/>
      </w:pPr>
      <w:r w:rsidRPr="00667F4F">
        <w:rPr>
          <w:b/>
        </w:rPr>
        <w:t>Proje</w:t>
      </w:r>
      <w:r w:rsidR="00C14636" w:rsidRPr="00667F4F">
        <w:rPr>
          <w:b/>
        </w:rPr>
        <w:t>c</w:t>
      </w:r>
      <w:r w:rsidRPr="00667F4F">
        <w:rPr>
          <w:b/>
        </w:rPr>
        <w:t xml:space="preserve">t : </w:t>
      </w:r>
      <w:r w:rsidR="00275CF0" w:rsidRPr="00667F4F">
        <w:t>GoTes</w:t>
      </w:r>
      <w:r w:rsidR="00933626" w:rsidRPr="00667F4F">
        <w:t>t</w:t>
      </w:r>
    </w:p>
    <w:p w14:paraId="108B73A9" w14:textId="77777777" w:rsidR="00933626" w:rsidRPr="00667F4F" w:rsidRDefault="00C14636" w:rsidP="00656748">
      <w:pPr>
        <w:pStyle w:val="NormalArial"/>
        <w:spacing w:line="360" w:lineRule="auto"/>
      </w:pPr>
      <w:r w:rsidRPr="00667F4F">
        <w:t>As an AWS DevOps Specialist in a 5-person team, I made significant contributions to setting up the project's AWS infrastructure and continuous deployment of the application. The CI/CD pipeline is implemented via GitLab CI, packaging is managed via Helm, and microservices containerization is done via Amazon EKS (Fargate).</w:t>
      </w:r>
    </w:p>
    <w:p w14:paraId="5AAB7CAA" w14:textId="61BF914E" w:rsidR="00933626" w:rsidRPr="00667F4F" w:rsidRDefault="00933626" w:rsidP="00656748">
      <w:pPr>
        <w:pStyle w:val="NormalArial"/>
        <w:spacing w:line="360" w:lineRule="auto"/>
      </w:pPr>
    </w:p>
    <w:p w14:paraId="21F97226" w14:textId="77777777" w:rsidR="00933626" w:rsidRPr="00667F4F" w:rsidRDefault="00C14636" w:rsidP="00C14636">
      <w:pPr>
        <w:pStyle w:val="Puce1"/>
        <w:spacing w:line="360" w:lineRule="auto"/>
      </w:pPr>
      <w:r w:rsidRPr="00667F4F">
        <w:t>Set up AWS infrastructure using CloudFormatio</w:t>
      </w:r>
      <w:r w:rsidR="00933626" w:rsidRPr="00667F4F">
        <w:t>n.</w:t>
      </w:r>
    </w:p>
    <w:p w14:paraId="68959297" w14:textId="77777777" w:rsidR="00933626" w:rsidRPr="00667F4F" w:rsidRDefault="00C14636" w:rsidP="00C14636">
      <w:pPr>
        <w:pStyle w:val="Puce1"/>
        <w:spacing w:line="360" w:lineRule="auto"/>
      </w:pPr>
      <w:r w:rsidRPr="00667F4F">
        <w:t>Manage existing infrastructure (Kubernetes / Docker / Azure Cloud</w:t>
      </w:r>
      <w:r w:rsidR="00933626" w:rsidRPr="00667F4F">
        <w:t>).</w:t>
      </w:r>
    </w:p>
    <w:p w14:paraId="1FC96DD8" w14:textId="77777777" w:rsidR="00933626" w:rsidRPr="00667F4F" w:rsidRDefault="00C14636" w:rsidP="00C14636">
      <w:pPr>
        <w:pStyle w:val="Puce1"/>
        <w:spacing w:line="360" w:lineRule="auto"/>
      </w:pPr>
      <w:r w:rsidRPr="00667F4F">
        <w:t>Document infrastructure and processes in plac</w:t>
      </w:r>
      <w:r w:rsidR="00933626" w:rsidRPr="00667F4F">
        <w:t>e.</w:t>
      </w:r>
    </w:p>
    <w:p w14:paraId="3496EE1D" w14:textId="77777777" w:rsidR="00933626" w:rsidRPr="00667F4F" w:rsidRDefault="00C14636" w:rsidP="00C14636">
      <w:pPr>
        <w:pStyle w:val="Puce1"/>
        <w:spacing w:line="360" w:lineRule="auto"/>
      </w:pPr>
      <w:r w:rsidRPr="00667F4F">
        <w:t>Prepare Helm packages for the GoTest applicatio</w:t>
      </w:r>
      <w:r w:rsidR="00933626" w:rsidRPr="00667F4F">
        <w:t>n.</w:t>
      </w:r>
    </w:p>
    <w:p w14:paraId="04032E02" w14:textId="77777777" w:rsidR="00933626" w:rsidRPr="00667F4F" w:rsidRDefault="00C14636" w:rsidP="00C14636">
      <w:pPr>
        <w:pStyle w:val="Puce1"/>
        <w:spacing w:line="360" w:lineRule="auto"/>
      </w:pPr>
      <w:r w:rsidRPr="00667F4F">
        <w:t>Design and implement deployment pipelines and application tests with CI tools (Jenkins/GitLab CI</w:t>
      </w:r>
      <w:r w:rsidR="00933626" w:rsidRPr="00667F4F">
        <w:t>).</w:t>
      </w:r>
    </w:p>
    <w:p w14:paraId="69D88123" w14:textId="77777777" w:rsidR="00933626" w:rsidRPr="00667F4F" w:rsidRDefault="00C14636" w:rsidP="00C14636">
      <w:pPr>
        <w:pStyle w:val="Puce1"/>
        <w:spacing w:line="360" w:lineRule="auto"/>
      </w:pPr>
      <w:r w:rsidRPr="00667F4F">
        <w:t>Define and promote CI/DevOps best practice</w:t>
      </w:r>
      <w:r w:rsidR="00933626" w:rsidRPr="00667F4F">
        <w:t>s.</w:t>
      </w:r>
    </w:p>
    <w:p w14:paraId="292568D0" w14:textId="31DF17A6" w:rsidR="00CC3AAE" w:rsidRPr="00667F4F" w:rsidRDefault="00CC3AAE" w:rsidP="00656748">
      <w:pPr>
        <w:pStyle w:val="NormalArial"/>
        <w:spacing w:line="360" w:lineRule="auto"/>
      </w:pPr>
    </w:p>
    <w:p w14:paraId="675E7BE5" w14:textId="2208B778" w:rsidR="00933626" w:rsidRPr="00667F4F" w:rsidRDefault="00C14636" w:rsidP="00656748">
      <w:pPr>
        <w:pStyle w:val="Gras"/>
        <w:spacing w:line="360" w:lineRule="auto"/>
      </w:pPr>
      <w:r w:rsidRPr="00667F4F">
        <w:t>Technical Environment</w:t>
      </w:r>
      <w:r w:rsidR="00CC3AAE" w:rsidRPr="00667F4F">
        <w:t> </w:t>
      </w:r>
      <w:r w:rsidR="00933626" w:rsidRPr="00667F4F">
        <w:t>:</w:t>
      </w:r>
    </w:p>
    <w:p w14:paraId="301E423C" w14:textId="77777777" w:rsidR="00933626" w:rsidRPr="00667F4F" w:rsidRDefault="00C14636" w:rsidP="00C14636">
      <w:pPr>
        <w:pStyle w:val="Puce1"/>
        <w:spacing w:line="360" w:lineRule="auto"/>
      </w:pPr>
      <w:r w:rsidRPr="00667F4F">
        <w:t>Infrastructure: AWS CloudFormatio</w:t>
      </w:r>
      <w:r w:rsidR="00933626" w:rsidRPr="00667F4F">
        <w:t>n.</w:t>
      </w:r>
    </w:p>
    <w:p w14:paraId="7CBB0F73" w14:textId="77777777" w:rsidR="00933626" w:rsidRPr="00667F4F" w:rsidRDefault="00C14636" w:rsidP="00C14636">
      <w:pPr>
        <w:pStyle w:val="Puce1"/>
        <w:spacing w:line="360" w:lineRule="auto"/>
      </w:pPr>
      <w:r w:rsidRPr="00667F4F">
        <w:t>Monitoring: AWS CloudWatc</w:t>
      </w:r>
      <w:r w:rsidR="00933626" w:rsidRPr="00667F4F">
        <w:t>h.</w:t>
      </w:r>
    </w:p>
    <w:p w14:paraId="45AA0190" w14:textId="77777777" w:rsidR="00933626" w:rsidRPr="00667F4F" w:rsidRDefault="00C14636" w:rsidP="00C14636">
      <w:pPr>
        <w:pStyle w:val="Puce1"/>
        <w:spacing w:line="360" w:lineRule="auto"/>
      </w:pPr>
      <w:r w:rsidRPr="00667F4F">
        <w:t>Continuous Integration: GitLab CI, AWS Device Far</w:t>
      </w:r>
      <w:r w:rsidR="00933626" w:rsidRPr="00667F4F">
        <w:t>m.</w:t>
      </w:r>
    </w:p>
    <w:p w14:paraId="64C3B46B" w14:textId="77777777" w:rsidR="00933626" w:rsidRPr="00667F4F" w:rsidRDefault="00C14636" w:rsidP="00C14636">
      <w:pPr>
        <w:pStyle w:val="Puce1"/>
        <w:spacing w:line="360" w:lineRule="auto"/>
      </w:pPr>
      <w:r w:rsidRPr="00667F4F">
        <w:t>DNS: AWS Route 5</w:t>
      </w:r>
      <w:r w:rsidR="00933626" w:rsidRPr="00667F4F">
        <w:t>3.</w:t>
      </w:r>
    </w:p>
    <w:p w14:paraId="5E6BC3F2" w14:textId="77777777" w:rsidR="00933626" w:rsidRPr="00667F4F" w:rsidRDefault="00C14636" w:rsidP="00C14636">
      <w:pPr>
        <w:pStyle w:val="Puce1"/>
        <w:spacing w:line="360" w:lineRule="auto"/>
      </w:pPr>
      <w:r w:rsidRPr="00667F4F">
        <w:t>Compute: AWS EKS, EC</w:t>
      </w:r>
      <w:r w:rsidR="00933626" w:rsidRPr="00667F4F">
        <w:t>2.</w:t>
      </w:r>
    </w:p>
    <w:p w14:paraId="64CD9AF9" w14:textId="77777777" w:rsidR="00933626" w:rsidRPr="00667F4F" w:rsidRDefault="00C14636" w:rsidP="00C14636">
      <w:pPr>
        <w:pStyle w:val="Puce1"/>
        <w:spacing w:line="360" w:lineRule="auto"/>
      </w:pPr>
      <w:r w:rsidRPr="00667F4F">
        <w:t>Storage &amp; Backups: S3, AWS Backu</w:t>
      </w:r>
      <w:r w:rsidR="00933626" w:rsidRPr="00667F4F">
        <w:t>p.</w:t>
      </w:r>
    </w:p>
    <w:p w14:paraId="0CE2391C" w14:textId="77777777" w:rsidR="00933626" w:rsidRPr="00667F4F" w:rsidRDefault="00C14636" w:rsidP="00C14636">
      <w:pPr>
        <w:pStyle w:val="Puce1"/>
        <w:spacing w:line="360" w:lineRule="auto"/>
      </w:pPr>
      <w:r w:rsidRPr="00667F4F">
        <w:t>Development Tools: Jira, Confluenc</w:t>
      </w:r>
      <w:r w:rsidR="00933626" w:rsidRPr="00667F4F">
        <w:t>e.</w:t>
      </w:r>
    </w:p>
    <w:p w14:paraId="055C663C" w14:textId="77777777" w:rsidR="00933626" w:rsidRPr="00667F4F" w:rsidRDefault="00CC3AAE" w:rsidP="00656748">
      <w:pPr>
        <w:pStyle w:val="NormalArial"/>
        <w:spacing w:line="360" w:lineRule="auto"/>
      </w:pPr>
      <w:r w:rsidRPr="00667F4F">
        <w:rPr>
          <w:b/>
          <w:bCs/>
        </w:rPr>
        <w:t>M</w:t>
      </w:r>
      <w:r w:rsidR="00C14636" w:rsidRPr="00667F4F">
        <w:rPr>
          <w:b/>
          <w:bCs/>
        </w:rPr>
        <w:t>e</w:t>
      </w:r>
      <w:r w:rsidRPr="00667F4F">
        <w:rPr>
          <w:b/>
          <w:bCs/>
        </w:rPr>
        <w:t>thodologies :</w:t>
      </w:r>
      <w:r w:rsidRPr="00667F4F">
        <w:t xml:space="preserve"> Agile/Scru</w:t>
      </w:r>
      <w:r w:rsidR="00933626" w:rsidRPr="00667F4F">
        <w:t>m.</w:t>
      </w:r>
    </w:p>
    <w:p w14:paraId="65FF7CF1" w14:textId="77777777" w:rsidR="00933626" w:rsidRPr="00667F4F" w:rsidRDefault="00933626" w:rsidP="00444D7E">
      <w:pPr>
        <w:pStyle w:val="NormalArial"/>
      </w:pPr>
    </w:p>
    <w:p w14:paraId="156921D0" w14:textId="0D363F92" w:rsidR="00933626" w:rsidRPr="00667F4F" w:rsidRDefault="00933626" w:rsidP="00444D7E">
      <w:pPr>
        <w:pStyle w:val="NormalArial"/>
      </w:pPr>
    </w:p>
    <w:p w14:paraId="3EFEC2ED" w14:textId="43733190" w:rsidR="00933626" w:rsidRPr="00667F4F" w:rsidRDefault="00C14636" w:rsidP="00C14636">
      <w:pPr>
        <w:pStyle w:val="NormalArial"/>
        <w:rPr>
          <w:b/>
          <w:caps/>
        </w:rPr>
      </w:pPr>
      <w:r w:rsidRPr="00667F4F">
        <w:rPr>
          <w:b/>
        </w:rPr>
        <w:t>Internal Project</w:t>
      </w:r>
      <w:r w:rsidR="00DD5FCE" w:rsidRPr="00667F4F">
        <w:rPr>
          <w:b/>
        </w:rPr>
        <w:t> </w:t>
      </w:r>
      <w:r w:rsidR="00DD5FCE" w:rsidRPr="00667F4F">
        <w:rPr>
          <w:b/>
          <w:caps/>
        </w:rPr>
        <w:t>: DATUM</w:t>
      </w:r>
      <w:r w:rsidR="00DD5FCE" w:rsidRPr="00667F4F">
        <w:rPr>
          <w:b/>
          <w:caps/>
        </w:rPr>
        <w:tab/>
        <w:t xml:space="preserve">09/2022 </w:t>
      </w:r>
      <w:r w:rsidRPr="00667F4F">
        <w:rPr>
          <w:b/>
        </w:rPr>
        <w:t>to</w:t>
      </w:r>
      <w:r w:rsidR="00DD5FCE" w:rsidRPr="00667F4F">
        <w:rPr>
          <w:b/>
          <w:caps/>
        </w:rPr>
        <w:t xml:space="preserve"> 02/202</w:t>
      </w:r>
      <w:r w:rsidR="00933626" w:rsidRPr="00667F4F">
        <w:rPr>
          <w:b/>
          <w:caps/>
        </w:rPr>
        <w:t>3</w:t>
      </w:r>
    </w:p>
    <w:p w14:paraId="15F36E9D" w14:textId="4E88DF0E" w:rsidR="00DD5FCE" w:rsidRPr="00667F4F" w:rsidRDefault="00DD5FCE" w:rsidP="00DD5FCE">
      <w:pPr>
        <w:pStyle w:val="NormalArial"/>
        <w:rPr>
          <w:b/>
          <w:caps/>
        </w:rPr>
      </w:pPr>
    </w:p>
    <w:p w14:paraId="23B2F24E" w14:textId="77777777" w:rsidR="00933626" w:rsidRPr="00667F4F" w:rsidRDefault="00DD5FCE" w:rsidP="00DD5FCE">
      <w:pPr>
        <w:pStyle w:val="NormalArial"/>
      </w:pPr>
      <w:r w:rsidRPr="00667F4F">
        <w:rPr>
          <w:rStyle w:val="GrasCar"/>
        </w:rPr>
        <w:t>Effort :</w:t>
      </w:r>
      <w:r w:rsidRPr="00667F4F">
        <w:t xml:space="preserve"> 120 </w:t>
      </w:r>
      <w:r w:rsidR="00C14636" w:rsidRPr="00667F4F">
        <w:t>person-day</w:t>
      </w:r>
      <w:r w:rsidR="00933626" w:rsidRPr="00667F4F">
        <w:t>s.</w:t>
      </w:r>
    </w:p>
    <w:p w14:paraId="4A4AB3EF" w14:textId="77777777" w:rsidR="00933626" w:rsidRPr="00667F4F" w:rsidRDefault="00933626" w:rsidP="00DD5FCE">
      <w:pPr>
        <w:pStyle w:val="NormalArial"/>
      </w:pPr>
    </w:p>
    <w:p w14:paraId="205D29E9" w14:textId="1F873C05" w:rsidR="00933626" w:rsidRPr="00667F4F" w:rsidRDefault="00DD5FCE" w:rsidP="00DD5FCE">
      <w:pPr>
        <w:pStyle w:val="Gras"/>
      </w:pPr>
      <w:r w:rsidRPr="00667F4F">
        <w:lastRenderedPageBreak/>
        <w:t xml:space="preserve"># </w:t>
      </w:r>
      <w:r w:rsidR="000706D8" w:rsidRPr="00667F4F">
        <w:t>3</w:t>
      </w:r>
      <w:r w:rsidRPr="00667F4F">
        <w:tab/>
      </w:r>
      <w:r w:rsidR="00CC3AAE" w:rsidRPr="00667F4F">
        <w:t xml:space="preserve">AWS </w:t>
      </w:r>
      <w:r w:rsidR="00BD14E8" w:rsidRPr="00667F4F">
        <w:t>Architect</w:t>
      </w:r>
      <w:r w:rsidR="00CC3AAE" w:rsidRPr="00667F4F">
        <w:t xml:space="preserve"> </w:t>
      </w:r>
    </w:p>
    <w:p w14:paraId="5AD1AB1B" w14:textId="311D8345" w:rsidR="00DD5FCE" w:rsidRPr="00667F4F" w:rsidRDefault="00DD5FCE" w:rsidP="00DD5FCE">
      <w:pPr>
        <w:pStyle w:val="NormalArial"/>
      </w:pPr>
    </w:p>
    <w:p w14:paraId="10DD6243" w14:textId="55097256" w:rsidR="00933626" w:rsidRPr="002346DB" w:rsidRDefault="00DD5FCE" w:rsidP="00656748">
      <w:pPr>
        <w:pStyle w:val="NormalArial"/>
        <w:spacing w:line="360" w:lineRule="auto"/>
        <w:rPr>
          <w:lang w:val="fr-CA"/>
        </w:rPr>
      </w:pPr>
      <w:r w:rsidRPr="002346DB">
        <w:rPr>
          <w:b/>
          <w:lang w:val="fr-CA"/>
        </w:rPr>
        <w:t>Proje</w:t>
      </w:r>
      <w:r w:rsidR="00C14636" w:rsidRPr="002346DB">
        <w:rPr>
          <w:b/>
          <w:lang w:val="fr-CA"/>
        </w:rPr>
        <w:t>c</w:t>
      </w:r>
      <w:r w:rsidRPr="002346DB">
        <w:rPr>
          <w:b/>
          <w:lang w:val="fr-CA"/>
        </w:rPr>
        <w:t xml:space="preserve">t : </w:t>
      </w:r>
      <w:r w:rsidR="002346DB" w:rsidRPr="002346DB">
        <w:rPr>
          <w:lang w:val="fr-CA"/>
        </w:rPr>
        <w:t>Intelligent document processing via</w:t>
      </w:r>
      <w:r w:rsidR="002346DB" w:rsidRPr="002346DB">
        <w:rPr>
          <w:b/>
          <w:lang w:val="fr-CA"/>
        </w:rPr>
        <w:t xml:space="preserve"> </w:t>
      </w:r>
      <w:hyperlink r:id="rId19" w:history="1">
        <w:r w:rsidR="00CC3AAE" w:rsidRPr="002346DB">
          <w:rPr>
            <w:rStyle w:val="Lienhypertexte"/>
            <w:lang w:val="fr-CA"/>
          </w:rPr>
          <w:t>RapidCaptur</w:t>
        </w:r>
        <w:r w:rsidR="00933626" w:rsidRPr="002346DB">
          <w:rPr>
            <w:rStyle w:val="Lienhypertexte"/>
            <w:lang w:val="fr-CA"/>
          </w:rPr>
          <w:t>e</w:t>
        </w:r>
      </w:hyperlink>
    </w:p>
    <w:p w14:paraId="405DD3EA" w14:textId="180F5A5E" w:rsidR="00C14636" w:rsidRPr="00667F4F" w:rsidRDefault="00C14636" w:rsidP="00C14636">
      <w:pPr>
        <w:pStyle w:val="NormalArial"/>
        <w:spacing w:line="360" w:lineRule="auto"/>
      </w:pPr>
      <w:r w:rsidRPr="00667F4F">
        <w:t>The RapidCapture project aims to offer the ability to quickly implement digitized document capture. This application is based on a microservice architecture in AWS EKS, documents are received via AWS Transfer Family, stored in S3, and the storage event triggers a digitization flow via SQS to Kubernetes pods. User access is managed via IAM Identity Center (AWS SSO), and operational logs are collected via AWS CloudWatch.</w:t>
      </w:r>
    </w:p>
    <w:p w14:paraId="3992E698" w14:textId="5C376BFE" w:rsidR="00933626" w:rsidRPr="00667F4F" w:rsidRDefault="00C14636" w:rsidP="00C14636">
      <w:pPr>
        <w:pStyle w:val="NormalArial"/>
        <w:spacing w:line="360" w:lineRule="auto"/>
      </w:pPr>
      <w:r w:rsidRPr="00667F4F">
        <w:t xml:space="preserve">As an AWS </w:t>
      </w:r>
      <w:r w:rsidR="00BD14E8" w:rsidRPr="00667F4F">
        <w:t>Architect</w:t>
      </w:r>
      <w:r w:rsidRPr="00667F4F">
        <w:t xml:space="preserve"> in a 5-person team, I made essential contributions to validating the AWS migration process using the Lift and Shift approach, as well as reviewing the application's Serverless architecture.</w:t>
      </w:r>
    </w:p>
    <w:p w14:paraId="02C3475C" w14:textId="06836BF7" w:rsidR="00933626" w:rsidRPr="00667F4F" w:rsidRDefault="00933626" w:rsidP="00656748">
      <w:pPr>
        <w:pStyle w:val="NormalArial"/>
        <w:spacing w:line="360" w:lineRule="auto"/>
      </w:pPr>
    </w:p>
    <w:p w14:paraId="3E7EF5CF" w14:textId="77777777" w:rsidR="00933626" w:rsidRPr="00667F4F" w:rsidRDefault="00C14636" w:rsidP="00C14636">
      <w:pPr>
        <w:pStyle w:val="Puce1"/>
        <w:spacing w:line="360" w:lineRule="auto"/>
      </w:pPr>
      <w:r w:rsidRPr="00667F4F">
        <w:t>Validate the AWS migration process for the RapidCAPTURE applicatio</w:t>
      </w:r>
      <w:r w:rsidR="00933626" w:rsidRPr="00667F4F">
        <w:t>n.</w:t>
      </w:r>
    </w:p>
    <w:p w14:paraId="5ADE538F" w14:textId="77777777" w:rsidR="00933626" w:rsidRPr="00667F4F" w:rsidRDefault="00C14636" w:rsidP="00C14636">
      <w:pPr>
        <w:pStyle w:val="Puce1"/>
        <w:spacing w:line="360" w:lineRule="auto"/>
      </w:pPr>
      <w:r w:rsidRPr="00667F4F">
        <w:t>Review the Serverless architecture (check for High Availability &amp; scalability</w:t>
      </w:r>
      <w:r w:rsidR="00933626" w:rsidRPr="00667F4F">
        <w:t>).</w:t>
      </w:r>
    </w:p>
    <w:p w14:paraId="1B3B75F1" w14:textId="77777777" w:rsidR="00933626" w:rsidRPr="00667F4F" w:rsidRDefault="00C14636" w:rsidP="00C14636">
      <w:pPr>
        <w:pStyle w:val="Puce1"/>
        <w:spacing w:line="360" w:lineRule="auto"/>
      </w:pPr>
      <w:r w:rsidRPr="00667F4F">
        <w:t>Manage AWS environments via Control Towe</w:t>
      </w:r>
      <w:r w:rsidR="00933626" w:rsidRPr="00667F4F">
        <w:t>r.</w:t>
      </w:r>
    </w:p>
    <w:p w14:paraId="49ED1742" w14:textId="77777777" w:rsidR="00933626" w:rsidRPr="00667F4F" w:rsidRDefault="00C14636" w:rsidP="00C14636">
      <w:pPr>
        <w:pStyle w:val="Puce1"/>
        <w:spacing w:line="360" w:lineRule="auto"/>
      </w:pPr>
      <w:r w:rsidRPr="00667F4F">
        <w:t>Verify backup and restoration procedures (AWS Backup, Disaster recovery strategies</w:t>
      </w:r>
      <w:r w:rsidR="00933626" w:rsidRPr="00667F4F">
        <w:t>).</w:t>
      </w:r>
    </w:p>
    <w:p w14:paraId="5FFEF2B0" w14:textId="77777777" w:rsidR="00933626" w:rsidRPr="00667F4F" w:rsidRDefault="00C14636" w:rsidP="00C14636">
      <w:pPr>
        <w:pStyle w:val="Puce1"/>
        <w:spacing w:line="360" w:lineRule="auto"/>
      </w:pPr>
      <w:r w:rsidRPr="00667F4F">
        <w:t>Define supervision policies (CloudTrail &amp; CloudWatch) and maintainabilit</w:t>
      </w:r>
      <w:r w:rsidR="00933626" w:rsidRPr="00667F4F">
        <w:t>y.</w:t>
      </w:r>
    </w:p>
    <w:p w14:paraId="72A4A580" w14:textId="77777777" w:rsidR="00933626" w:rsidRPr="00667F4F" w:rsidRDefault="00C14636" w:rsidP="00C14636">
      <w:pPr>
        <w:pStyle w:val="Puce1"/>
        <w:spacing w:line="360" w:lineRule="auto"/>
      </w:pPr>
      <w:r w:rsidRPr="00667F4F">
        <w:t>Define and promote CI/DevOps best practice</w:t>
      </w:r>
      <w:r w:rsidR="00933626" w:rsidRPr="00667F4F">
        <w:t>s.</w:t>
      </w:r>
    </w:p>
    <w:p w14:paraId="0FDB6654" w14:textId="77777777" w:rsidR="00933626" w:rsidRPr="00667F4F" w:rsidRDefault="00933626" w:rsidP="00DD5FCE">
      <w:pPr>
        <w:pStyle w:val="Puce1"/>
        <w:numPr>
          <w:ilvl w:val="0"/>
          <w:numId w:val="0"/>
        </w:numPr>
        <w:ind w:left="567"/>
      </w:pPr>
    </w:p>
    <w:p w14:paraId="6EF1657A" w14:textId="7AD18E43" w:rsidR="00933626" w:rsidRPr="00667F4F" w:rsidRDefault="00933626" w:rsidP="00656748">
      <w:pPr>
        <w:pStyle w:val="NormalArial"/>
        <w:spacing w:line="360" w:lineRule="auto"/>
      </w:pPr>
    </w:p>
    <w:p w14:paraId="4FB1CA97" w14:textId="6EF0723A" w:rsidR="00933626" w:rsidRPr="00667F4F" w:rsidRDefault="00C14636" w:rsidP="00C14636">
      <w:pPr>
        <w:pStyle w:val="Gras"/>
        <w:spacing w:line="360" w:lineRule="auto"/>
      </w:pPr>
      <w:r w:rsidRPr="00667F4F">
        <w:t>Technical Environment</w:t>
      </w:r>
      <w:r w:rsidR="00DD5FCE" w:rsidRPr="00667F4F">
        <w:t> </w:t>
      </w:r>
      <w:r w:rsidR="00933626" w:rsidRPr="00667F4F">
        <w:t>:</w:t>
      </w:r>
    </w:p>
    <w:p w14:paraId="6ED50ADB" w14:textId="77777777" w:rsidR="00933626" w:rsidRPr="00667F4F" w:rsidRDefault="00C14636" w:rsidP="00C14636">
      <w:pPr>
        <w:pStyle w:val="Puce1"/>
        <w:spacing w:line="360" w:lineRule="auto"/>
      </w:pPr>
      <w:r w:rsidRPr="00667F4F">
        <w:t>Migration: AWS Migration Service, AWS Application Discovery, AWS Migration Hu</w:t>
      </w:r>
      <w:r w:rsidR="00933626" w:rsidRPr="00667F4F">
        <w:t>b.</w:t>
      </w:r>
    </w:p>
    <w:p w14:paraId="523325BA" w14:textId="77777777" w:rsidR="00933626" w:rsidRPr="00667F4F" w:rsidRDefault="00C14636" w:rsidP="00C14636">
      <w:pPr>
        <w:pStyle w:val="Puce1"/>
        <w:spacing w:line="360" w:lineRule="auto"/>
      </w:pPr>
      <w:r w:rsidRPr="00667F4F">
        <w:t>Monitoring &amp; Audit: AWS CloudWatch, AWS CloudTrai</w:t>
      </w:r>
      <w:r w:rsidR="00933626" w:rsidRPr="00667F4F">
        <w:t>l.</w:t>
      </w:r>
    </w:p>
    <w:p w14:paraId="2F4E89AC" w14:textId="77777777" w:rsidR="00933626" w:rsidRPr="00667F4F" w:rsidRDefault="00C14636" w:rsidP="00C14636">
      <w:pPr>
        <w:pStyle w:val="Puce1"/>
        <w:spacing w:line="360" w:lineRule="auto"/>
      </w:pPr>
      <w:r w:rsidRPr="00667F4F">
        <w:t>Environment Governance: AWS Control Towe</w:t>
      </w:r>
      <w:r w:rsidR="00933626" w:rsidRPr="00667F4F">
        <w:t>r.</w:t>
      </w:r>
    </w:p>
    <w:p w14:paraId="41B327C7" w14:textId="77777777" w:rsidR="00933626" w:rsidRPr="00667F4F" w:rsidRDefault="00C14636" w:rsidP="00C14636">
      <w:pPr>
        <w:pStyle w:val="Puce1"/>
        <w:spacing w:line="360" w:lineRule="auto"/>
      </w:pPr>
      <w:r w:rsidRPr="00667F4F">
        <w:t>Compute: AWS EK</w:t>
      </w:r>
      <w:r w:rsidR="00933626" w:rsidRPr="00667F4F">
        <w:t>S.</w:t>
      </w:r>
    </w:p>
    <w:p w14:paraId="13DC2394" w14:textId="77777777" w:rsidR="00933626" w:rsidRPr="00667F4F" w:rsidRDefault="00C14636" w:rsidP="00C14636">
      <w:pPr>
        <w:pStyle w:val="Puce1"/>
        <w:spacing w:line="360" w:lineRule="auto"/>
      </w:pPr>
      <w:r w:rsidRPr="00667F4F">
        <w:t>Integration Services: SQS, SN</w:t>
      </w:r>
      <w:r w:rsidR="00933626" w:rsidRPr="00667F4F">
        <w:t>S.</w:t>
      </w:r>
    </w:p>
    <w:p w14:paraId="50386E6F" w14:textId="77777777" w:rsidR="00933626" w:rsidRPr="00667F4F" w:rsidRDefault="00C14636" w:rsidP="00C14636">
      <w:pPr>
        <w:pStyle w:val="Puce1"/>
        <w:spacing w:line="360" w:lineRule="auto"/>
      </w:pPr>
      <w:r w:rsidRPr="00667F4F">
        <w:t>Storage &amp; Transfer: S3, AWS Transfer Famil</w:t>
      </w:r>
      <w:r w:rsidR="00933626" w:rsidRPr="00667F4F">
        <w:t>y.</w:t>
      </w:r>
    </w:p>
    <w:p w14:paraId="0C873701" w14:textId="77777777" w:rsidR="00933626" w:rsidRPr="00667F4F" w:rsidRDefault="00C14636" w:rsidP="00C14636">
      <w:pPr>
        <w:pStyle w:val="Puce1"/>
        <w:spacing w:line="360" w:lineRule="auto"/>
      </w:pPr>
      <w:r w:rsidRPr="00667F4F">
        <w:t>Development Tools: Jira, Confluenc</w:t>
      </w:r>
      <w:r w:rsidR="00933626" w:rsidRPr="00667F4F">
        <w:t>e.</w:t>
      </w:r>
    </w:p>
    <w:p w14:paraId="25E1DE6E" w14:textId="77777777" w:rsidR="00933626" w:rsidRPr="00667F4F" w:rsidRDefault="00DD5FCE" w:rsidP="00656748">
      <w:pPr>
        <w:pStyle w:val="NormalArial"/>
        <w:spacing w:line="360" w:lineRule="auto"/>
      </w:pPr>
      <w:r w:rsidRPr="00667F4F">
        <w:rPr>
          <w:b/>
          <w:bCs/>
        </w:rPr>
        <w:t>M</w:t>
      </w:r>
      <w:r w:rsidR="00C14636" w:rsidRPr="00667F4F">
        <w:rPr>
          <w:b/>
          <w:bCs/>
        </w:rPr>
        <w:t>e</w:t>
      </w:r>
      <w:r w:rsidRPr="00667F4F">
        <w:rPr>
          <w:b/>
          <w:bCs/>
        </w:rPr>
        <w:t>thodologies :</w:t>
      </w:r>
      <w:r w:rsidRPr="00667F4F">
        <w:t xml:space="preserve"> Agile/Scru</w:t>
      </w:r>
      <w:r w:rsidR="00933626" w:rsidRPr="00667F4F">
        <w:t>m.</w:t>
      </w:r>
    </w:p>
    <w:p w14:paraId="3EB092C4" w14:textId="544B8EA2" w:rsidR="00933626" w:rsidRPr="00667F4F" w:rsidRDefault="00933626" w:rsidP="00444D7E">
      <w:pPr>
        <w:pStyle w:val="NormalArial"/>
      </w:pPr>
    </w:p>
    <w:p w14:paraId="6270F90C" w14:textId="16FB4A03" w:rsidR="004D31AB" w:rsidRPr="00667F4F" w:rsidRDefault="004D31AB" w:rsidP="00172D25">
      <w:pPr>
        <w:pStyle w:val="NormalArial"/>
      </w:pPr>
    </w:p>
    <w:p w14:paraId="52D5687D" w14:textId="195B064C" w:rsidR="00933626" w:rsidRPr="00667F4F" w:rsidRDefault="00FE53FF" w:rsidP="00172D25">
      <w:pPr>
        <w:pStyle w:val="EMPLOYEUR"/>
      </w:pPr>
      <w:r w:rsidRPr="00667F4F">
        <w:t xml:space="preserve">SOFRECOM </w:t>
      </w:r>
      <w:r w:rsidR="00C14636" w:rsidRPr="00667F4F">
        <w:t>TUNISIA</w:t>
      </w:r>
      <w:r w:rsidR="004D31AB" w:rsidRPr="00667F4F">
        <w:rPr>
          <w:rFonts w:ascii="Arial Gras" w:hAnsi="Arial Gras"/>
        </w:rPr>
        <w:tab/>
      </w:r>
      <w:r w:rsidR="004D31AB" w:rsidRPr="00667F4F">
        <w:t>0</w:t>
      </w:r>
      <w:r w:rsidRPr="00667F4F">
        <w:t>7</w:t>
      </w:r>
      <w:r w:rsidR="004D31AB" w:rsidRPr="00667F4F">
        <w:t>/20</w:t>
      </w:r>
      <w:r w:rsidR="000768C4" w:rsidRPr="00667F4F">
        <w:t>1</w:t>
      </w:r>
      <w:r w:rsidRPr="00667F4F">
        <w:t>5</w:t>
      </w:r>
      <w:r w:rsidR="004D31AB" w:rsidRPr="00667F4F">
        <w:t xml:space="preserve"> </w:t>
      </w:r>
      <w:r w:rsidR="00C14636" w:rsidRPr="00667F4F">
        <w:rPr>
          <w:caps w:val="0"/>
        </w:rPr>
        <w:t>to</w:t>
      </w:r>
      <w:r w:rsidR="004D31AB" w:rsidRPr="00667F4F">
        <w:t xml:space="preserve"> 0</w:t>
      </w:r>
      <w:r w:rsidRPr="00667F4F">
        <w:t>6</w:t>
      </w:r>
      <w:r w:rsidR="004D31AB" w:rsidRPr="00667F4F">
        <w:t>/202</w:t>
      </w:r>
      <w:r w:rsidR="00933626" w:rsidRPr="00667F4F">
        <w:t>2</w:t>
      </w:r>
    </w:p>
    <w:p w14:paraId="39B06465" w14:textId="601652AF" w:rsidR="000775B1" w:rsidRPr="00667F4F" w:rsidRDefault="000775B1" w:rsidP="00FE53FF">
      <w:pPr>
        <w:pStyle w:val="NormalArial"/>
        <w:rPr>
          <w:b/>
        </w:rPr>
      </w:pPr>
    </w:p>
    <w:p w14:paraId="7FB86F71" w14:textId="540D4263" w:rsidR="00933626" w:rsidRPr="00AD0B10" w:rsidRDefault="00FE53FF" w:rsidP="00FE53FF">
      <w:pPr>
        <w:pStyle w:val="NormalArial"/>
        <w:rPr>
          <w:b/>
          <w:caps/>
          <w:lang w:val="fr-CA"/>
        </w:rPr>
      </w:pPr>
      <w:r w:rsidRPr="00AD0B10">
        <w:rPr>
          <w:b/>
          <w:lang w:val="fr-CA"/>
        </w:rPr>
        <w:t>Client </w:t>
      </w:r>
      <w:r w:rsidRPr="00AD0B10">
        <w:rPr>
          <w:b/>
          <w:caps/>
          <w:lang w:val="fr-CA"/>
        </w:rPr>
        <w:t xml:space="preserve">: </w:t>
      </w:r>
      <w:r w:rsidR="00C14636" w:rsidRPr="00AD0B10">
        <w:rPr>
          <w:b/>
          <w:caps/>
          <w:lang w:val="fr-CA"/>
        </w:rPr>
        <w:t xml:space="preserve">ORANGE </w:t>
      </w:r>
      <w:r w:rsidRPr="00AD0B10">
        <w:rPr>
          <w:b/>
          <w:caps/>
          <w:lang w:val="fr-CA"/>
        </w:rPr>
        <w:t>GROUPE FRANCE</w:t>
      </w:r>
      <w:r w:rsidRPr="00AD0B10">
        <w:rPr>
          <w:b/>
          <w:caps/>
          <w:lang w:val="fr-CA"/>
        </w:rPr>
        <w:tab/>
        <w:t>0</w:t>
      </w:r>
      <w:r w:rsidR="000775B1" w:rsidRPr="00AD0B10">
        <w:rPr>
          <w:b/>
          <w:caps/>
          <w:lang w:val="fr-CA"/>
        </w:rPr>
        <w:t>7</w:t>
      </w:r>
      <w:r w:rsidRPr="00AD0B10">
        <w:rPr>
          <w:b/>
          <w:caps/>
          <w:lang w:val="fr-CA"/>
        </w:rPr>
        <w:t>/20</w:t>
      </w:r>
      <w:r w:rsidR="000775B1" w:rsidRPr="00AD0B10">
        <w:rPr>
          <w:b/>
          <w:caps/>
          <w:lang w:val="fr-CA"/>
        </w:rPr>
        <w:t>15</w:t>
      </w:r>
      <w:r w:rsidRPr="00AD0B10">
        <w:rPr>
          <w:b/>
          <w:caps/>
          <w:lang w:val="fr-CA"/>
        </w:rPr>
        <w:t xml:space="preserve"> </w:t>
      </w:r>
      <w:r w:rsidR="00C14636" w:rsidRPr="00AD0B10">
        <w:rPr>
          <w:b/>
          <w:lang w:val="fr-CA"/>
        </w:rPr>
        <w:t>to</w:t>
      </w:r>
      <w:r w:rsidRPr="00AD0B10">
        <w:rPr>
          <w:b/>
          <w:caps/>
          <w:lang w:val="fr-CA"/>
        </w:rPr>
        <w:t xml:space="preserve"> 0</w:t>
      </w:r>
      <w:r w:rsidR="000775B1" w:rsidRPr="00AD0B10">
        <w:rPr>
          <w:b/>
          <w:caps/>
          <w:lang w:val="fr-CA"/>
        </w:rPr>
        <w:t>6</w:t>
      </w:r>
      <w:r w:rsidRPr="00AD0B10">
        <w:rPr>
          <w:b/>
          <w:caps/>
          <w:lang w:val="fr-CA"/>
        </w:rPr>
        <w:t>/202</w:t>
      </w:r>
      <w:r w:rsidR="00933626" w:rsidRPr="00AD0B10">
        <w:rPr>
          <w:b/>
          <w:caps/>
          <w:lang w:val="fr-CA"/>
        </w:rPr>
        <w:t>2</w:t>
      </w:r>
    </w:p>
    <w:p w14:paraId="5647E3BC" w14:textId="77777777" w:rsidR="00933626" w:rsidRPr="00667F4F" w:rsidRDefault="00C14636" w:rsidP="00FE53FF">
      <w:pPr>
        <w:pStyle w:val="NormalArial"/>
      </w:pPr>
      <w:r w:rsidRPr="00667F4F">
        <w:rPr>
          <w:rStyle w:val="GrasCar"/>
        </w:rPr>
        <w:lastRenderedPageBreak/>
        <w:t>Contract Scope</w:t>
      </w:r>
      <w:r w:rsidR="00FE53FF" w:rsidRPr="00667F4F">
        <w:rPr>
          <w:rStyle w:val="GrasCar"/>
        </w:rPr>
        <w:t> :</w:t>
      </w:r>
      <w:r w:rsidR="00FE53FF" w:rsidRPr="00667F4F">
        <w:t xml:space="preserve"> 1</w:t>
      </w:r>
      <w:r w:rsidR="000775B1" w:rsidRPr="00667F4F">
        <w:t>6</w:t>
      </w:r>
      <w:r w:rsidR="00FE53FF" w:rsidRPr="00667F4F">
        <w:t>80 </w:t>
      </w:r>
      <w:r w:rsidRPr="00667F4F">
        <w:t>person-day</w:t>
      </w:r>
      <w:r w:rsidR="00933626" w:rsidRPr="00667F4F">
        <w:t>s.</w:t>
      </w:r>
    </w:p>
    <w:p w14:paraId="21571C98" w14:textId="77777777" w:rsidR="00933626" w:rsidRPr="00667F4F" w:rsidRDefault="00933626" w:rsidP="00FE53FF">
      <w:pPr>
        <w:pStyle w:val="NormalArial"/>
      </w:pPr>
    </w:p>
    <w:p w14:paraId="25F0B04A" w14:textId="71ABC513" w:rsidR="00933626" w:rsidRPr="00667F4F" w:rsidRDefault="00933626" w:rsidP="00FE53FF">
      <w:pPr>
        <w:pStyle w:val="NormalArial"/>
      </w:pPr>
    </w:p>
    <w:p w14:paraId="64A0E345" w14:textId="48F3A9BD" w:rsidR="00933626" w:rsidRPr="00667F4F" w:rsidRDefault="00FE53FF" w:rsidP="00FE53FF">
      <w:pPr>
        <w:pStyle w:val="Gras"/>
      </w:pPr>
      <w:r w:rsidRPr="00667F4F">
        <w:t xml:space="preserve"># </w:t>
      </w:r>
      <w:r w:rsidR="000706D8" w:rsidRPr="00667F4F">
        <w:t>2</w:t>
      </w:r>
      <w:r w:rsidRPr="00667F4F">
        <w:tab/>
      </w:r>
      <w:r w:rsidR="00C14636" w:rsidRPr="00667F4F">
        <w:t xml:space="preserve">Role : </w:t>
      </w:r>
      <w:r w:rsidR="000775B1" w:rsidRPr="00667F4F">
        <w:t>Technical Manage</w:t>
      </w:r>
      <w:r w:rsidR="00933626" w:rsidRPr="00667F4F">
        <w:t>r</w:t>
      </w:r>
    </w:p>
    <w:p w14:paraId="7459FB1D" w14:textId="0B3BA80F" w:rsidR="00FE53FF" w:rsidRPr="00667F4F" w:rsidRDefault="00FE53FF" w:rsidP="00FE53FF">
      <w:pPr>
        <w:pStyle w:val="NormalArial"/>
      </w:pPr>
    </w:p>
    <w:p w14:paraId="2B614CAD" w14:textId="46C3A1D5" w:rsidR="00933626" w:rsidRPr="00667F4F" w:rsidRDefault="00FE53FF" w:rsidP="00FE53FF">
      <w:pPr>
        <w:pStyle w:val="NormalArial"/>
      </w:pPr>
      <w:r w:rsidRPr="00667F4F">
        <w:rPr>
          <w:b/>
        </w:rPr>
        <w:t>Proje</w:t>
      </w:r>
      <w:r w:rsidR="00C14636" w:rsidRPr="00667F4F">
        <w:rPr>
          <w:b/>
        </w:rPr>
        <w:t>c</w:t>
      </w:r>
      <w:r w:rsidRPr="00667F4F">
        <w:rPr>
          <w:b/>
        </w:rPr>
        <w:t xml:space="preserve">t : </w:t>
      </w:r>
      <w:r w:rsidR="00C14636" w:rsidRPr="00667F4F">
        <w:t>Customer Distribution Relations Portal (RCD) - Orange France telecom operato</w:t>
      </w:r>
      <w:r w:rsidR="00933626" w:rsidRPr="00667F4F">
        <w:t>r</w:t>
      </w:r>
    </w:p>
    <w:p w14:paraId="4CD3E95F" w14:textId="4EC74E15" w:rsidR="000B553B" w:rsidRPr="00667F4F" w:rsidRDefault="000B553B" w:rsidP="00FE53FF">
      <w:pPr>
        <w:pStyle w:val="NormalArial"/>
      </w:pPr>
    </w:p>
    <w:p w14:paraId="3634928B" w14:textId="77777777" w:rsidR="00933626" w:rsidRPr="00667F4F" w:rsidRDefault="00C14636" w:rsidP="00C14636">
      <w:pPr>
        <w:pStyle w:val="NormalArial"/>
        <w:spacing w:line="360" w:lineRule="auto"/>
      </w:pPr>
      <w:r w:rsidRPr="00667F4F">
        <w:t>The RCD project involves developing a responsive web application (CRM) for managing Orange offers for retail customers.</w:t>
      </w:r>
    </w:p>
    <w:p w14:paraId="41352431" w14:textId="65B45D24" w:rsidR="00933626" w:rsidRPr="00667F4F" w:rsidRDefault="00933626" w:rsidP="00C14636">
      <w:pPr>
        <w:pStyle w:val="NormalArial"/>
        <w:spacing w:line="360" w:lineRule="auto"/>
      </w:pPr>
    </w:p>
    <w:p w14:paraId="56BA4060" w14:textId="77777777" w:rsidR="00933626" w:rsidRPr="00667F4F" w:rsidRDefault="00C14636" w:rsidP="00C14636">
      <w:pPr>
        <w:pStyle w:val="NormalArial"/>
        <w:spacing w:line="360" w:lineRule="auto"/>
      </w:pPr>
      <w:r w:rsidRPr="00667F4F">
        <w:t>The application is based on a dockerized microservice architecture with relational data (MariaDB) and NoSQL (Couchbase), with Docker container orchestration done via Docker Swarm.</w:t>
      </w:r>
    </w:p>
    <w:p w14:paraId="5B28EADB" w14:textId="53661601" w:rsidR="00933626" w:rsidRPr="00667F4F" w:rsidRDefault="00933626" w:rsidP="00C14636">
      <w:pPr>
        <w:pStyle w:val="NormalArial"/>
        <w:spacing w:line="360" w:lineRule="auto"/>
      </w:pPr>
    </w:p>
    <w:p w14:paraId="0B5C58D0" w14:textId="77777777" w:rsidR="00933626" w:rsidRPr="00667F4F" w:rsidRDefault="00C14636" w:rsidP="00C14636">
      <w:pPr>
        <w:pStyle w:val="NormalArial"/>
        <w:spacing w:line="360" w:lineRule="auto"/>
      </w:pPr>
      <w:r w:rsidRPr="00667F4F">
        <w:t>As a technical manager leading a team of 20 people (POs, Devs, QA, and Ops), I played a dual role: responsible for the development team by planning and assigning tasks, and a DevOps leader by orchestrating a critical production deployment process periodically.</w:t>
      </w:r>
    </w:p>
    <w:p w14:paraId="3D802D15" w14:textId="0E66FBBC" w:rsidR="00933626" w:rsidRPr="00667F4F" w:rsidRDefault="00933626" w:rsidP="00656748">
      <w:pPr>
        <w:pStyle w:val="NormalArial"/>
        <w:spacing w:line="360" w:lineRule="auto"/>
      </w:pPr>
    </w:p>
    <w:p w14:paraId="28EB7A18" w14:textId="77777777" w:rsidR="00933626" w:rsidRPr="00667F4F" w:rsidRDefault="00C14636" w:rsidP="00C14636">
      <w:pPr>
        <w:pStyle w:val="Puce1"/>
        <w:spacing w:line="360" w:lineRule="auto"/>
      </w:pPr>
      <w:r w:rsidRPr="00667F4F">
        <w:t>Design the infrastructure for environments (over 120 servers</w:t>
      </w:r>
      <w:r w:rsidR="00933626" w:rsidRPr="00667F4F">
        <w:t>).</w:t>
      </w:r>
    </w:p>
    <w:p w14:paraId="61E08667" w14:textId="77777777" w:rsidR="00933626" w:rsidRPr="00667F4F" w:rsidRDefault="00C14636" w:rsidP="00C14636">
      <w:pPr>
        <w:pStyle w:val="Puce1"/>
        <w:spacing w:line="360" w:lineRule="auto"/>
      </w:pPr>
      <w:r w:rsidRPr="00667F4F">
        <w:t>Implement the CI/CD pipeline (Jenkins</w:t>
      </w:r>
      <w:r w:rsidR="00933626" w:rsidRPr="00667F4F">
        <w:t>).</w:t>
      </w:r>
    </w:p>
    <w:p w14:paraId="7175E92F" w14:textId="77777777" w:rsidR="00933626" w:rsidRPr="00667F4F" w:rsidRDefault="00C14636" w:rsidP="00C14636">
      <w:pPr>
        <w:pStyle w:val="Puce1"/>
        <w:spacing w:line="360" w:lineRule="auto"/>
      </w:pPr>
      <w:r w:rsidRPr="00667F4F">
        <w:t>Design microservice architecture following twelve-factor practice</w:t>
      </w:r>
      <w:r w:rsidR="00933626" w:rsidRPr="00667F4F">
        <w:t>s.</w:t>
      </w:r>
    </w:p>
    <w:p w14:paraId="2F985CB3" w14:textId="77777777" w:rsidR="00933626" w:rsidRPr="00667F4F" w:rsidRDefault="00C14636" w:rsidP="00C14636">
      <w:pPr>
        <w:pStyle w:val="Puce1"/>
        <w:spacing w:line="360" w:lineRule="auto"/>
      </w:pPr>
      <w:r w:rsidRPr="00667F4F">
        <w:t>Define the quality process (code and deliverables</w:t>
      </w:r>
      <w:r w:rsidR="00933626" w:rsidRPr="00667F4F">
        <w:t>).</w:t>
      </w:r>
    </w:p>
    <w:p w14:paraId="02670D57" w14:textId="77777777" w:rsidR="00933626" w:rsidRPr="00667F4F" w:rsidRDefault="00C14636" w:rsidP="00C14636">
      <w:pPr>
        <w:pStyle w:val="Puce1"/>
        <w:spacing w:line="360" w:lineRule="auto"/>
      </w:pPr>
      <w:r w:rsidRPr="00667F4F">
        <w:t>Define supervision and maintainability policie</w:t>
      </w:r>
      <w:r w:rsidR="00933626" w:rsidRPr="00667F4F">
        <w:t>s.</w:t>
      </w:r>
    </w:p>
    <w:p w14:paraId="4F763D45" w14:textId="77777777" w:rsidR="00933626" w:rsidRPr="00667F4F" w:rsidRDefault="00C14636" w:rsidP="00C14636">
      <w:pPr>
        <w:pStyle w:val="Puce1"/>
        <w:spacing w:line="360" w:lineRule="auto"/>
      </w:pPr>
      <w:r w:rsidRPr="00667F4F">
        <w:t>Implement the Gitflow process for branch management and hotfix deliver</w:t>
      </w:r>
      <w:r w:rsidR="00933626" w:rsidRPr="00667F4F">
        <w:t>y.</w:t>
      </w:r>
    </w:p>
    <w:p w14:paraId="320ED061" w14:textId="77777777" w:rsidR="00933626" w:rsidRPr="00667F4F" w:rsidRDefault="00C14636" w:rsidP="00C14636">
      <w:pPr>
        <w:pStyle w:val="Puce1"/>
        <w:spacing w:line="360" w:lineRule="auto"/>
      </w:pPr>
      <w:r w:rsidRPr="00667F4F">
        <w:t>Plan SAFe increments, organize and facilitate PI planning event</w:t>
      </w:r>
      <w:r w:rsidR="00933626" w:rsidRPr="00667F4F">
        <w:t>s.</w:t>
      </w:r>
    </w:p>
    <w:p w14:paraId="72AAFF09" w14:textId="77777777" w:rsidR="00933626" w:rsidRPr="00667F4F" w:rsidRDefault="00C14636" w:rsidP="00C14636">
      <w:pPr>
        <w:pStyle w:val="Puce1"/>
        <w:spacing w:line="360" w:lineRule="auto"/>
      </w:pPr>
      <w:r w:rsidRPr="00667F4F">
        <w:t>Orchestrate a production deployment process: Iterative delivery by SAFe train (3 sprints</w:t>
      </w:r>
      <w:r w:rsidR="00933626" w:rsidRPr="00667F4F">
        <w:t>).</w:t>
      </w:r>
    </w:p>
    <w:p w14:paraId="6D3167C3" w14:textId="77777777" w:rsidR="00933626" w:rsidRPr="00667F4F" w:rsidRDefault="00C14636" w:rsidP="00C14636">
      <w:pPr>
        <w:pStyle w:val="Puce1"/>
        <w:spacing w:line="360" w:lineRule="auto"/>
      </w:pPr>
      <w:r w:rsidRPr="00667F4F">
        <w:t>Develop DevOps culture: Conduct DevOps maturity assessment every 6 months and monitor key performance indicators (KPIs</w:t>
      </w:r>
      <w:r w:rsidR="00933626" w:rsidRPr="00667F4F">
        <w:t>).</w:t>
      </w:r>
    </w:p>
    <w:p w14:paraId="1F2B022C" w14:textId="636C49E8" w:rsidR="00FE53FF" w:rsidRPr="00667F4F" w:rsidRDefault="00C14636" w:rsidP="007A56EE">
      <w:pPr>
        <w:pStyle w:val="Puce1"/>
        <w:spacing w:line="360" w:lineRule="auto"/>
      </w:pPr>
      <w:r w:rsidRPr="00667F4F">
        <w:t>Perform management tasks: team building (recruitment, etc</w:t>
      </w:r>
      <w:r w:rsidR="00933626" w:rsidRPr="00667F4F">
        <w:t>..</w:t>
      </w:r>
      <w:r w:rsidRPr="00667F4F">
        <w:t>.</w:t>
      </w:r>
      <w:r w:rsidR="00933626" w:rsidRPr="00667F4F">
        <w:t>).</w:t>
      </w:r>
    </w:p>
    <w:p w14:paraId="138D689A" w14:textId="5A2450FA" w:rsidR="00933626" w:rsidRPr="00667F4F" w:rsidRDefault="00C14636" w:rsidP="00656748">
      <w:pPr>
        <w:pStyle w:val="Gras"/>
        <w:spacing w:line="360" w:lineRule="auto"/>
      </w:pPr>
      <w:r w:rsidRPr="00667F4F">
        <w:t>Technical Environment</w:t>
      </w:r>
      <w:r w:rsidR="00FE53FF" w:rsidRPr="00667F4F">
        <w:t> </w:t>
      </w:r>
      <w:r w:rsidR="00933626" w:rsidRPr="00667F4F">
        <w:t>:</w:t>
      </w:r>
    </w:p>
    <w:p w14:paraId="7EA98353" w14:textId="77777777" w:rsidR="00933626" w:rsidRPr="00667F4F" w:rsidRDefault="00C14636" w:rsidP="00C14636">
      <w:pPr>
        <w:pStyle w:val="Puce1"/>
        <w:spacing w:line="360" w:lineRule="auto"/>
      </w:pPr>
      <w:r w:rsidRPr="00667F4F">
        <w:t>Containerization: Docke</w:t>
      </w:r>
      <w:r w:rsidR="00933626" w:rsidRPr="00667F4F">
        <w:t>r.</w:t>
      </w:r>
    </w:p>
    <w:p w14:paraId="32B3BB4E" w14:textId="77777777" w:rsidR="00933626" w:rsidRPr="00667F4F" w:rsidRDefault="00C14636" w:rsidP="00C14636">
      <w:pPr>
        <w:pStyle w:val="Puce1"/>
        <w:spacing w:line="360" w:lineRule="auto"/>
      </w:pPr>
      <w:r w:rsidRPr="00667F4F">
        <w:t>CI/CD Pipeline: Jenkin</w:t>
      </w:r>
      <w:r w:rsidR="00933626" w:rsidRPr="00667F4F">
        <w:t>s.</w:t>
      </w:r>
    </w:p>
    <w:p w14:paraId="4B19F5AB" w14:textId="77777777" w:rsidR="00933626" w:rsidRPr="00667F4F" w:rsidRDefault="00C14636" w:rsidP="00C14636">
      <w:pPr>
        <w:pStyle w:val="Puce1"/>
        <w:spacing w:line="360" w:lineRule="auto"/>
      </w:pPr>
      <w:r w:rsidRPr="00667F4F">
        <w:t>Scripting and Automation: Bash, Ansibl</w:t>
      </w:r>
      <w:r w:rsidR="00933626" w:rsidRPr="00667F4F">
        <w:t>e.</w:t>
      </w:r>
    </w:p>
    <w:p w14:paraId="48ABFE06" w14:textId="77777777" w:rsidR="00933626" w:rsidRPr="00667F4F" w:rsidRDefault="00C14636" w:rsidP="00C14636">
      <w:pPr>
        <w:pStyle w:val="Puce1"/>
        <w:spacing w:line="360" w:lineRule="auto"/>
      </w:pPr>
      <w:r w:rsidRPr="00667F4F">
        <w:t>Programming: Jav</w:t>
      </w:r>
      <w:r w:rsidR="00933626" w:rsidRPr="00667F4F">
        <w:t>a.</w:t>
      </w:r>
    </w:p>
    <w:p w14:paraId="23BE6DCC" w14:textId="77777777" w:rsidR="00933626" w:rsidRPr="00667F4F" w:rsidRDefault="00C14636" w:rsidP="00C14636">
      <w:pPr>
        <w:pStyle w:val="Puce1"/>
        <w:spacing w:line="360" w:lineRule="auto"/>
      </w:pPr>
      <w:r w:rsidRPr="00667F4F">
        <w:t>Monitoring: Prometheus, Grafan</w:t>
      </w:r>
      <w:r w:rsidR="00933626" w:rsidRPr="00667F4F">
        <w:t>a.</w:t>
      </w:r>
    </w:p>
    <w:p w14:paraId="2A13045E" w14:textId="77777777" w:rsidR="00933626" w:rsidRPr="00667F4F" w:rsidRDefault="00C14636" w:rsidP="00C14636">
      <w:pPr>
        <w:pStyle w:val="Puce1"/>
        <w:spacing w:line="360" w:lineRule="auto"/>
      </w:pPr>
      <w:r w:rsidRPr="00667F4F">
        <w:lastRenderedPageBreak/>
        <w:t>Automated Testing and Security: Robot Framework, Za</w:t>
      </w:r>
      <w:r w:rsidR="00933626" w:rsidRPr="00667F4F">
        <w:t>p.</w:t>
      </w:r>
    </w:p>
    <w:p w14:paraId="6B9C0E32" w14:textId="77777777" w:rsidR="00933626" w:rsidRPr="00667F4F" w:rsidRDefault="00C14636" w:rsidP="00C14636">
      <w:pPr>
        <w:pStyle w:val="Puce1"/>
        <w:spacing w:line="360" w:lineRule="auto"/>
      </w:pPr>
      <w:r w:rsidRPr="00667F4F">
        <w:t>Databases: MariaDB, Couchbas</w:t>
      </w:r>
      <w:r w:rsidR="00933626" w:rsidRPr="00667F4F">
        <w:t>e.</w:t>
      </w:r>
    </w:p>
    <w:p w14:paraId="1362DB95" w14:textId="77777777" w:rsidR="00933626" w:rsidRPr="00667F4F" w:rsidRDefault="00C14636" w:rsidP="00C14636">
      <w:pPr>
        <w:pStyle w:val="Puce1"/>
        <w:spacing w:line="360" w:lineRule="auto"/>
      </w:pPr>
      <w:r w:rsidRPr="00667F4F">
        <w:t>Development Tools: Jira, Confluenc</w:t>
      </w:r>
      <w:r w:rsidR="00933626" w:rsidRPr="00667F4F">
        <w:t>e.</w:t>
      </w:r>
    </w:p>
    <w:p w14:paraId="67CA5E9B" w14:textId="77777777" w:rsidR="00933626" w:rsidRPr="00667F4F" w:rsidRDefault="00761401" w:rsidP="00C14636">
      <w:pPr>
        <w:pStyle w:val="NormalArial"/>
        <w:spacing w:line="360" w:lineRule="auto"/>
      </w:pPr>
      <w:r w:rsidRPr="00667F4F">
        <w:rPr>
          <w:b/>
          <w:bCs/>
        </w:rPr>
        <w:t>M</w:t>
      </w:r>
      <w:r w:rsidR="00C14636" w:rsidRPr="00667F4F">
        <w:rPr>
          <w:b/>
          <w:bCs/>
        </w:rPr>
        <w:t>e</w:t>
      </w:r>
      <w:r w:rsidRPr="00667F4F">
        <w:rPr>
          <w:b/>
          <w:bCs/>
        </w:rPr>
        <w:t>thodologies :</w:t>
      </w:r>
      <w:r w:rsidRPr="00667F4F">
        <w:t xml:space="preserve"> Agile/</w:t>
      </w:r>
      <w:r w:rsidR="002D6CBA" w:rsidRPr="00667F4F">
        <w:t>Scrum,</w:t>
      </w:r>
      <w:r w:rsidRPr="00667F4F">
        <w:t xml:space="preserve"> Saf</w:t>
      </w:r>
      <w:r w:rsidR="00933626" w:rsidRPr="00667F4F">
        <w:t>e.</w:t>
      </w:r>
    </w:p>
    <w:p w14:paraId="200B8CDA" w14:textId="77777777" w:rsidR="00933626" w:rsidRPr="00667F4F" w:rsidRDefault="00933626" w:rsidP="00172D25">
      <w:pPr>
        <w:pStyle w:val="EMPLOYEUR"/>
      </w:pPr>
    </w:p>
    <w:p w14:paraId="76273CFE" w14:textId="1FD406D5" w:rsidR="00933626" w:rsidRPr="00667F4F" w:rsidRDefault="00933626" w:rsidP="000706D8">
      <w:pPr>
        <w:pStyle w:val="NormalArial"/>
      </w:pPr>
    </w:p>
    <w:p w14:paraId="678F4509" w14:textId="2416E150" w:rsidR="00933626" w:rsidRPr="00667F4F" w:rsidRDefault="00000000" w:rsidP="000706D8">
      <w:pPr>
        <w:pStyle w:val="NormalArial"/>
      </w:pPr>
      <w:r>
        <w:pict w14:anchorId="635A008A">
          <v:rect id="_x0000_i1025" style="width:467.7pt;height:1pt" o:hralign="center" o:hrstd="t" o:hrnoshade="t" o:hr="t" fillcolor="#1f96e3" stroked="f"/>
        </w:pict>
      </w:r>
    </w:p>
    <w:p w14:paraId="22079274" w14:textId="7E585E7B" w:rsidR="000706D8" w:rsidRPr="00667F4F" w:rsidRDefault="000706D8" w:rsidP="000706D8">
      <w:pPr>
        <w:pStyle w:val="NormalArial"/>
      </w:pPr>
    </w:p>
    <w:p w14:paraId="21543267" w14:textId="2D3ADE25" w:rsidR="00933626" w:rsidRPr="00667F4F" w:rsidRDefault="000706D8" w:rsidP="000706D8">
      <w:pPr>
        <w:pStyle w:val="EMPLOYEUR"/>
      </w:pPr>
      <w:r w:rsidRPr="00667F4F">
        <w:t xml:space="preserve">TELNET </w:t>
      </w:r>
      <w:r w:rsidR="00C14636" w:rsidRPr="00667F4F">
        <w:t>TUNISIA</w:t>
      </w:r>
      <w:r w:rsidRPr="00667F4F">
        <w:rPr>
          <w:rFonts w:ascii="Arial Gras" w:hAnsi="Arial Gras"/>
        </w:rPr>
        <w:tab/>
      </w:r>
      <w:r w:rsidRPr="00667F4F">
        <w:t>0</w:t>
      </w:r>
      <w:r w:rsidR="006D229D" w:rsidRPr="00667F4F">
        <w:t>8</w:t>
      </w:r>
      <w:r w:rsidRPr="00667F4F">
        <w:t>/201</w:t>
      </w:r>
      <w:r w:rsidR="006D229D" w:rsidRPr="00667F4F">
        <w:t>0</w:t>
      </w:r>
      <w:r w:rsidRPr="00667F4F">
        <w:t xml:space="preserve"> </w:t>
      </w:r>
      <w:r w:rsidR="00C14636" w:rsidRPr="00667F4F">
        <w:rPr>
          <w:caps w:val="0"/>
        </w:rPr>
        <w:t>to</w:t>
      </w:r>
      <w:r w:rsidRPr="00667F4F">
        <w:t xml:space="preserve"> 0</w:t>
      </w:r>
      <w:r w:rsidR="006D229D" w:rsidRPr="00667F4F">
        <w:t>5</w:t>
      </w:r>
      <w:r w:rsidRPr="00667F4F">
        <w:t>/20</w:t>
      </w:r>
      <w:r w:rsidR="006D229D" w:rsidRPr="00667F4F">
        <w:t>1</w:t>
      </w:r>
      <w:r w:rsidR="00933626" w:rsidRPr="00667F4F">
        <w:t>5</w:t>
      </w:r>
    </w:p>
    <w:p w14:paraId="2B67057E" w14:textId="361E5416" w:rsidR="000706D8" w:rsidRPr="00667F4F" w:rsidRDefault="000706D8" w:rsidP="000706D8">
      <w:pPr>
        <w:pStyle w:val="NormalArial"/>
        <w:rPr>
          <w:b/>
        </w:rPr>
      </w:pPr>
    </w:p>
    <w:p w14:paraId="46E06807" w14:textId="4668F5DA" w:rsidR="00933626" w:rsidRPr="00667F4F" w:rsidRDefault="000706D8" w:rsidP="000706D8">
      <w:pPr>
        <w:pStyle w:val="NormalArial"/>
        <w:rPr>
          <w:b/>
          <w:caps/>
        </w:rPr>
      </w:pPr>
      <w:r w:rsidRPr="00667F4F">
        <w:rPr>
          <w:b/>
        </w:rPr>
        <w:t>Client </w:t>
      </w:r>
      <w:r w:rsidRPr="00667F4F">
        <w:rPr>
          <w:b/>
          <w:caps/>
        </w:rPr>
        <w:t>: Ingenico-UK</w:t>
      </w:r>
      <w:r w:rsidRPr="00667F4F">
        <w:rPr>
          <w:b/>
          <w:caps/>
        </w:rPr>
        <w:tab/>
        <w:t>0</w:t>
      </w:r>
      <w:r w:rsidR="006D229D" w:rsidRPr="00667F4F">
        <w:rPr>
          <w:b/>
          <w:caps/>
        </w:rPr>
        <w:t>8</w:t>
      </w:r>
      <w:r w:rsidRPr="00667F4F">
        <w:rPr>
          <w:b/>
          <w:caps/>
        </w:rPr>
        <w:t>/201</w:t>
      </w:r>
      <w:r w:rsidR="006D229D" w:rsidRPr="00667F4F">
        <w:rPr>
          <w:b/>
          <w:caps/>
        </w:rPr>
        <w:t>0</w:t>
      </w:r>
      <w:r w:rsidRPr="00667F4F">
        <w:rPr>
          <w:b/>
          <w:caps/>
        </w:rPr>
        <w:t xml:space="preserve"> </w:t>
      </w:r>
      <w:r w:rsidR="00C14636" w:rsidRPr="00667F4F">
        <w:rPr>
          <w:b/>
        </w:rPr>
        <w:t>to</w:t>
      </w:r>
      <w:r w:rsidRPr="00667F4F">
        <w:rPr>
          <w:b/>
          <w:caps/>
        </w:rPr>
        <w:t xml:space="preserve"> 0</w:t>
      </w:r>
      <w:r w:rsidR="006D229D" w:rsidRPr="00667F4F">
        <w:rPr>
          <w:b/>
          <w:caps/>
        </w:rPr>
        <w:t>5</w:t>
      </w:r>
      <w:r w:rsidRPr="00667F4F">
        <w:rPr>
          <w:b/>
          <w:caps/>
        </w:rPr>
        <w:t>/20</w:t>
      </w:r>
      <w:r w:rsidR="006D229D" w:rsidRPr="00667F4F">
        <w:rPr>
          <w:b/>
          <w:caps/>
        </w:rPr>
        <w:t>1</w:t>
      </w:r>
      <w:r w:rsidR="00933626" w:rsidRPr="00667F4F">
        <w:rPr>
          <w:b/>
          <w:caps/>
        </w:rPr>
        <w:t>5</w:t>
      </w:r>
    </w:p>
    <w:p w14:paraId="04AE8680" w14:textId="2A03A970" w:rsidR="000706D8" w:rsidRPr="00667F4F" w:rsidRDefault="000706D8" w:rsidP="000706D8">
      <w:pPr>
        <w:pStyle w:val="NormalArial"/>
        <w:rPr>
          <w:b/>
          <w:caps/>
        </w:rPr>
      </w:pPr>
    </w:p>
    <w:p w14:paraId="35131DE9" w14:textId="77777777" w:rsidR="00933626" w:rsidRPr="00667F4F" w:rsidRDefault="00C14636" w:rsidP="000706D8">
      <w:pPr>
        <w:pStyle w:val="NormalArial"/>
      </w:pPr>
      <w:r w:rsidRPr="00667F4F">
        <w:rPr>
          <w:rStyle w:val="GrasCar"/>
        </w:rPr>
        <w:t>Contract Scope</w:t>
      </w:r>
      <w:r w:rsidR="000706D8" w:rsidRPr="00667F4F">
        <w:rPr>
          <w:rStyle w:val="GrasCar"/>
        </w:rPr>
        <w:t> :</w:t>
      </w:r>
      <w:r w:rsidR="000706D8" w:rsidRPr="00667F4F">
        <w:t xml:space="preserve"> 1140 </w:t>
      </w:r>
      <w:r w:rsidR="008417FC" w:rsidRPr="00667F4F">
        <w:t>person-day</w:t>
      </w:r>
      <w:r w:rsidR="00933626" w:rsidRPr="00667F4F">
        <w:t>s.</w:t>
      </w:r>
    </w:p>
    <w:p w14:paraId="09C65BD4" w14:textId="77777777" w:rsidR="00933626" w:rsidRPr="00667F4F" w:rsidRDefault="00933626" w:rsidP="000706D8">
      <w:pPr>
        <w:pStyle w:val="NormalArial"/>
      </w:pPr>
    </w:p>
    <w:p w14:paraId="19BD870B" w14:textId="1CCE7BED" w:rsidR="00933626" w:rsidRPr="00667F4F" w:rsidRDefault="00933626" w:rsidP="000706D8">
      <w:pPr>
        <w:pStyle w:val="NormalArial"/>
      </w:pPr>
    </w:p>
    <w:p w14:paraId="73F1F667" w14:textId="43AC7FD1" w:rsidR="00933626" w:rsidRPr="00667F4F" w:rsidRDefault="000706D8" w:rsidP="000706D8">
      <w:pPr>
        <w:pStyle w:val="Gras"/>
      </w:pPr>
      <w:r w:rsidRPr="00667F4F">
        <w:t># 1</w:t>
      </w:r>
      <w:r w:rsidRPr="00667F4F">
        <w:tab/>
        <w:t xml:space="preserve"> </w:t>
      </w:r>
      <w:r w:rsidR="008417FC" w:rsidRPr="00667F4F">
        <w:t>Role : Software Enginee</w:t>
      </w:r>
      <w:r w:rsidR="00933626" w:rsidRPr="00667F4F">
        <w:t>r</w:t>
      </w:r>
    </w:p>
    <w:p w14:paraId="6EB6581C" w14:textId="2486BF9C" w:rsidR="000706D8" w:rsidRPr="00667F4F" w:rsidRDefault="000706D8" w:rsidP="000706D8">
      <w:pPr>
        <w:pStyle w:val="NormalArial"/>
      </w:pPr>
    </w:p>
    <w:p w14:paraId="6B884129" w14:textId="77777777" w:rsidR="00933626" w:rsidRPr="00667F4F" w:rsidRDefault="000706D8" w:rsidP="000706D8">
      <w:pPr>
        <w:pStyle w:val="NormalArial"/>
      </w:pPr>
      <w:r w:rsidRPr="00667F4F">
        <w:rPr>
          <w:b/>
        </w:rPr>
        <w:t>Proje</w:t>
      </w:r>
      <w:r w:rsidR="008417FC" w:rsidRPr="00667F4F">
        <w:rPr>
          <w:b/>
        </w:rPr>
        <w:t>c</w:t>
      </w:r>
      <w:r w:rsidRPr="00667F4F">
        <w:rPr>
          <w:b/>
        </w:rPr>
        <w:t xml:space="preserve">t : </w:t>
      </w:r>
      <w:r w:rsidR="008417FC" w:rsidRPr="00667F4F">
        <w:t>Maintenance project for payment terminal softwar</w:t>
      </w:r>
      <w:r w:rsidR="00933626" w:rsidRPr="00667F4F">
        <w:t>e.</w:t>
      </w:r>
    </w:p>
    <w:p w14:paraId="2F711313" w14:textId="6538BC1A" w:rsidR="000706D8" w:rsidRPr="00667F4F" w:rsidRDefault="000706D8" w:rsidP="000706D8">
      <w:pPr>
        <w:pStyle w:val="NormalArial"/>
      </w:pPr>
    </w:p>
    <w:p w14:paraId="6E1BF100" w14:textId="77777777" w:rsidR="00933626" w:rsidRPr="00667F4F" w:rsidRDefault="008417FC" w:rsidP="008417FC">
      <w:pPr>
        <w:pStyle w:val="NormalArial"/>
        <w:spacing w:line="360" w:lineRule="auto"/>
      </w:pPr>
      <w:r w:rsidRPr="00667F4F">
        <w:t>The project involves quickly responding to incidents reported on software deployed in payment terminals.</w:t>
      </w:r>
    </w:p>
    <w:p w14:paraId="3F2C86EA" w14:textId="3874FFFA" w:rsidR="00933626" w:rsidRPr="00667F4F" w:rsidRDefault="00933626" w:rsidP="008417FC">
      <w:pPr>
        <w:pStyle w:val="NormalArial"/>
        <w:spacing w:line="360" w:lineRule="auto"/>
      </w:pPr>
    </w:p>
    <w:p w14:paraId="16007836" w14:textId="77777777" w:rsidR="00933626" w:rsidRPr="00667F4F" w:rsidRDefault="008417FC" w:rsidP="008417FC">
      <w:pPr>
        <w:pStyle w:val="NormalArial"/>
        <w:spacing w:line="360" w:lineRule="auto"/>
      </w:pPr>
      <w:r w:rsidRPr="00667F4F">
        <w:t>As a software engineer, I contributed to implementing new software components (evolutionary maintenance) as well as creating user guides and technical documentation.</w:t>
      </w:r>
    </w:p>
    <w:p w14:paraId="2F93B76F" w14:textId="7B8CDB3B" w:rsidR="00933626" w:rsidRPr="00667F4F" w:rsidRDefault="00933626" w:rsidP="00656748">
      <w:pPr>
        <w:pStyle w:val="NormalArial"/>
        <w:spacing w:line="360" w:lineRule="auto"/>
      </w:pPr>
    </w:p>
    <w:p w14:paraId="6893B99A" w14:textId="77777777" w:rsidR="00933626" w:rsidRPr="00667F4F" w:rsidRDefault="008417FC" w:rsidP="008417FC">
      <w:pPr>
        <w:pStyle w:val="Puce1"/>
        <w:spacing w:line="360" w:lineRule="auto"/>
      </w:pPr>
      <w:r w:rsidRPr="00667F4F">
        <w:t>Participate in estimating new development task</w:t>
      </w:r>
      <w:r w:rsidR="00933626" w:rsidRPr="00667F4F">
        <w:t>s.</w:t>
      </w:r>
    </w:p>
    <w:p w14:paraId="7ACA07F0" w14:textId="77777777" w:rsidR="00933626" w:rsidRPr="00667F4F" w:rsidRDefault="008417FC" w:rsidP="008417FC">
      <w:pPr>
        <w:pStyle w:val="Puce1"/>
        <w:spacing w:line="360" w:lineRule="auto"/>
      </w:pPr>
      <w:r w:rsidRPr="00667F4F">
        <w:t>Implement new components and perform unit test</w:t>
      </w:r>
      <w:r w:rsidR="00933626" w:rsidRPr="00667F4F">
        <w:t>s.</w:t>
      </w:r>
    </w:p>
    <w:p w14:paraId="202496A6" w14:textId="77777777" w:rsidR="00933626" w:rsidRPr="00667F4F" w:rsidRDefault="008417FC" w:rsidP="008417FC">
      <w:pPr>
        <w:pStyle w:val="Puce1"/>
        <w:spacing w:line="360" w:lineRule="auto"/>
      </w:pPr>
      <w:r w:rsidRPr="00667F4F">
        <w:t>Create technical project documents and delivery checklist</w:t>
      </w:r>
      <w:r w:rsidR="00933626" w:rsidRPr="00667F4F">
        <w:t>s.</w:t>
      </w:r>
    </w:p>
    <w:p w14:paraId="1C9B2AE7" w14:textId="4BB043AD" w:rsidR="00933626" w:rsidRPr="00667F4F" w:rsidRDefault="008417FC" w:rsidP="00656748">
      <w:pPr>
        <w:pStyle w:val="Gras"/>
        <w:spacing w:line="360" w:lineRule="auto"/>
      </w:pPr>
      <w:r w:rsidRPr="00667F4F">
        <w:t>Technical Environment</w:t>
      </w:r>
      <w:r w:rsidR="000706D8" w:rsidRPr="00667F4F">
        <w:t> </w:t>
      </w:r>
      <w:r w:rsidR="00933626" w:rsidRPr="00667F4F">
        <w:t>:</w:t>
      </w:r>
    </w:p>
    <w:p w14:paraId="7A75EFAA" w14:textId="77777777" w:rsidR="00933626" w:rsidRPr="00667F4F" w:rsidRDefault="008417FC" w:rsidP="008417FC">
      <w:pPr>
        <w:pStyle w:val="Puce1"/>
        <w:spacing w:line="360" w:lineRule="auto"/>
      </w:pPr>
      <w:r w:rsidRPr="00667F4F">
        <w:t>Embedded Development: C programmin</w:t>
      </w:r>
      <w:r w:rsidR="00933626" w:rsidRPr="00667F4F">
        <w:t>g.</w:t>
      </w:r>
    </w:p>
    <w:p w14:paraId="079D1A8C" w14:textId="77777777" w:rsidR="00933626" w:rsidRPr="00667F4F" w:rsidRDefault="008417FC" w:rsidP="008417FC">
      <w:pPr>
        <w:pStyle w:val="Puce1"/>
        <w:spacing w:line="360" w:lineRule="auto"/>
      </w:pPr>
      <w:r w:rsidRPr="00667F4F">
        <w:t>Mobile Development: Androi</w:t>
      </w:r>
      <w:r w:rsidR="00933626" w:rsidRPr="00667F4F">
        <w:t>d.</w:t>
      </w:r>
    </w:p>
    <w:p w14:paraId="692CF8AF" w14:textId="77777777" w:rsidR="00933626" w:rsidRPr="00667F4F" w:rsidRDefault="008417FC" w:rsidP="008417FC">
      <w:pPr>
        <w:pStyle w:val="Puce1"/>
        <w:spacing w:line="360" w:lineRule="auto"/>
      </w:pPr>
      <w:r w:rsidRPr="00667F4F">
        <w:t>Scripting: Bas</w:t>
      </w:r>
      <w:r w:rsidR="00933626" w:rsidRPr="00667F4F">
        <w:t>h.</w:t>
      </w:r>
    </w:p>
    <w:p w14:paraId="64C21A75" w14:textId="44211A04" w:rsidR="00933626" w:rsidRPr="00667F4F" w:rsidRDefault="008417FC" w:rsidP="00656748">
      <w:pPr>
        <w:pStyle w:val="Section"/>
        <w:spacing w:line="360" w:lineRule="auto"/>
      </w:pPr>
      <w:r w:rsidRPr="00667F4F">
        <w:t>Educatio</w:t>
      </w:r>
      <w:r w:rsidR="00933626" w:rsidRPr="00667F4F">
        <w:t>n</w:t>
      </w:r>
    </w:p>
    <w:p w14:paraId="45279AB8" w14:textId="44EFE0F2" w:rsidR="00933626" w:rsidRPr="00667F4F" w:rsidRDefault="008417FC" w:rsidP="00656748">
      <w:pPr>
        <w:pStyle w:val="Gras"/>
        <w:spacing w:line="360" w:lineRule="auto"/>
      </w:pPr>
      <w:r w:rsidRPr="00667F4F">
        <w:t>Information Technology, Engineering Degree in Computer Science</w:t>
      </w:r>
      <w:r w:rsidR="00050791" w:rsidRPr="00667F4F">
        <w:tab/>
      </w:r>
      <w:r w:rsidR="004710E4" w:rsidRPr="00667F4F">
        <w:t>201</w:t>
      </w:r>
      <w:r w:rsidR="00933626" w:rsidRPr="00667F4F">
        <w:t>0</w:t>
      </w:r>
    </w:p>
    <w:p w14:paraId="40DFF610" w14:textId="77777777" w:rsidR="00933626" w:rsidRPr="00667F4F" w:rsidRDefault="008417FC" w:rsidP="00656748">
      <w:pPr>
        <w:pStyle w:val="NormalArial"/>
        <w:spacing w:line="360" w:lineRule="auto"/>
      </w:pPr>
      <w:r w:rsidRPr="00667F4F">
        <w:t>National School of Computer Science (ENSI), Tunis, Tunisi</w:t>
      </w:r>
      <w:r w:rsidR="00933626" w:rsidRPr="00667F4F">
        <w:t>a.</w:t>
      </w:r>
    </w:p>
    <w:p w14:paraId="0412FD63" w14:textId="4195876B" w:rsidR="00933626" w:rsidRPr="00667F4F" w:rsidRDefault="008417FC" w:rsidP="00656748">
      <w:pPr>
        <w:pStyle w:val="Gras"/>
        <w:spacing w:line="360" w:lineRule="auto"/>
      </w:pPr>
      <w:r w:rsidRPr="00667F4F">
        <w:lastRenderedPageBreak/>
        <w:t>Information Technology, Master's Degree in Computer Science and Multimedia</w:t>
      </w:r>
      <w:r w:rsidR="004710E4" w:rsidRPr="00667F4F">
        <w:tab/>
        <w:t>200</w:t>
      </w:r>
      <w:r w:rsidR="00933626" w:rsidRPr="00667F4F">
        <w:t>8</w:t>
      </w:r>
    </w:p>
    <w:p w14:paraId="342AF7CA" w14:textId="77777777" w:rsidR="00933626" w:rsidRPr="00667F4F" w:rsidRDefault="008417FC" w:rsidP="00656748">
      <w:pPr>
        <w:pStyle w:val="NormalArial"/>
        <w:spacing w:line="360" w:lineRule="auto"/>
      </w:pPr>
      <w:r w:rsidRPr="00667F4F">
        <w:t>Higher Institute of Computer Science and Multimedia (ISIMS), Sfax, Tunisi</w:t>
      </w:r>
      <w:r w:rsidR="00933626" w:rsidRPr="00667F4F">
        <w:t>a.</w:t>
      </w:r>
    </w:p>
    <w:p w14:paraId="0385E6ED" w14:textId="6F70D08E" w:rsidR="004710E4" w:rsidRPr="00667F4F" w:rsidRDefault="004710E4" w:rsidP="00050791">
      <w:pPr>
        <w:pStyle w:val="Gras"/>
      </w:pPr>
    </w:p>
    <w:p w14:paraId="3C9A880D" w14:textId="32C67B4A" w:rsidR="00933626" w:rsidRPr="00667F4F" w:rsidRDefault="004E222D" w:rsidP="00754600">
      <w:pPr>
        <w:pStyle w:val="Section"/>
      </w:pPr>
      <w:bookmarkStart w:id="4" w:name="_Hlk218701108"/>
      <w:r>
        <w:t>Trainings</w:t>
      </w:r>
      <w:r w:rsidRPr="004E222D">
        <w:t xml:space="preserve"> &amp; badges</w:t>
      </w:r>
    </w:p>
    <w:p w14:paraId="4A7989EB" w14:textId="65B6F0FD" w:rsidR="00D119E6" w:rsidRPr="00667F4F" w:rsidRDefault="00D119E6" w:rsidP="00D119E6">
      <w:pPr>
        <w:pStyle w:val="Gras"/>
      </w:pPr>
      <w:r w:rsidRPr="00D119E6">
        <w:t>AWS Cloud Quest: Generative AI Architect</w:t>
      </w:r>
      <w:r>
        <w:t xml:space="preserve">                                                              </w:t>
      </w:r>
      <w:r w:rsidR="00E00348">
        <w:t xml:space="preserve">          </w:t>
      </w:r>
      <w:r w:rsidRPr="00667F4F">
        <w:t>202</w:t>
      </w:r>
      <w:r>
        <w:t>5</w:t>
      </w:r>
    </w:p>
    <w:p w14:paraId="33ACD576" w14:textId="77777777" w:rsidR="00D119E6" w:rsidRPr="00667F4F" w:rsidRDefault="00D119E6" w:rsidP="00D119E6">
      <w:pPr>
        <w:pStyle w:val="NormalArial"/>
      </w:pPr>
      <w:r w:rsidRPr="00667F4F">
        <w:t>Amazon web services.</w:t>
      </w:r>
    </w:p>
    <w:p w14:paraId="0DD1F390" w14:textId="77777777" w:rsidR="00D119E6" w:rsidRDefault="00D119E6" w:rsidP="000E6218">
      <w:pPr>
        <w:pStyle w:val="Gras"/>
      </w:pPr>
    </w:p>
    <w:p w14:paraId="072B0AB2" w14:textId="2222CB04" w:rsidR="004E222D" w:rsidRPr="00667F4F" w:rsidRDefault="004E222D" w:rsidP="004E222D">
      <w:pPr>
        <w:pStyle w:val="Gras"/>
      </w:pPr>
      <w:r w:rsidRPr="00D119E6">
        <w:t xml:space="preserve">AWS Cloud Quest: Generative AI </w:t>
      </w:r>
      <w:r>
        <w:t xml:space="preserve">Practitioner                                                                       </w:t>
      </w:r>
      <w:r w:rsidRPr="00667F4F">
        <w:t>202</w:t>
      </w:r>
      <w:r>
        <w:t>5</w:t>
      </w:r>
    </w:p>
    <w:p w14:paraId="19460930" w14:textId="77777777" w:rsidR="004E222D" w:rsidRDefault="004E222D" w:rsidP="004E222D">
      <w:pPr>
        <w:pStyle w:val="NormalArial"/>
      </w:pPr>
      <w:r w:rsidRPr="00667F4F">
        <w:t>Amazon web services.</w:t>
      </w:r>
    </w:p>
    <w:p w14:paraId="6CCF05B1" w14:textId="77777777" w:rsidR="004E222D" w:rsidRPr="00667F4F" w:rsidRDefault="004E222D" w:rsidP="004E222D">
      <w:pPr>
        <w:pStyle w:val="NormalArial"/>
      </w:pPr>
    </w:p>
    <w:p w14:paraId="77D3D504" w14:textId="5A08B06B" w:rsidR="004E222D" w:rsidRPr="00667F4F" w:rsidRDefault="004E222D" w:rsidP="004E222D">
      <w:pPr>
        <w:pStyle w:val="Gras"/>
      </w:pPr>
      <w:r w:rsidRPr="00D119E6">
        <w:t xml:space="preserve">AWS Cloud Quest: </w:t>
      </w:r>
      <w:r>
        <w:t xml:space="preserve">Serverless developper                                                                         </w:t>
      </w:r>
      <w:r w:rsidRPr="00667F4F">
        <w:t>202</w:t>
      </w:r>
      <w:r>
        <w:t>5</w:t>
      </w:r>
    </w:p>
    <w:p w14:paraId="149FE621" w14:textId="77777777" w:rsidR="004E222D" w:rsidRDefault="004E222D" w:rsidP="004E222D">
      <w:pPr>
        <w:pStyle w:val="NormalArial"/>
      </w:pPr>
      <w:r w:rsidRPr="00667F4F">
        <w:t>Amazon web services.</w:t>
      </w:r>
    </w:p>
    <w:p w14:paraId="4E4D4FF2" w14:textId="77777777" w:rsidR="004E222D" w:rsidRPr="00667F4F" w:rsidRDefault="004E222D" w:rsidP="004E222D">
      <w:pPr>
        <w:pStyle w:val="NormalArial"/>
      </w:pPr>
    </w:p>
    <w:p w14:paraId="5B6D2349" w14:textId="52B6F08C" w:rsidR="004E222D" w:rsidRPr="00667F4F" w:rsidRDefault="004E222D" w:rsidP="004E222D">
      <w:pPr>
        <w:pStyle w:val="Gras"/>
        <w:jc w:val="left"/>
      </w:pPr>
      <w:r w:rsidRPr="004E222D">
        <w:t>AWS Knowledge: Amazon Q Developer Fundamentals</w:t>
      </w:r>
      <w:r>
        <w:t xml:space="preserve">                                                    2025</w:t>
      </w:r>
    </w:p>
    <w:p w14:paraId="04EF9D63" w14:textId="77777777" w:rsidR="004E222D" w:rsidRDefault="004E222D" w:rsidP="004E222D">
      <w:pPr>
        <w:pStyle w:val="NormalArial"/>
      </w:pPr>
      <w:r w:rsidRPr="00667F4F">
        <w:t>Amazon web services.</w:t>
      </w:r>
    </w:p>
    <w:p w14:paraId="777587B9" w14:textId="77777777" w:rsidR="004E222D" w:rsidRPr="00667F4F" w:rsidRDefault="004E222D" w:rsidP="004E222D">
      <w:pPr>
        <w:pStyle w:val="NormalArial"/>
      </w:pPr>
    </w:p>
    <w:p w14:paraId="72E4BD37" w14:textId="015B706A" w:rsidR="004E222D" w:rsidRPr="00667F4F" w:rsidRDefault="004E222D" w:rsidP="004E222D">
      <w:pPr>
        <w:pStyle w:val="Gras"/>
      </w:pPr>
      <w:r w:rsidRPr="00D119E6">
        <w:t>A</w:t>
      </w:r>
      <w:r w:rsidRPr="004E222D">
        <w:t>WS Knowledge: Serverless</w:t>
      </w:r>
      <w:r>
        <w:t xml:space="preserve"> Architect                                                                               </w:t>
      </w:r>
      <w:r w:rsidRPr="00667F4F">
        <w:t>202</w:t>
      </w:r>
      <w:r>
        <w:t>5</w:t>
      </w:r>
    </w:p>
    <w:p w14:paraId="4C3BCE4E" w14:textId="77777777" w:rsidR="004E222D" w:rsidRPr="00667F4F" w:rsidRDefault="004E222D" w:rsidP="004E222D">
      <w:pPr>
        <w:pStyle w:val="NormalArial"/>
      </w:pPr>
      <w:r w:rsidRPr="00667F4F">
        <w:t>Amazon web services.</w:t>
      </w:r>
    </w:p>
    <w:p w14:paraId="08ED0024" w14:textId="77777777" w:rsidR="004E222D" w:rsidRDefault="004E222D" w:rsidP="000E6218">
      <w:pPr>
        <w:pStyle w:val="Gras"/>
      </w:pPr>
    </w:p>
    <w:p w14:paraId="5E389369" w14:textId="48A1C6FB" w:rsidR="004E222D" w:rsidRPr="00667F4F" w:rsidRDefault="004E222D" w:rsidP="004E222D">
      <w:pPr>
        <w:pStyle w:val="Gras"/>
      </w:pPr>
      <w:r w:rsidRPr="00D119E6">
        <w:t>A</w:t>
      </w:r>
      <w:r w:rsidRPr="004E222D">
        <w:t>WS Knowledge: Migration Foundations</w:t>
      </w:r>
      <w:r>
        <w:t xml:space="preserve">                                                                           </w:t>
      </w:r>
      <w:r w:rsidRPr="00667F4F">
        <w:t>202</w:t>
      </w:r>
      <w:r>
        <w:t>5</w:t>
      </w:r>
    </w:p>
    <w:p w14:paraId="3B7C15DC" w14:textId="77777777" w:rsidR="004E222D" w:rsidRPr="00667F4F" w:rsidRDefault="004E222D" w:rsidP="004E222D">
      <w:pPr>
        <w:pStyle w:val="NormalArial"/>
      </w:pPr>
      <w:r w:rsidRPr="00667F4F">
        <w:t>Amazon web services.</w:t>
      </w:r>
    </w:p>
    <w:p w14:paraId="0A9DAE68" w14:textId="77777777" w:rsidR="004E222D" w:rsidRDefault="004E222D" w:rsidP="000E6218">
      <w:pPr>
        <w:pStyle w:val="Gras"/>
      </w:pPr>
    </w:p>
    <w:p w14:paraId="51130A8F" w14:textId="04ECBBCB" w:rsidR="00933626" w:rsidRPr="00667F4F" w:rsidRDefault="000E6218" w:rsidP="000E6218">
      <w:pPr>
        <w:pStyle w:val="Gras"/>
      </w:pPr>
      <w:r w:rsidRPr="00667F4F">
        <w:t>LFS142: Introduction to Backstage</w:t>
      </w:r>
      <w:r w:rsidRPr="00667F4F">
        <w:tab/>
        <w:t>202</w:t>
      </w:r>
      <w:r w:rsidR="00933626" w:rsidRPr="00667F4F">
        <w:t>4</w:t>
      </w:r>
    </w:p>
    <w:p w14:paraId="45947D6C" w14:textId="3052F405" w:rsidR="00933626" w:rsidRPr="00667F4F" w:rsidRDefault="000E6218" w:rsidP="000E6218">
      <w:pPr>
        <w:pStyle w:val="NormalArial"/>
      </w:pPr>
      <w:r w:rsidRPr="00667F4F">
        <w:t>Linux Foundatio</w:t>
      </w:r>
      <w:r w:rsidR="00933626" w:rsidRPr="00667F4F">
        <w:t>n.</w:t>
      </w:r>
    </w:p>
    <w:p w14:paraId="54675405" w14:textId="6C9C652F" w:rsidR="00C87440" w:rsidRPr="00667F4F" w:rsidRDefault="00C87440" w:rsidP="000E6218">
      <w:pPr>
        <w:pStyle w:val="NormalArial"/>
      </w:pPr>
    </w:p>
    <w:p w14:paraId="0BC53C8F" w14:textId="5B86224E" w:rsidR="00933626" w:rsidRPr="00667F4F" w:rsidRDefault="00C87440" w:rsidP="00C87440">
      <w:pPr>
        <w:pStyle w:val="Gras"/>
      </w:pPr>
      <w:r w:rsidRPr="00667F4F">
        <w:t>AWS: Well-Architected Proficient</w:t>
      </w:r>
      <w:r w:rsidRPr="00667F4F">
        <w:tab/>
        <w:t>202</w:t>
      </w:r>
      <w:r w:rsidR="00933626" w:rsidRPr="00667F4F">
        <w:t>4</w:t>
      </w:r>
    </w:p>
    <w:p w14:paraId="619683E0" w14:textId="11CFC936" w:rsidR="00933626" w:rsidRPr="00667F4F" w:rsidRDefault="00C87440" w:rsidP="00176A8B">
      <w:pPr>
        <w:pStyle w:val="NormalArial"/>
      </w:pPr>
      <w:r w:rsidRPr="00667F4F">
        <w:t>Amazon web service</w:t>
      </w:r>
      <w:r w:rsidR="00933626" w:rsidRPr="00667F4F">
        <w:t>s.</w:t>
      </w:r>
    </w:p>
    <w:p w14:paraId="653DF860" w14:textId="77777777" w:rsidR="00176A8B" w:rsidRPr="00667F4F" w:rsidRDefault="00176A8B" w:rsidP="00176A8B">
      <w:pPr>
        <w:pStyle w:val="NormalArial"/>
      </w:pPr>
    </w:p>
    <w:bookmarkEnd w:id="4"/>
    <w:p w14:paraId="59266E77" w14:textId="4E471F27" w:rsidR="00933626" w:rsidRPr="00667F4F" w:rsidRDefault="00CF57A5" w:rsidP="00754600">
      <w:pPr>
        <w:pStyle w:val="Section"/>
      </w:pPr>
      <w:r>
        <w:fldChar w:fldCharType="begin"/>
      </w:r>
      <w:r>
        <w:instrText>HYPERLINK "https://www.credly.com/users/nizar.ajroud"</w:instrText>
      </w:r>
      <w:r>
        <w:fldChar w:fldCharType="separate"/>
      </w:r>
      <w:r w:rsidRPr="009B0855">
        <w:rPr>
          <w:rStyle w:val="Lienhypertexte"/>
        </w:rPr>
        <w:t>Certification</w:t>
      </w:r>
      <w:r w:rsidR="00933626" w:rsidRPr="009B0855">
        <w:rPr>
          <w:rStyle w:val="Lienhypertexte"/>
        </w:rPr>
        <w:t>s</w:t>
      </w:r>
      <w:r>
        <w:fldChar w:fldCharType="end"/>
      </w:r>
    </w:p>
    <w:p w14:paraId="6142D25F" w14:textId="6C5F0D37" w:rsidR="00254BC5" w:rsidRPr="00C46E57" w:rsidRDefault="00566936" w:rsidP="00254BC5">
      <w:pPr>
        <w:pStyle w:val="Gras"/>
      </w:pPr>
      <w:bookmarkStart w:id="5" w:name="_Hlk218699821"/>
      <w:r w:rsidRPr="00566936">
        <w:t>AWS Agentic AI Demonstrated</w:t>
      </w:r>
      <w:r w:rsidR="00254BC5" w:rsidRPr="00C46E57">
        <w:tab/>
        <w:t>2025</w:t>
      </w:r>
    </w:p>
    <w:p w14:paraId="5B8D73C1" w14:textId="77777777" w:rsidR="00254BC5" w:rsidRPr="00C46E57" w:rsidRDefault="00254BC5" w:rsidP="00254BC5">
      <w:pPr>
        <w:pStyle w:val="Gras"/>
        <w:rPr>
          <w:b w:val="0"/>
          <w:bCs w:val="0"/>
        </w:rPr>
      </w:pPr>
      <w:r w:rsidRPr="00C46E57">
        <w:rPr>
          <w:b w:val="0"/>
          <w:bCs w:val="0"/>
        </w:rPr>
        <w:t>Amazon Web Services.</w:t>
      </w:r>
    </w:p>
    <w:p w14:paraId="5C9EACDF" w14:textId="77777777" w:rsidR="00254BC5" w:rsidRDefault="00254BC5" w:rsidP="00254BC5">
      <w:pPr>
        <w:pStyle w:val="Gras"/>
      </w:pPr>
    </w:p>
    <w:p w14:paraId="50784A57" w14:textId="255F413C" w:rsidR="00254BC5" w:rsidRPr="00C46E57" w:rsidRDefault="00566936" w:rsidP="00254BC5">
      <w:pPr>
        <w:pStyle w:val="Gras"/>
      </w:pPr>
      <w:r w:rsidRPr="00566936">
        <w:t>AWS Serverless Demonstrated</w:t>
      </w:r>
      <w:r w:rsidR="00254BC5" w:rsidRPr="00C46E57">
        <w:tab/>
        <w:t>2025</w:t>
      </w:r>
    </w:p>
    <w:p w14:paraId="31C8D388" w14:textId="77777777" w:rsidR="00254BC5" w:rsidRPr="00C46E57" w:rsidRDefault="00254BC5" w:rsidP="00254BC5">
      <w:pPr>
        <w:pStyle w:val="Gras"/>
        <w:rPr>
          <w:b w:val="0"/>
          <w:bCs w:val="0"/>
        </w:rPr>
      </w:pPr>
      <w:r w:rsidRPr="00C46E57">
        <w:rPr>
          <w:b w:val="0"/>
          <w:bCs w:val="0"/>
        </w:rPr>
        <w:t>Amazon Web Services.</w:t>
      </w:r>
    </w:p>
    <w:p w14:paraId="5D0699B0" w14:textId="77777777" w:rsidR="00254BC5" w:rsidRDefault="00254BC5" w:rsidP="00566936">
      <w:pPr>
        <w:pStyle w:val="Gras"/>
        <w:ind w:left="0" w:firstLine="0"/>
      </w:pPr>
    </w:p>
    <w:bookmarkEnd w:id="5"/>
    <w:p w14:paraId="143266A6" w14:textId="4814B23D" w:rsidR="00C46E57" w:rsidRPr="00C46E57" w:rsidRDefault="00C46E57" w:rsidP="00C46E57">
      <w:pPr>
        <w:pStyle w:val="Gras"/>
      </w:pPr>
      <w:r w:rsidRPr="00C46E57">
        <w:t>AWS Machine learning Specialty</w:t>
      </w:r>
      <w:r w:rsidRPr="00C46E57">
        <w:tab/>
        <w:t>2025</w:t>
      </w:r>
    </w:p>
    <w:p w14:paraId="6C98A347" w14:textId="77777777" w:rsidR="00C46E57" w:rsidRPr="00C46E57" w:rsidRDefault="00C46E57" w:rsidP="00C46E57">
      <w:pPr>
        <w:pStyle w:val="Gras"/>
        <w:rPr>
          <w:b w:val="0"/>
          <w:bCs w:val="0"/>
        </w:rPr>
      </w:pPr>
      <w:r w:rsidRPr="00C46E57">
        <w:rPr>
          <w:b w:val="0"/>
          <w:bCs w:val="0"/>
        </w:rPr>
        <w:t>Amazon Web Services.</w:t>
      </w:r>
    </w:p>
    <w:p w14:paraId="45DD8D93" w14:textId="77777777" w:rsidR="00C46E57" w:rsidRDefault="00C46E57" w:rsidP="00CA7F3B">
      <w:pPr>
        <w:pStyle w:val="Gras"/>
      </w:pPr>
    </w:p>
    <w:p w14:paraId="1C8C90D5" w14:textId="3844E3A2" w:rsidR="00CA7F3B" w:rsidRPr="00667F4F" w:rsidRDefault="00CA7F3B" w:rsidP="00CA7F3B">
      <w:pPr>
        <w:pStyle w:val="Gras"/>
      </w:pPr>
      <w:r w:rsidRPr="00667F4F">
        <w:t xml:space="preserve">AWS </w:t>
      </w:r>
      <w:r>
        <w:t xml:space="preserve">Machine learning Engineer </w:t>
      </w:r>
      <w:r w:rsidRPr="00667F4F">
        <w:t xml:space="preserve">– </w:t>
      </w:r>
      <w:r>
        <w:t>Associate</w:t>
      </w:r>
      <w:r w:rsidRPr="00667F4F">
        <w:tab/>
        <w:t>202</w:t>
      </w:r>
      <w:r>
        <w:t>5</w:t>
      </w:r>
    </w:p>
    <w:p w14:paraId="579D05C8" w14:textId="77777777" w:rsidR="00CA7F3B" w:rsidRPr="00667F4F" w:rsidRDefault="00CA7F3B" w:rsidP="00CA7F3B">
      <w:pPr>
        <w:pStyle w:val="NormalArial"/>
      </w:pPr>
      <w:r w:rsidRPr="00667F4F">
        <w:t>Amazon Web Services.</w:t>
      </w:r>
    </w:p>
    <w:p w14:paraId="1399E512" w14:textId="77777777" w:rsidR="00CA7F3B" w:rsidRDefault="00CA7F3B" w:rsidP="00CB0BD1">
      <w:pPr>
        <w:pStyle w:val="Gras"/>
      </w:pPr>
    </w:p>
    <w:p w14:paraId="450B2A21" w14:textId="7D612A1F" w:rsidR="00CB0BD1" w:rsidRPr="00667F4F" w:rsidRDefault="00CB0BD1" w:rsidP="00CB0BD1">
      <w:pPr>
        <w:pStyle w:val="Gras"/>
      </w:pPr>
      <w:r w:rsidRPr="00667F4F">
        <w:lastRenderedPageBreak/>
        <w:t xml:space="preserve">AWS </w:t>
      </w:r>
      <w:r>
        <w:t>GenAI practitionner</w:t>
      </w:r>
      <w:r w:rsidRPr="00667F4F">
        <w:t xml:space="preserve"> – </w:t>
      </w:r>
      <w:r>
        <w:t>Early Adopter</w:t>
      </w:r>
      <w:r w:rsidRPr="00667F4F">
        <w:tab/>
        <w:t>202</w:t>
      </w:r>
      <w:r>
        <w:t>5</w:t>
      </w:r>
    </w:p>
    <w:p w14:paraId="585C0369" w14:textId="77777777" w:rsidR="00CB0BD1" w:rsidRPr="00667F4F" w:rsidRDefault="00CB0BD1" w:rsidP="00CB0BD1">
      <w:pPr>
        <w:pStyle w:val="NormalArial"/>
      </w:pPr>
      <w:r w:rsidRPr="00667F4F">
        <w:t>Amazon Web Services.</w:t>
      </w:r>
    </w:p>
    <w:p w14:paraId="654107B2" w14:textId="77777777" w:rsidR="00CB0BD1" w:rsidRDefault="00CB0BD1" w:rsidP="00CB1C1E">
      <w:pPr>
        <w:pStyle w:val="Gras"/>
      </w:pPr>
    </w:p>
    <w:p w14:paraId="2EBDF531" w14:textId="6FCEA29B" w:rsidR="00933626" w:rsidRPr="00667F4F" w:rsidRDefault="00CB1C1E" w:rsidP="00CB1C1E">
      <w:pPr>
        <w:pStyle w:val="Gras"/>
      </w:pPr>
      <w:r w:rsidRPr="00667F4F">
        <w:t>AWS Data Engineer – Associate</w:t>
      </w:r>
      <w:r w:rsidRPr="00667F4F">
        <w:tab/>
        <w:t>202</w:t>
      </w:r>
      <w:r w:rsidR="00933626" w:rsidRPr="00667F4F">
        <w:t>4</w:t>
      </w:r>
    </w:p>
    <w:p w14:paraId="1E0069B0" w14:textId="77777777" w:rsidR="00933626" w:rsidRDefault="00CB1C1E" w:rsidP="00CB1C1E">
      <w:pPr>
        <w:pStyle w:val="NormalArial"/>
      </w:pPr>
      <w:r w:rsidRPr="00667F4F">
        <w:t>Amazon Web Service</w:t>
      </w:r>
      <w:r w:rsidR="00933626" w:rsidRPr="00667F4F">
        <w:t>s.</w:t>
      </w:r>
    </w:p>
    <w:p w14:paraId="2774D44E" w14:textId="77777777" w:rsidR="005F0680" w:rsidRPr="00667F4F" w:rsidRDefault="005F0680" w:rsidP="00CB1C1E">
      <w:pPr>
        <w:pStyle w:val="NormalArial"/>
      </w:pPr>
    </w:p>
    <w:p w14:paraId="344B2314" w14:textId="2D127EB9" w:rsidR="00933626" w:rsidRPr="00667F4F" w:rsidRDefault="005D321E" w:rsidP="005D321E">
      <w:pPr>
        <w:pStyle w:val="Gras"/>
      </w:pPr>
      <w:r w:rsidRPr="00667F4F">
        <w:t>AWS Advanced Networking Specialty</w:t>
      </w:r>
      <w:r w:rsidRPr="00667F4F">
        <w:tab/>
        <w:t>202</w:t>
      </w:r>
      <w:r w:rsidR="00933626" w:rsidRPr="00667F4F">
        <w:t>4</w:t>
      </w:r>
    </w:p>
    <w:p w14:paraId="16A14F16" w14:textId="77777777" w:rsidR="00933626" w:rsidRPr="00667F4F" w:rsidRDefault="005D321E" w:rsidP="005D321E">
      <w:pPr>
        <w:pStyle w:val="NormalArial"/>
      </w:pPr>
      <w:r w:rsidRPr="00667F4F">
        <w:t>Amazon Web Service</w:t>
      </w:r>
      <w:r w:rsidR="00933626" w:rsidRPr="00667F4F">
        <w:t>s.</w:t>
      </w:r>
    </w:p>
    <w:p w14:paraId="23788E28" w14:textId="4563ADD3" w:rsidR="005D321E" w:rsidRPr="00667F4F" w:rsidRDefault="005D321E" w:rsidP="00FD116D">
      <w:pPr>
        <w:pStyle w:val="Gras"/>
      </w:pPr>
    </w:p>
    <w:p w14:paraId="0E8419E7" w14:textId="39945D3E" w:rsidR="00933626" w:rsidRPr="00667F4F" w:rsidRDefault="004710E4" w:rsidP="00FD116D">
      <w:pPr>
        <w:pStyle w:val="Gras"/>
      </w:pPr>
      <w:r w:rsidRPr="00667F4F">
        <w:t>AWS Security Specialty</w:t>
      </w:r>
      <w:r w:rsidR="006072DB" w:rsidRPr="00667F4F">
        <w:tab/>
      </w:r>
      <w:r w:rsidRPr="00667F4F">
        <w:t>202</w:t>
      </w:r>
      <w:r w:rsidR="00933626" w:rsidRPr="00667F4F">
        <w:t>4</w:t>
      </w:r>
    </w:p>
    <w:p w14:paraId="46BEDB01" w14:textId="77777777" w:rsidR="00933626" w:rsidRPr="00667F4F" w:rsidRDefault="004710E4" w:rsidP="00852FCD">
      <w:pPr>
        <w:pStyle w:val="NormalArial"/>
      </w:pPr>
      <w:r w:rsidRPr="00667F4F">
        <w:t>Amazon Web Service</w:t>
      </w:r>
      <w:r w:rsidR="00933626" w:rsidRPr="00667F4F">
        <w:t>s.</w:t>
      </w:r>
    </w:p>
    <w:p w14:paraId="2E218DF8" w14:textId="22E49BA4" w:rsidR="00622A06" w:rsidRPr="00667F4F" w:rsidRDefault="00622A06" w:rsidP="00852FCD">
      <w:pPr>
        <w:pStyle w:val="NormalArial"/>
      </w:pPr>
    </w:p>
    <w:p w14:paraId="7FC61A9C" w14:textId="0BC9EBCB" w:rsidR="00933626" w:rsidRPr="00667F4F" w:rsidRDefault="004710E4" w:rsidP="004710E4">
      <w:pPr>
        <w:pStyle w:val="Gras"/>
      </w:pPr>
      <w:r w:rsidRPr="00667F4F">
        <w:t>AWS Devops Engineer– Professional</w:t>
      </w:r>
      <w:r w:rsidRPr="00667F4F">
        <w:tab/>
        <w:t>202</w:t>
      </w:r>
      <w:r w:rsidR="00933626" w:rsidRPr="00667F4F">
        <w:t>3</w:t>
      </w:r>
    </w:p>
    <w:p w14:paraId="43F2841B" w14:textId="77777777" w:rsidR="00933626" w:rsidRPr="00667F4F" w:rsidRDefault="004710E4" w:rsidP="004710E4">
      <w:pPr>
        <w:pStyle w:val="NormalArial"/>
      </w:pPr>
      <w:r w:rsidRPr="00667F4F">
        <w:t>Amazon Web Service</w:t>
      </w:r>
      <w:r w:rsidR="00933626" w:rsidRPr="00667F4F">
        <w:t>s.</w:t>
      </w:r>
    </w:p>
    <w:p w14:paraId="558BD332" w14:textId="77777777" w:rsidR="00A55A38" w:rsidRPr="00667F4F" w:rsidRDefault="00A55A38" w:rsidP="004710E4">
      <w:pPr>
        <w:pStyle w:val="NormalArial"/>
      </w:pPr>
    </w:p>
    <w:p w14:paraId="0EC63BD8" w14:textId="49C2D141" w:rsidR="004710E4" w:rsidRPr="00667F4F" w:rsidRDefault="004710E4" w:rsidP="008E1EA7">
      <w:pPr>
        <w:pStyle w:val="Gras"/>
      </w:pPr>
    </w:p>
    <w:p w14:paraId="26AC162A" w14:textId="5C677D2C" w:rsidR="00933626" w:rsidRPr="00667F4F" w:rsidRDefault="004710E4" w:rsidP="004710E4">
      <w:pPr>
        <w:pStyle w:val="Gras"/>
      </w:pPr>
      <w:r w:rsidRPr="00667F4F">
        <w:t xml:space="preserve"> AWS Solutions Architect – Professional</w:t>
      </w:r>
      <w:r w:rsidRPr="00667F4F">
        <w:tab/>
        <w:t>202</w:t>
      </w:r>
      <w:r w:rsidR="00933626" w:rsidRPr="00667F4F">
        <w:t>3</w:t>
      </w:r>
    </w:p>
    <w:p w14:paraId="5A7A2C9F" w14:textId="77777777" w:rsidR="00933626" w:rsidRPr="00667F4F" w:rsidRDefault="004710E4" w:rsidP="004710E4">
      <w:pPr>
        <w:pStyle w:val="NormalArial"/>
      </w:pPr>
      <w:r w:rsidRPr="00667F4F">
        <w:t>Amazon Web Service</w:t>
      </w:r>
      <w:r w:rsidR="00933626" w:rsidRPr="00667F4F">
        <w:t>s.</w:t>
      </w:r>
    </w:p>
    <w:p w14:paraId="57F53843" w14:textId="1C0EAF73" w:rsidR="004710E4" w:rsidRPr="00667F4F" w:rsidRDefault="004710E4" w:rsidP="004710E4">
      <w:pPr>
        <w:pStyle w:val="NormalArial"/>
      </w:pPr>
    </w:p>
    <w:p w14:paraId="7996DD2A" w14:textId="0939E431" w:rsidR="00933626" w:rsidRPr="00667F4F" w:rsidRDefault="004710E4" w:rsidP="004710E4">
      <w:pPr>
        <w:pStyle w:val="Gras"/>
      </w:pPr>
      <w:r w:rsidRPr="00667F4F">
        <w:t>AWS Developer – Associate</w:t>
      </w:r>
      <w:r w:rsidRPr="00667F4F">
        <w:tab/>
        <w:t>202</w:t>
      </w:r>
      <w:r w:rsidR="00933626" w:rsidRPr="00667F4F">
        <w:t>3</w:t>
      </w:r>
    </w:p>
    <w:p w14:paraId="66895127" w14:textId="77777777" w:rsidR="00933626" w:rsidRPr="00667F4F" w:rsidRDefault="004710E4" w:rsidP="004710E4">
      <w:pPr>
        <w:pStyle w:val="NormalArial"/>
      </w:pPr>
      <w:r w:rsidRPr="00667F4F">
        <w:t>Amazon Web Service</w:t>
      </w:r>
      <w:r w:rsidR="00933626" w:rsidRPr="00667F4F">
        <w:t>s.</w:t>
      </w:r>
    </w:p>
    <w:p w14:paraId="26673E68" w14:textId="3CFB27ED" w:rsidR="004710E4" w:rsidRPr="00667F4F" w:rsidRDefault="004710E4" w:rsidP="004710E4">
      <w:pPr>
        <w:pStyle w:val="Gras"/>
      </w:pPr>
    </w:p>
    <w:p w14:paraId="79823BB8" w14:textId="0CF3F229" w:rsidR="00933626" w:rsidRPr="00667F4F" w:rsidRDefault="004710E4" w:rsidP="004710E4">
      <w:pPr>
        <w:pStyle w:val="Gras"/>
      </w:pPr>
      <w:r w:rsidRPr="00667F4F">
        <w:t>AWS Cloud Practitioner – Associate</w:t>
      </w:r>
      <w:r w:rsidRPr="00667F4F">
        <w:tab/>
        <w:t>202</w:t>
      </w:r>
      <w:r w:rsidR="00933626" w:rsidRPr="00667F4F">
        <w:t>3</w:t>
      </w:r>
    </w:p>
    <w:p w14:paraId="4785F866" w14:textId="77777777" w:rsidR="00933626" w:rsidRPr="00667F4F" w:rsidRDefault="004710E4" w:rsidP="004710E4">
      <w:pPr>
        <w:pStyle w:val="NormalArial"/>
      </w:pPr>
      <w:r w:rsidRPr="00667F4F">
        <w:t>Amazon Web Service</w:t>
      </w:r>
      <w:r w:rsidR="00933626" w:rsidRPr="00667F4F">
        <w:t>s.</w:t>
      </w:r>
    </w:p>
    <w:p w14:paraId="2130675E" w14:textId="7997333F" w:rsidR="004710E4" w:rsidRPr="00667F4F" w:rsidRDefault="004710E4" w:rsidP="004710E4">
      <w:pPr>
        <w:pStyle w:val="NormalArial"/>
      </w:pPr>
    </w:p>
    <w:p w14:paraId="518ABE4B" w14:textId="059DD7E1" w:rsidR="00933626" w:rsidRPr="00667F4F" w:rsidRDefault="000148FD" w:rsidP="004710E4">
      <w:pPr>
        <w:pStyle w:val="Gras"/>
      </w:pPr>
      <w:r w:rsidRPr="00667F4F">
        <w:t>AWS SysOps Administrator – Associate</w:t>
      </w:r>
      <w:r w:rsidR="004710E4" w:rsidRPr="00667F4F">
        <w:tab/>
        <w:t>202</w:t>
      </w:r>
      <w:r w:rsidR="00933626" w:rsidRPr="00667F4F">
        <w:t>2</w:t>
      </w:r>
    </w:p>
    <w:p w14:paraId="1F1878EF" w14:textId="77777777" w:rsidR="00933626" w:rsidRPr="00667F4F" w:rsidRDefault="004710E4" w:rsidP="004710E4">
      <w:pPr>
        <w:pStyle w:val="NormalArial"/>
      </w:pPr>
      <w:r w:rsidRPr="00667F4F">
        <w:t>Amazon Web Service</w:t>
      </w:r>
      <w:r w:rsidR="00933626" w:rsidRPr="00667F4F">
        <w:t>s.</w:t>
      </w:r>
    </w:p>
    <w:p w14:paraId="5CBB59F6" w14:textId="08E43E79" w:rsidR="004710E4" w:rsidRPr="00667F4F" w:rsidRDefault="004710E4" w:rsidP="004710E4">
      <w:pPr>
        <w:pStyle w:val="Gras"/>
      </w:pPr>
    </w:p>
    <w:p w14:paraId="5CCFE1A0" w14:textId="0105AA2A" w:rsidR="00933626" w:rsidRPr="00667F4F" w:rsidRDefault="004710E4" w:rsidP="004710E4">
      <w:pPr>
        <w:pStyle w:val="Gras"/>
      </w:pPr>
      <w:r w:rsidRPr="00667F4F">
        <w:t xml:space="preserve"> </w:t>
      </w:r>
      <w:r w:rsidR="000148FD" w:rsidRPr="00667F4F">
        <w:t>AWS Solutions Architect – Associate</w:t>
      </w:r>
      <w:r w:rsidRPr="00667F4F">
        <w:tab/>
        <w:t>202</w:t>
      </w:r>
      <w:r w:rsidR="00933626" w:rsidRPr="00667F4F">
        <w:t>1</w:t>
      </w:r>
    </w:p>
    <w:p w14:paraId="3AFCAA3B" w14:textId="77777777" w:rsidR="00933626" w:rsidRPr="00667F4F" w:rsidRDefault="004710E4" w:rsidP="004710E4">
      <w:pPr>
        <w:pStyle w:val="NormalArial"/>
      </w:pPr>
      <w:r w:rsidRPr="00667F4F">
        <w:t>Amazon Web Service</w:t>
      </w:r>
      <w:r w:rsidR="00933626" w:rsidRPr="00667F4F">
        <w:t>s.</w:t>
      </w:r>
    </w:p>
    <w:p w14:paraId="4CFD1ABA" w14:textId="0A1B63C4" w:rsidR="004710E4" w:rsidRPr="00667F4F" w:rsidRDefault="004710E4" w:rsidP="004710E4">
      <w:pPr>
        <w:pStyle w:val="NormalArial"/>
      </w:pPr>
    </w:p>
    <w:p w14:paraId="7650FB2C" w14:textId="0CF729A7" w:rsidR="00933626" w:rsidRPr="00667F4F" w:rsidRDefault="000148FD" w:rsidP="004710E4">
      <w:pPr>
        <w:pStyle w:val="Gras"/>
      </w:pPr>
      <w:r w:rsidRPr="00667F4F">
        <w:t>HashiCorp Certified: Terraform Associate</w:t>
      </w:r>
      <w:r w:rsidR="004710E4" w:rsidRPr="00667F4F">
        <w:tab/>
        <w:t>202</w:t>
      </w:r>
      <w:r w:rsidR="00933626" w:rsidRPr="00667F4F">
        <w:t>1</w:t>
      </w:r>
    </w:p>
    <w:p w14:paraId="48917C88" w14:textId="77777777" w:rsidR="00933626" w:rsidRPr="00667F4F" w:rsidRDefault="000148FD" w:rsidP="004710E4">
      <w:pPr>
        <w:pStyle w:val="NormalArial"/>
      </w:pPr>
      <w:r w:rsidRPr="00667F4F">
        <w:t>Terrafor</w:t>
      </w:r>
      <w:r w:rsidR="00933626" w:rsidRPr="00667F4F">
        <w:t>m.</w:t>
      </w:r>
    </w:p>
    <w:p w14:paraId="397C7671" w14:textId="106347C6" w:rsidR="004710E4" w:rsidRPr="00667F4F" w:rsidRDefault="004710E4" w:rsidP="004710E4">
      <w:pPr>
        <w:pStyle w:val="Gras"/>
      </w:pPr>
    </w:p>
    <w:p w14:paraId="583502D3" w14:textId="38040316" w:rsidR="00933626" w:rsidRPr="00667F4F" w:rsidRDefault="000148FD" w:rsidP="000148FD">
      <w:pPr>
        <w:pStyle w:val="Gras"/>
      </w:pPr>
      <w:r w:rsidRPr="00667F4F">
        <w:t>Certified Kubernetes Administrator CKA</w:t>
      </w:r>
      <w:r w:rsidRPr="00667F4F">
        <w:tab/>
        <w:t>202</w:t>
      </w:r>
      <w:r w:rsidR="00933626" w:rsidRPr="00667F4F">
        <w:t>0</w:t>
      </w:r>
    </w:p>
    <w:p w14:paraId="2BB055FD" w14:textId="77777777" w:rsidR="00933626" w:rsidRPr="00667F4F" w:rsidRDefault="005D321E" w:rsidP="004710E4">
      <w:pPr>
        <w:pStyle w:val="NormalArial"/>
      </w:pPr>
      <w:r w:rsidRPr="00667F4F">
        <w:t>Linux</w:t>
      </w:r>
      <w:r w:rsidR="000148FD" w:rsidRPr="00667F4F">
        <w:t xml:space="preserve"> Foundatio</w:t>
      </w:r>
      <w:r w:rsidR="00933626" w:rsidRPr="00667F4F">
        <w:t>n.</w:t>
      </w:r>
    </w:p>
    <w:p w14:paraId="2416218F" w14:textId="26DF8DC0" w:rsidR="004710E4" w:rsidRPr="00667F4F" w:rsidRDefault="004710E4" w:rsidP="008E1EA7">
      <w:pPr>
        <w:pStyle w:val="Gras"/>
      </w:pPr>
    </w:p>
    <w:p w14:paraId="7F423E79" w14:textId="287F135E" w:rsidR="00933626" w:rsidRPr="00667F4F" w:rsidRDefault="000148FD" w:rsidP="008E1EA7">
      <w:pPr>
        <w:pStyle w:val="Gras"/>
      </w:pPr>
      <w:r w:rsidRPr="00667F4F">
        <w:t xml:space="preserve">Scrum </w:t>
      </w:r>
      <w:r w:rsidR="00676D34" w:rsidRPr="00667F4F">
        <w:t>Agile</w:t>
      </w:r>
      <w:r w:rsidRPr="00667F4F">
        <w:t>─ Certified Scrum Master</w:t>
      </w:r>
      <w:r w:rsidR="004D6AAB" w:rsidRPr="00667F4F">
        <w:tab/>
        <w:t>20</w:t>
      </w:r>
      <w:r w:rsidR="004710E4" w:rsidRPr="00667F4F">
        <w:t>1</w:t>
      </w:r>
      <w:r w:rsidR="00933626" w:rsidRPr="00667F4F">
        <w:t>7</w:t>
      </w:r>
    </w:p>
    <w:p w14:paraId="7EC8A131" w14:textId="390747D2" w:rsidR="00933626" w:rsidRPr="00667F4F" w:rsidRDefault="004710E4" w:rsidP="00176A8B">
      <w:pPr>
        <w:pStyle w:val="NormalArial"/>
      </w:pPr>
      <w:r w:rsidRPr="00667F4F">
        <w:t>Scrum Allianc</w:t>
      </w:r>
      <w:r w:rsidR="00933626" w:rsidRPr="00667F4F">
        <w:t>e.</w:t>
      </w:r>
    </w:p>
    <w:p w14:paraId="07616E24" w14:textId="515DAD1A" w:rsidR="00933626" w:rsidRPr="00667F4F" w:rsidRDefault="008417FC" w:rsidP="00676D34">
      <w:pPr>
        <w:pStyle w:val="Exprience"/>
      </w:pPr>
      <w:r w:rsidRPr="00667F4F">
        <w:t>Technical Skill</w:t>
      </w:r>
      <w:r w:rsidR="00933626" w:rsidRPr="00667F4F">
        <w:t>s</w:t>
      </w:r>
    </w:p>
    <w:p w14:paraId="48FEB1DF" w14:textId="3FCB154D" w:rsidR="008E1469" w:rsidRPr="00667F4F" w:rsidRDefault="008E1469" w:rsidP="008E1469">
      <w:pPr>
        <w:pStyle w:val="Puce1"/>
        <w:numPr>
          <w:ilvl w:val="0"/>
          <w:numId w:val="0"/>
        </w:numPr>
        <w:ind w:left="720"/>
      </w:pPr>
    </w:p>
    <w:p w14:paraId="05D80ADF" w14:textId="77777777" w:rsidR="00933626" w:rsidRPr="00667F4F" w:rsidRDefault="008417FC" w:rsidP="008417FC">
      <w:pPr>
        <w:pStyle w:val="Paragraphedeliste"/>
        <w:numPr>
          <w:ilvl w:val="0"/>
          <w:numId w:val="6"/>
        </w:numPr>
        <w:tabs>
          <w:tab w:val="left" w:pos="1985"/>
          <w:tab w:val="right" w:pos="9214"/>
        </w:tabs>
        <w:spacing w:line="360" w:lineRule="auto"/>
        <w:rPr>
          <w:rFonts w:ascii="Arial" w:hAnsi="Arial" w:cs="Poppins Light"/>
          <w:color w:val="002957"/>
          <w:szCs w:val="20"/>
        </w:rPr>
      </w:pPr>
      <w:r w:rsidRPr="00667F4F">
        <w:rPr>
          <w:rFonts w:ascii="Arial" w:hAnsi="Arial" w:cs="Poppins Light"/>
          <w:color w:val="002957"/>
          <w:szCs w:val="20"/>
        </w:rPr>
        <w:t>Cloud Environment: AW</w:t>
      </w:r>
      <w:r w:rsidR="00933626" w:rsidRPr="00667F4F">
        <w:rPr>
          <w:rFonts w:ascii="Arial" w:hAnsi="Arial" w:cs="Poppins Light"/>
          <w:color w:val="002957"/>
          <w:szCs w:val="20"/>
        </w:rPr>
        <w:t>S.</w:t>
      </w:r>
    </w:p>
    <w:p w14:paraId="51B6723A" w14:textId="77777777" w:rsidR="00933626" w:rsidRDefault="008417FC" w:rsidP="008417FC">
      <w:pPr>
        <w:pStyle w:val="Paragraphedeliste"/>
        <w:numPr>
          <w:ilvl w:val="0"/>
          <w:numId w:val="6"/>
        </w:numPr>
        <w:tabs>
          <w:tab w:val="left" w:pos="1985"/>
          <w:tab w:val="right" w:pos="9214"/>
        </w:tabs>
        <w:spacing w:line="360" w:lineRule="auto"/>
        <w:rPr>
          <w:rFonts w:ascii="Arial" w:hAnsi="Arial" w:cs="Poppins Light"/>
          <w:color w:val="002957"/>
          <w:szCs w:val="20"/>
        </w:rPr>
      </w:pPr>
      <w:r w:rsidRPr="00667F4F">
        <w:rPr>
          <w:rFonts w:ascii="Arial" w:hAnsi="Arial" w:cs="Poppins Light"/>
          <w:color w:val="002957"/>
          <w:szCs w:val="20"/>
        </w:rPr>
        <w:t>Platform Engineering: Backstag</w:t>
      </w:r>
      <w:r w:rsidR="00933626" w:rsidRPr="00667F4F">
        <w:rPr>
          <w:rFonts w:ascii="Arial" w:hAnsi="Arial" w:cs="Poppins Light"/>
          <w:color w:val="002957"/>
          <w:szCs w:val="20"/>
        </w:rPr>
        <w:t>e.</w:t>
      </w:r>
    </w:p>
    <w:p w14:paraId="56F115D8" w14:textId="2DF5F6B0" w:rsidR="00A610F0" w:rsidRPr="00A610F0" w:rsidRDefault="00A610F0" w:rsidP="00A610F0">
      <w:pPr>
        <w:pStyle w:val="Paragraphedeliste"/>
        <w:numPr>
          <w:ilvl w:val="0"/>
          <w:numId w:val="6"/>
        </w:numPr>
        <w:tabs>
          <w:tab w:val="left" w:pos="1985"/>
          <w:tab w:val="right" w:pos="9214"/>
        </w:tabs>
        <w:spacing w:line="360" w:lineRule="auto"/>
        <w:rPr>
          <w:rFonts w:ascii="Arial" w:hAnsi="Arial" w:cs="Poppins Light"/>
          <w:color w:val="002957"/>
          <w:szCs w:val="20"/>
        </w:rPr>
      </w:pPr>
      <w:r>
        <w:rPr>
          <w:rFonts w:ascii="Arial" w:hAnsi="Arial" w:cs="Poppins Light"/>
          <w:color w:val="002957"/>
          <w:szCs w:val="20"/>
        </w:rPr>
        <w:t>Gen AI :  Amazon Q CLI, Amazon Bedrock, Amazon SageMaker AI</w:t>
      </w:r>
    </w:p>
    <w:p w14:paraId="255A6326" w14:textId="77777777" w:rsidR="00933626" w:rsidRPr="00667F4F" w:rsidRDefault="008417FC" w:rsidP="008417FC">
      <w:pPr>
        <w:pStyle w:val="Paragraphedeliste"/>
        <w:numPr>
          <w:ilvl w:val="0"/>
          <w:numId w:val="6"/>
        </w:numPr>
        <w:tabs>
          <w:tab w:val="left" w:pos="1985"/>
          <w:tab w:val="right" w:pos="9214"/>
        </w:tabs>
        <w:spacing w:line="360" w:lineRule="auto"/>
        <w:rPr>
          <w:rFonts w:ascii="Arial" w:hAnsi="Arial" w:cs="Poppins Light"/>
          <w:color w:val="002957"/>
          <w:szCs w:val="20"/>
        </w:rPr>
      </w:pPr>
      <w:r w:rsidRPr="00667F4F">
        <w:rPr>
          <w:rFonts w:ascii="Arial" w:hAnsi="Arial" w:cs="Poppins Light"/>
          <w:color w:val="002957"/>
          <w:szCs w:val="20"/>
        </w:rPr>
        <w:lastRenderedPageBreak/>
        <w:t>Orchestration: Kubernetes, Docker Swarm, Ranche</w:t>
      </w:r>
      <w:r w:rsidR="00933626" w:rsidRPr="00667F4F">
        <w:rPr>
          <w:rFonts w:ascii="Arial" w:hAnsi="Arial" w:cs="Poppins Light"/>
          <w:color w:val="002957"/>
          <w:szCs w:val="20"/>
        </w:rPr>
        <w:t>r.</w:t>
      </w:r>
    </w:p>
    <w:p w14:paraId="61665448" w14:textId="77777777" w:rsidR="00933626" w:rsidRPr="00AD0B10" w:rsidRDefault="008417FC" w:rsidP="008417FC">
      <w:pPr>
        <w:pStyle w:val="Paragraphedeliste"/>
        <w:numPr>
          <w:ilvl w:val="0"/>
          <w:numId w:val="6"/>
        </w:numPr>
        <w:tabs>
          <w:tab w:val="left" w:pos="1985"/>
          <w:tab w:val="right" w:pos="9214"/>
        </w:tabs>
        <w:spacing w:line="360" w:lineRule="auto"/>
        <w:rPr>
          <w:rFonts w:ascii="Arial" w:hAnsi="Arial" w:cs="Poppins Light"/>
          <w:color w:val="002957"/>
          <w:szCs w:val="20"/>
          <w:lang w:val="fr-CA"/>
        </w:rPr>
      </w:pPr>
      <w:r w:rsidRPr="00AD0B10">
        <w:rPr>
          <w:rFonts w:ascii="Arial" w:hAnsi="Arial" w:cs="Poppins Light"/>
          <w:color w:val="002957"/>
          <w:szCs w:val="20"/>
          <w:lang w:val="fr-CA"/>
        </w:rPr>
        <w:t>CI/CD Pipeline: Jenkins, GitHub Actions, GitLab CI, AWS CodePipelin</w:t>
      </w:r>
      <w:r w:rsidR="00933626" w:rsidRPr="00AD0B10">
        <w:rPr>
          <w:rFonts w:ascii="Arial" w:hAnsi="Arial" w:cs="Poppins Light"/>
          <w:color w:val="002957"/>
          <w:szCs w:val="20"/>
          <w:lang w:val="fr-CA"/>
        </w:rPr>
        <w:t>e.</w:t>
      </w:r>
    </w:p>
    <w:p w14:paraId="79B33F60" w14:textId="77777777" w:rsidR="00933626" w:rsidRPr="00667F4F" w:rsidRDefault="008417FC" w:rsidP="008417FC">
      <w:pPr>
        <w:pStyle w:val="Paragraphedeliste"/>
        <w:numPr>
          <w:ilvl w:val="0"/>
          <w:numId w:val="6"/>
        </w:numPr>
        <w:tabs>
          <w:tab w:val="left" w:pos="1985"/>
          <w:tab w:val="right" w:pos="9214"/>
        </w:tabs>
        <w:spacing w:line="360" w:lineRule="auto"/>
        <w:rPr>
          <w:rFonts w:ascii="Arial" w:hAnsi="Arial" w:cs="Poppins Light"/>
          <w:color w:val="002957"/>
          <w:szCs w:val="20"/>
        </w:rPr>
      </w:pPr>
      <w:r w:rsidRPr="00667F4F">
        <w:rPr>
          <w:rFonts w:ascii="Arial" w:hAnsi="Arial" w:cs="Poppins Light"/>
          <w:color w:val="002957"/>
          <w:szCs w:val="20"/>
        </w:rPr>
        <w:t>Serverless: SAM model, Lambda, API Gateway, DynamoD</w:t>
      </w:r>
      <w:r w:rsidR="00933626" w:rsidRPr="00667F4F">
        <w:rPr>
          <w:rFonts w:ascii="Arial" w:hAnsi="Arial" w:cs="Poppins Light"/>
          <w:color w:val="002957"/>
          <w:szCs w:val="20"/>
        </w:rPr>
        <w:t>B.</w:t>
      </w:r>
    </w:p>
    <w:p w14:paraId="07DD9B8A" w14:textId="77777777" w:rsidR="00933626" w:rsidRPr="00667F4F" w:rsidRDefault="008417FC" w:rsidP="008417FC">
      <w:pPr>
        <w:pStyle w:val="Paragraphedeliste"/>
        <w:numPr>
          <w:ilvl w:val="0"/>
          <w:numId w:val="6"/>
        </w:numPr>
        <w:tabs>
          <w:tab w:val="left" w:pos="1985"/>
          <w:tab w:val="right" w:pos="9214"/>
        </w:tabs>
        <w:spacing w:line="360" w:lineRule="auto"/>
        <w:rPr>
          <w:rFonts w:ascii="Arial" w:hAnsi="Arial" w:cs="Poppins Light"/>
          <w:color w:val="002957"/>
          <w:szCs w:val="20"/>
        </w:rPr>
      </w:pPr>
      <w:r w:rsidRPr="00667F4F">
        <w:rPr>
          <w:rFonts w:ascii="Arial" w:hAnsi="Arial" w:cs="Poppins Light"/>
          <w:color w:val="002957"/>
          <w:szCs w:val="20"/>
        </w:rPr>
        <w:t>Compute: ECS, EKS, EC2, Lambd</w:t>
      </w:r>
      <w:r w:rsidR="00933626" w:rsidRPr="00667F4F">
        <w:rPr>
          <w:rFonts w:ascii="Arial" w:hAnsi="Arial" w:cs="Poppins Light"/>
          <w:color w:val="002957"/>
          <w:szCs w:val="20"/>
        </w:rPr>
        <w:t>a.</w:t>
      </w:r>
    </w:p>
    <w:p w14:paraId="3070E7C8" w14:textId="77777777" w:rsidR="00933626" w:rsidRPr="00AD0B10" w:rsidRDefault="008417FC" w:rsidP="008417FC">
      <w:pPr>
        <w:pStyle w:val="Paragraphedeliste"/>
        <w:numPr>
          <w:ilvl w:val="0"/>
          <w:numId w:val="6"/>
        </w:numPr>
        <w:tabs>
          <w:tab w:val="left" w:pos="1985"/>
          <w:tab w:val="right" w:pos="9214"/>
        </w:tabs>
        <w:spacing w:line="360" w:lineRule="auto"/>
        <w:rPr>
          <w:rFonts w:ascii="Arial" w:hAnsi="Arial" w:cs="Poppins Light"/>
          <w:color w:val="002957"/>
          <w:szCs w:val="20"/>
          <w:lang w:val="fr-CA"/>
        </w:rPr>
      </w:pPr>
      <w:r w:rsidRPr="00AD0B10">
        <w:rPr>
          <w:rFonts w:ascii="Arial" w:hAnsi="Arial" w:cs="Poppins Light"/>
          <w:color w:val="002957"/>
          <w:szCs w:val="20"/>
          <w:lang w:val="fr-CA"/>
        </w:rPr>
        <w:t>Infrastructure as Code: Terraform, CloudFormatio</w:t>
      </w:r>
      <w:r w:rsidR="00933626" w:rsidRPr="00AD0B10">
        <w:rPr>
          <w:rFonts w:ascii="Arial" w:hAnsi="Arial" w:cs="Poppins Light"/>
          <w:color w:val="002957"/>
          <w:szCs w:val="20"/>
          <w:lang w:val="fr-CA"/>
        </w:rPr>
        <w:t>n.</w:t>
      </w:r>
    </w:p>
    <w:p w14:paraId="552C02EE" w14:textId="77777777" w:rsidR="00933626" w:rsidRPr="00667F4F" w:rsidRDefault="008417FC" w:rsidP="008417FC">
      <w:pPr>
        <w:pStyle w:val="Paragraphedeliste"/>
        <w:numPr>
          <w:ilvl w:val="0"/>
          <w:numId w:val="6"/>
        </w:numPr>
        <w:tabs>
          <w:tab w:val="left" w:pos="1985"/>
          <w:tab w:val="right" w:pos="9214"/>
        </w:tabs>
        <w:spacing w:line="360" w:lineRule="auto"/>
        <w:rPr>
          <w:rFonts w:ascii="Arial" w:hAnsi="Arial" w:cs="Poppins Light"/>
          <w:color w:val="002957"/>
          <w:szCs w:val="20"/>
        </w:rPr>
      </w:pPr>
      <w:r w:rsidRPr="00667F4F">
        <w:rPr>
          <w:rFonts w:ascii="Arial" w:hAnsi="Arial" w:cs="Poppins Light"/>
          <w:color w:val="002957"/>
          <w:szCs w:val="20"/>
        </w:rPr>
        <w:t>Programming, Scripting &amp; Automation: Java, Bash Scripting, Ansibl</w:t>
      </w:r>
      <w:r w:rsidR="00933626" w:rsidRPr="00667F4F">
        <w:rPr>
          <w:rFonts w:ascii="Arial" w:hAnsi="Arial" w:cs="Poppins Light"/>
          <w:color w:val="002957"/>
          <w:szCs w:val="20"/>
        </w:rPr>
        <w:t>e.</w:t>
      </w:r>
    </w:p>
    <w:p w14:paraId="33E8D149" w14:textId="77777777" w:rsidR="00933626" w:rsidRPr="00667F4F" w:rsidRDefault="008417FC" w:rsidP="008417FC">
      <w:pPr>
        <w:pStyle w:val="Paragraphedeliste"/>
        <w:numPr>
          <w:ilvl w:val="0"/>
          <w:numId w:val="6"/>
        </w:numPr>
        <w:tabs>
          <w:tab w:val="left" w:pos="1985"/>
          <w:tab w:val="right" w:pos="9214"/>
        </w:tabs>
        <w:spacing w:line="360" w:lineRule="auto"/>
        <w:rPr>
          <w:rFonts w:ascii="Arial" w:hAnsi="Arial" w:cs="Poppins Light"/>
          <w:color w:val="002957"/>
          <w:szCs w:val="20"/>
        </w:rPr>
      </w:pPr>
      <w:r w:rsidRPr="00667F4F">
        <w:rPr>
          <w:rFonts w:ascii="Arial" w:hAnsi="Arial" w:cs="Poppins Light"/>
          <w:color w:val="002957"/>
          <w:szCs w:val="20"/>
        </w:rPr>
        <w:t>Artifact Management: Nexus, Bower, NP</w:t>
      </w:r>
      <w:r w:rsidR="00933626" w:rsidRPr="00667F4F">
        <w:rPr>
          <w:rFonts w:ascii="Arial" w:hAnsi="Arial" w:cs="Poppins Light"/>
          <w:color w:val="002957"/>
          <w:szCs w:val="20"/>
        </w:rPr>
        <w:t>M.</w:t>
      </w:r>
    </w:p>
    <w:p w14:paraId="5217D0EB" w14:textId="77777777" w:rsidR="00933626" w:rsidRPr="00667F4F" w:rsidRDefault="008417FC" w:rsidP="008417FC">
      <w:pPr>
        <w:pStyle w:val="Paragraphedeliste"/>
        <w:numPr>
          <w:ilvl w:val="0"/>
          <w:numId w:val="6"/>
        </w:numPr>
        <w:tabs>
          <w:tab w:val="left" w:pos="1985"/>
          <w:tab w:val="right" w:pos="9214"/>
        </w:tabs>
        <w:spacing w:line="360" w:lineRule="auto"/>
        <w:rPr>
          <w:rFonts w:ascii="Arial" w:hAnsi="Arial" w:cs="Poppins Light"/>
          <w:color w:val="002957"/>
          <w:szCs w:val="20"/>
        </w:rPr>
      </w:pPr>
      <w:r w:rsidRPr="00667F4F">
        <w:rPr>
          <w:rFonts w:ascii="Arial" w:hAnsi="Arial" w:cs="Poppins Light"/>
          <w:color w:val="002957"/>
          <w:szCs w:val="20"/>
        </w:rPr>
        <w:t>Database Management: MySQL/MariaDB, Aurora, PostgreSQ</w:t>
      </w:r>
      <w:r w:rsidR="00933626" w:rsidRPr="00667F4F">
        <w:rPr>
          <w:rFonts w:ascii="Arial" w:hAnsi="Arial" w:cs="Poppins Light"/>
          <w:color w:val="002957"/>
          <w:szCs w:val="20"/>
        </w:rPr>
        <w:t>L.</w:t>
      </w:r>
    </w:p>
    <w:p w14:paraId="6CAA9DC1" w14:textId="77777777" w:rsidR="00B206BF" w:rsidRDefault="00B206BF" w:rsidP="00754600">
      <w:pPr>
        <w:pStyle w:val="Section"/>
      </w:pPr>
    </w:p>
    <w:p w14:paraId="220ED92D" w14:textId="758AE61B" w:rsidR="00933626" w:rsidRPr="00667F4F" w:rsidRDefault="008417FC" w:rsidP="00754600">
      <w:pPr>
        <w:pStyle w:val="Section"/>
      </w:pPr>
      <w:r w:rsidRPr="00667F4F">
        <w:t>Language Skill</w:t>
      </w:r>
      <w:r w:rsidR="00933626" w:rsidRPr="00667F4F">
        <w:t>s</w:t>
      </w:r>
    </w:p>
    <w:p w14:paraId="7DB54D6E" w14:textId="70320764" w:rsidR="00DD0419" w:rsidRPr="008B6ABE" w:rsidRDefault="008417FC" w:rsidP="00A55A38">
      <w:r w:rsidRPr="00667F4F">
        <w:rPr>
          <w:rFonts w:ascii="Arial" w:hAnsi="Arial" w:cs="Poppins Light"/>
          <w:color w:val="002957"/>
          <w:szCs w:val="20"/>
        </w:rPr>
        <w:t>French, Englis</w:t>
      </w:r>
      <w:r w:rsidR="00933626" w:rsidRPr="00667F4F">
        <w:rPr>
          <w:rFonts w:ascii="Arial" w:hAnsi="Arial" w:cs="Poppins Light"/>
          <w:color w:val="002957"/>
          <w:szCs w:val="20"/>
        </w:rPr>
        <w:t>h.</w:t>
      </w:r>
    </w:p>
    <w:sectPr w:rsidR="00DD0419" w:rsidRPr="008B6ABE" w:rsidSect="007D5079">
      <w:headerReference w:type="default" r:id="rId20"/>
      <w:footerReference w:type="default" r:id="rId21"/>
      <w:headerReference w:type="first" r:id="rId22"/>
      <w:type w:val="continuous"/>
      <w:pgSz w:w="12240" w:h="15840"/>
      <w:pgMar w:top="2126" w:right="1327" w:bottom="1440" w:left="1559" w:header="567" w:footer="39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14"/>
    </wne:keymap>
    <wne:keymap wne:kcmPrimary="0242">
      <wne:acd wne:acdName="acd3"/>
    </wne:keymap>
    <wne:keymap wne:kcmPrimary="0244">
      <wne:acd wne:acdName="acd13"/>
    </wne:keymap>
    <wne:keymap wne:kcmPrimary="0245">
      <wne:acd wne:acdName="acd7"/>
    </wne:keymap>
    <wne:keymap wne:kcmPrimary="0247">
      <wne:acd wne:acdName="acd3"/>
    </wne:keymap>
    <wne:keymap wne:kcmPrimary="024E">
      <wne:acd wne:acdName="acd6"/>
    </wne:keymap>
    <wne:keymap wne:kcmPrimary="0253">
      <wne:acd wne:acdName="acd16"/>
    </wne:keymap>
    <wne:keymap wne:kcmPrimary="0254">
      <wne:acd wne:acdName="acd15"/>
    </wne:keymap>
    <wne:keymap wne:kcmPrimary="0257">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Manifest>
  </wne:toolbars>
  <wne:acds>
    <wne:acd wne:argValue="AgBQAHUAYwBlACAAMQA=" wne:acdName="acd0" wne:fciIndexBasedOn="0065"/>
    <wne:acd wne:argValue="AgBQAHUAYwBlACAAMgA=" wne:acdName="acd1" wne:fciIndexBasedOn="0065"/>
    <wne:acd wne:argValue="AgBQAHUAYwBlACAAMwA=" wne:acdName="acd2" wne:fciIndexBasedOn="0065"/>
    <wne:acd wne:argValue="AgBHAHIAYQBzAA==" wne:acdName="acd3" wne:fciIndexBasedOn="0065"/>
    <wne:acd wne:argValue="AgBUAGkAcgBlAHQAIAAxAA==" wne:acdName="acd4" wne:fciIndexBasedOn="0065"/>
    <wne:acd wne:argValue="AgBUAGkAcgBlAHQAIAAxAA==" wne:acdName="acd5" wne:fciIndexBasedOn="0065"/>
    <wne:acd wne:argValue="AgBOAG8AcgBtAGEAbAAgAEEAcgBpAGEAbAA=" wne:acdName="acd6" wne:fciIndexBasedOn="0065"/>
    <wne:acd wne:argValue="AgBFAE0AUABMAE8AWQBFAFUAUgA=" wne:acdName="acd7" wne:fciIndexBasedOn="0065"/>
    <wne:acd wne:argValue="AgBTAGUAYwB0AGkAbwBuAA==" wne:acdName="acd8" wne:fciIndexBasedOn="0065"/>
    <wne:acd wne:argValue="AgBUAGkAcgBlAHQAIAAxAA==" wne:acdName="acd9" wne:fciIndexBasedOn="0065"/>
    <wne:acd wne:argValue="AgBUAGkAcgBlAHQAIAAxAA==" wne:acdName="acd10" wne:fciIndexBasedOn="0065"/>
    <wne:acd wne:argValue="AgBUAGkAcgBlAHQAIAAxAA==" wne:acdName="acd11" wne:fciIndexBasedOn="0065"/>
    <wne:acd wne:argValue="AgBUAGkAcgBlAHQAIAAxAA==" wne:acdName="acd12" wne:fciIndexBasedOn="0065"/>
    <wne:acd wne:argValue="AgBEAGEAdABlACAA4AAgAGQAYQB0AGUA" wne:acdName="acd13" wne:fciIndexBasedOn="0065"/>
    <wne:acd wne:argValue="AgBUAGkAcgBlAHQAIAAyAA==" wne:acdName="acd14" wne:fciIndexBasedOn="0065"/>
    <wne:acd wne:argValue="AgBUAGkAcgBlAHQAIAAxAA==" wne:acdName="acd15" wne:fciIndexBasedOn="0065"/>
    <wne:acd wne:argValue="AgBFAHgAcADpAHIAaQBlAG4AYwBlAA==" wne:acdName="acd1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37E43" w14:textId="77777777" w:rsidR="001C2501" w:rsidRPr="00667F4F" w:rsidRDefault="001C2501" w:rsidP="005D4288">
      <w:r w:rsidRPr="00667F4F">
        <w:separator/>
      </w:r>
    </w:p>
  </w:endnote>
  <w:endnote w:type="continuationSeparator" w:id="0">
    <w:p w14:paraId="38013B3B" w14:textId="77777777" w:rsidR="001C2501" w:rsidRPr="00667F4F" w:rsidRDefault="001C2501" w:rsidP="005D4288">
      <w:r w:rsidRPr="00667F4F">
        <w:continuationSeparator/>
      </w:r>
    </w:p>
  </w:endnote>
  <w:endnote w:type="continuationNotice" w:id="1">
    <w:p w14:paraId="0D0A9A0B" w14:textId="77777777" w:rsidR="001C2501" w:rsidRPr="00667F4F" w:rsidRDefault="001C25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oppins Medium">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Poppins Light">
    <w:charset w:val="00"/>
    <w:family w:val="auto"/>
    <w:pitch w:val="variable"/>
    <w:sig w:usb0="00008007" w:usb1="00000000" w:usb2="00000000" w:usb3="00000000" w:csb0="00000093" w:csb1="00000000"/>
  </w:font>
  <w:font w:name="Batang">
    <w:altName w:val="바탕"/>
    <w:panose1 w:val="02030600000101010101"/>
    <w:charset w:val="81"/>
    <w:family w:val="roman"/>
    <w:pitch w:val="variable"/>
    <w:sig w:usb0="B00002AF" w:usb1="69D77CFB" w:usb2="00000030" w:usb3="00000000" w:csb0="0008009F" w:csb1="00000000"/>
  </w:font>
  <w:font w:name="Arial Gras">
    <w:altName w:val="Arial"/>
    <w:panose1 w:val="020B07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CD91" w14:textId="7D700694" w:rsidR="006A770B" w:rsidRPr="00667F4F" w:rsidRDefault="00000000" w:rsidP="00991ACA">
    <w:pPr>
      <w:pStyle w:val="Pieddepage"/>
      <w:jc w:val="right"/>
      <w:rPr>
        <w:rFonts w:ascii="Arial" w:hAnsi="Arial" w:cs="Arial"/>
        <w:color w:val="002957"/>
      </w:rPr>
    </w:pPr>
    <w:sdt>
      <w:sdtPr>
        <w:id w:val="123200826"/>
        <w:docPartObj>
          <w:docPartGallery w:val="Page Numbers (Bottom of Page)"/>
          <w:docPartUnique/>
        </w:docPartObj>
      </w:sdtPr>
      <w:sdtEndPr>
        <w:rPr>
          <w:rFonts w:ascii="Arial" w:hAnsi="Arial" w:cs="Arial"/>
          <w:color w:val="002957"/>
        </w:rPr>
      </w:sdtEndPr>
      <w:sdtContent>
        <w:r w:rsidR="007738F1" w:rsidRPr="00667F4F">
          <w:rPr>
            <w:rFonts w:ascii="Arial" w:hAnsi="Arial" w:cs="Arial"/>
            <w:color w:val="002957"/>
          </w:rPr>
          <w:fldChar w:fldCharType="begin"/>
        </w:r>
        <w:r w:rsidR="007738F1" w:rsidRPr="00667F4F">
          <w:rPr>
            <w:rFonts w:ascii="Arial" w:hAnsi="Arial" w:cs="Arial"/>
            <w:color w:val="0094E5"/>
            <w:sz w:val="20"/>
            <w:szCs w:val="20"/>
          </w:rPr>
          <w:instrText xml:space="preserve"> PAGE   \* MERGEFORMAT </w:instrText>
        </w:r>
        <w:r w:rsidR="007738F1" w:rsidRPr="00667F4F">
          <w:rPr>
            <w:rFonts w:ascii="Arial" w:hAnsi="Arial" w:cs="Arial"/>
            <w:color w:val="002957"/>
          </w:rPr>
          <w:fldChar w:fldCharType="separate"/>
        </w:r>
        <w:r w:rsidR="007738F1" w:rsidRPr="00667F4F">
          <w:rPr>
            <w:rFonts w:ascii="Arial" w:hAnsi="Arial" w:cs="Arial"/>
            <w:color w:val="002957"/>
          </w:rPr>
          <w:t>2</w:t>
        </w:r>
        <w:r w:rsidR="007738F1" w:rsidRPr="00667F4F">
          <w:rPr>
            <w:rFonts w:ascii="Arial" w:hAnsi="Arial" w:cs="Arial"/>
            <w:color w:val="002957"/>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DB465" w14:textId="77777777" w:rsidR="001C2501" w:rsidRPr="00667F4F" w:rsidRDefault="001C2501" w:rsidP="005D4288">
      <w:r w:rsidRPr="00667F4F">
        <w:separator/>
      </w:r>
    </w:p>
  </w:footnote>
  <w:footnote w:type="continuationSeparator" w:id="0">
    <w:p w14:paraId="43F3AB73" w14:textId="77777777" w:rsidR="001C2501" w:rsidRPr="00667F4F" w:rsidRDefault="001C2501" w:rsidP="005D4288">
      <w:r w:rsidRPr="00667F4F">
        <w:continuationSeparator/>
      </w:r>
    </w:p>
  </w:footnote>
  <w:footnote w:type="continuationNotice" w:id="1">
    <w:p w14:paraId="3EBDDA38" w14:textId="77777777" w:rsidR="001C2501" w:rsidRPr="00667F4F" w:rsidRDefault="001C25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8429" w14:textId="01BFC00B" w:rsidR="00933626" w:rsidRPr="00667F4F" w:rsidRDefault="00111FEF" w:rsidP="00A55A38">
    <w:pPr>
      <w:pStyle w:val="En-tte"/>
      <w:tabs>
        <w:tab w:val="clear" w:pos="4320"/>
        <w:tab w:val="clear" w:pos="8640"/>
        <w:tab w:val="right" w:pos="0"/>
        <w:tab w:val="right" w:pos="284"/>
        <w:tab w:val="center" w:pos="3783"/>
        <w:tab w:val="left" w:pos="4545"/>
      </w:tabs>
      <w:spacing w:after="40"/>
      <w:ind w:right="964"/>
      <w:rPr>
        <w:rFonts w:ascii="Arial" w:hAnsi="Arial" w:cs="Arial"/>
        <w:color w:val="FFFFFF" w:themeColor="background1"/>
        <w:sz w:val="24"/>
        <w:szCs w:val="24"/>
      </w:rPr>
    </w:pPr>
    <w:r w:rsidRPr="00667F4F">
      <w:rPr>
        <w:rFonts w:ascii="Arial" w:hAnsi="Arial" w:cs="Arial"/>
        <w:b/>
        <w:bCs/>
        <w:sz w:val="24"/>
        <w:szCs w:val="24"/>
      </w:rPr>
      <w:t>AWS Architect &amp; Devops Lead</w:t>
    </w:r>
    <w:r w:rsidR="00933626" w:rsidRPr="00667F4F">
      <w:rPr>
        <w:rFonts w:ascii="Arial" w:hAnsi="Arial" w:cs="Arial"/>
        <w:color w:val="FFFFFF" w:themeColor="background1"/>
        <w:sz w:val="24"/>
        <w:szCs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23ED0" w14:textId="29C8CBDA" w:rsidR="00656748" w:rsidRPr="009528F5" w:rsidRDefault="00111FEF" w:rsidP="009528F5">
    <w:pPr>
      <w:pStyle w:val="En-tte"/>
      <w:tabs>
        <w:tab w:val="clear" w:pos="4320"/>
        <w:tab w:val="clear" w:pos="8640"/>
        <w:tab w:val="right" w:pos="0"/>
        <w:tab w:val="right" w:pos="284"/>
        <w:tab w:val="left" w:pos="2520"/>
      </w:tabs>
      <w:spacing w:after="40"/>
      <w:ind w:right="964"/>
      <w:jc w:val="left"/>
      <w:rPr>
        <w:rFonts w:ascii="Arial" w:hAnsi="Arial" w:cs="Arial"/>
        <w:color w:val="FFFFFF" w:themeColor="background1"/>
        <w:sz w:val="24"/>
        <w:szCs w:val="24"/>
      </w:rPr>
    </w:pPr>
    <w:r w:rsidRPr="00667F4F">
      <w:rPr>
        <w:rFonts w:ascii="Arial" w:hAnsi="Arial" w:cs="Arial"/>
        <w:b/>
        <w:bCs/>
        <w:sz w:val="24"/>
        <w:szCs w:val="24"/>
      </w:rPr>
      <w:t>AWS Architect &amp; Devops Lead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Wingdings" w:hAnsi="Wingdings" w:cs="Wingdings" w:hint="default"/>
        <w:color w:val="000000"/>
        <w:sz w:val="22"/>
        <w:szCs w:val="22"/>
        <w:lang w:val="en-GB"/>
      </w:rPr>
    </w:lvl>
  </w:abstractNum>
  <w:abstractNum w:abstractNumId="1" w15:restartNumberingAfterBreak="0">
    <w:nsid w:val="00000003"/>
    <w:multiLevelType w:val="multilevel"/>
    <w:tmpl w:val="00000003"/>
    <w:name w:val="WW8Num3"/>
    <w:lvl w:ilvl="0">
      <w:start w:val="5"/>
      <w:numFmt w:val="bullet"/>
      <w:lvlText w:val="-"/>
      <w:lvlJc w:val="left"/>
      <w:pPr>
        <w:tabs>
          <w:tab w:val="num" w:pos="735"/>
        </w:tabs>
        <w:ind w:left="735" w:hanging="375"/>
      </w:pPr>
      <w:rPr>
        <w:rFonts w:ascii="Times New Roman" w:hAnsi="Times New Roman" w:cs="Symbol" w:hint="default"/>
        <w:sz w:val="22"/>
        <w:szCs w:val="22"/>
        <w:lang w:val="en-GB"/>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7"/>
    <w:multiLevelType w:val="singleLevel"/>
    <w:tmpl w:val="00000007"/>
    <w:name w:val="WW8Num7"/>
    <w:lvl w:ilvl="0">
      <w:numFmt w:val="bullet"/>
      <w:lvlText w:val=""/>
      <w:lvlJc w:val="left"/>
      <w:pPr>
        <w:tabs>
          <w:tab w:val="num" w:pos="0"/>
        </w:tabs>
        <w:ind w:left="1080" w:hanging="360"/>
      </w:pPr>
      <w:rPr>
        <w:rFonts w:ascii="Symbol" w:hAnsi="Symbol"/>
      </w:rPr>
    </w:lvl>
  </w:abstractNum>
  <w:abstractNum w:abstractNumId="4" w15:restartNumberingAfterBreak="0">
    <w:nsid w:val="1FD265AB"/>
    <w:multiLevelType w:val="hybridMultilevel"/>
    <w:tmpl w:val="CC127840"/>
    <w:lvl w:ilvl="0" w:tplc="AA088DE6">
      <w:start w:val="1"/>
      <w:numFmt w:val="bullet"/>
      <w:pStyle w:val="Tiret2"/>
      <w:lvlText w:val=""/>
      <w:lvlJc w:val="left"/>
      <w:pPr>
        <w:ind w:left="720" w:hanging="360"/>
      </w:pPr>
      <w:rPr>
        <w:rFonts w:ascii="Symbol" w:hAnsi="Symbol" w:hint="default"/>
        <w:b/>
        <w:bCs w:val="0"/>
        <w:i w:val="0"/>
        <w:color w:val="1F96E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F81EB6"/>
    <w:multiLevelType w:val="hybridMultilevel"/>
    <w:tmpl w:val="479ECAFA"/>
    <w:lvl w:ilvl="0" w:tplc="0C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CC04C09"/>
    <w:multiLevelType w:val="multilevel"/>
    <w:tmpl w:val="9AC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941CE"/>
    <w:multiLevelType w:val="hybridMultilevel"/>
    <w:tmpl w:val="DEDC60A8"/>
    <w:lvl w:ilvl="0" w:tplc="342014F2">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4BC17839"/>
    <w:multiLevelType w:val="multilevel"/>
    <w:tmpl w:val="019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C2390"/>
    <w:multiLevelType w:val="multilevel"/>
    <w:tmpl w:val="F282066A"/>
    <w:lvl w:ilvl="0">
      <w:start w:val="1"/>
      <w:numFmt w:val="bullet"/>
      <w:lvlText w:val=""/>
      <w:lvlJc w:val="left"/>
      <w:pPr>
        <w:ind w:left="2160" w:hanging="360"/>
      </w:pPr>
      <w:rPr>
        <w:rFonts w:ascii="Symbol" w:hAnsi="Symbol" w:hint="default"/>
        <w:b/>
        <w:i w:val="0"/>
        <w:color w:val="0094E5"/>
      </w:rPr>
    </w:lvl>
    <w:lvl w:ilvl="1">
      <w:start w:val="1"/>
      <w:numFmt w:val="bullet"/>
      <w:lvlText w:val="o"/>
      <w:lvlJc w:val="left"/>
      <w:pPr>
        <w:ind w:left="1440" w:hanging="360"/>
      </w:pPr>
      <w:rPr>
        <w:rFonts w:ascii="Courier New" w:hAnsi="Courier New" w:cs="Courier New" w:hint="default"/>
      </w:rPr>
    </w:lvl>
    <w:lvl w:ilvl="2">
      <w:start w:val="1"/>
      <w:numFmt w:val="bullet"/>
      <w:pStyle w:val="Puce3"/>
      <w:lvlText w:val=""/>
      <w:lvlJc w:val="left"/>
      <w:pPr>
        <w:ind w:left="2160" w:hanging="360"/>
      </w:pPr>
      <w:rPr>
        <w:rFonts w:ascii="Symbol" w:hAnsi="Symbol" w:hint="default"/>
        <w:b/>
        <w:i w:val="0"/>
        <w:color w:val="1F96E3"/>
        <w:sz w:val="2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6471A64"/>
    <w:multiLevelType w:val="hybridMultilevel"/>
    <w:tmpl w:val="435CB3CC"/>
    <w:lvl w:ilvl="0" w:tplc="7380571E">
      <w:start w:val="1"/>
      <w:numFmt w:val="bullet"/>
      <w:lvlText w:val=""/>
      <w:lvlJc w:val="left"/>
      <w:pPr>
        <w:ind w:left="720" w:hanging="360"/>
      </w:pPr>
      <w:rPr>
        <w:rFonts w:ascii="Symbol" w:hAnsi="Symbol" w:hint="default"/>
        <w:color w:val="BFBFBF" w:themeColor="background1" w:themeShade="BF"/>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5C26559"/>
    <w:multiLevelType w:val="hybridMultilevel"/>
    <w:tmpl w:val="DF987EF0"/>
    <w:lvl w:ilvl="0" w:tplc="2E9C98E6">
      <w:start w:val="1"/>
      <w:numFmt w:val="bullet"/>
      <w:pStyle w:val="Puces1"/>
      <w:lvlText w:val=""/>
      <w:lvlJc w:val="left"/>
      <w:pPr>
        <w:ind w:left="720" w:hanging="360"/>
      </w:pPr>
      <w:rPr>
        <w:rFonts w:ascii="Symbol" w:hAnsi="Symbol" w:hint="default"/>
        <w:color w:val="BFBFBF" w:themeColor="background1" w:themeShade="BF"/>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768B7B49"/>
    <w:multiLevelType w:val="hybridMultilevel"/>
    <w:tmpl w:val="B1F0F064"/>
    <w:lvl w:ilvl="0" w:tplc="1318E0E4">
      <w:start w:val="1"/>
      <w:numFmt w:val="bullet"/>
      <w:pStyle w:val="Bullet-Dash-EL"/>
      <w:lvlText w:val=""/>
      <w:lvlJc w:val="left"/>
      <w:pPr>
        <w:ind w:left="720" w:hanging="360"/>
      </w:pPr>
      <w:rPr>
        <w:rFonts w:ascii="Symbol" w:hAnsi="Symbol" w:hint="default"/>
        <w:b/>
        <w:bCs w:val="0"/>
        <w:i w:val="0"/>
        <w:color w:val="0094E5"/>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7B3D3508"/>
    <w:multiLevelType w:val="multilevel"/>
    <w:tmpl w:val="D56E929A"/>
    <w:lvl w:ilvl="0">
      <w:start w:val="1"/>
      <w:numFmt w:val="bullet"/>
      <w:pStyle w:val="Puce1"/>
      <w:lvlText w:val=""/>
      <w:lvlJc w:val="left"/>
      <w:pPr>
        <w:ind w:left="567" w:hanging="207"/>
      </w:pPr>
      <w:rPr>
        <w:rFonts w:ascii="Symbol" w:hAnsi="Symbol" w:hint="default"/>
        <w:b/>
        <w:i w:val="0"/>
        <w:color w:val="0094E5"/>
      </w:rPr>
    </w:lvl>
    <w:lvl w:ilvl="1">
      <w:start w:val="1"/>
      <w:numFmt w:val="bullet"/>
      <w:pStyle w:val="Puce2"/>
      <w:lvlText w:val=""/>
      <w:lvlJc w:val="left"/>
      <w:pPr>
        <w:ind w:left="964" w:hanging="227"/>
      </w:pPr>
      <w:rPr>
        <w:rFonts w:ascii="Symbol" w:hAnsi="Symbol" w:hint="default"/>
        <w:b/>
        <w:i w:val="0"/>
        <w:color w:val="0094E5"/>
      </w:rPr>
    </w:lvl>
    <w:lvl w:ilvl="2">
      <w:start w:val="1"/>
      <w:numFmt w:val="bullet"/>
      <w:lvlText w:val=""/>
      <w:lvlJc w:val="left"/>
      <w:pPr>
        <w:ind w:left="1701" w:hanging="567"/>
      </w:pPr>
      <w:rPr>
        <w:rFonts w:ascii="Symbol" w:hAnsi="Symbol" w:hint="default"/>
        <w:b/>
        <w:i w:val="0"/>
        <w:color w:val="0094E5"/>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89529564">
    <w:abstractNumId w:val="11"/>
  </w:num>
  <w:num w:numId="2" w16cid:durableId="500050163">
    <w:abstractNumId w:val="12"/>
  </w:num>
  <w:num w:numId="3" w16cid:durableId="304429331">
    <w:abstractNumId w:val="4"/>
  </w:num>
  <w:num w:numId="4" w16cid:durableId="1582904855">
    <w:abstractNumId w:val="9"/>
  </w:num>
  <w:num w:numId="5" w16cid:durableId="451092928">
    <w:abstractNumId w:val="13"/>
    <w:lvlOverride w:ilvl="0">
      <w:lvl w:ilvl="0">
        <w:start w:val="1"/>
        <w:numFmt w:val="bullet"/>
        <w:pStyle w:val="Puce1"/>
        <w:lvlText w:val=""/>
        <w:lvlJc w:val="left"/>
        <w:pPr>
          <w:ind w:left="567" w:hanging="207"/>
        </w:pPr>
        <w:rPr>
          <w:rFonts w:ascii="Symbol" w:hAnsi="Symbol" w:hint="default"/>
          <w:b/>
          <w:i w:val="0"/>
          <w:color w:val="1F96E3"/>
        </w:rPr>
      </w:lvl>
    </w:lvlOverride>
    <w:lvlOverride w:ilvl="1">
      <w:lvl w:ilvl="1">
        <w:start w:val="1"/>
        <w:numFmt w:val="bullet"/>
        <w:pStyle w:val="Puce2"/>
        <w:lvlText w:val=""/>
        <w:lvlJc w:val="left"/>
        <w:pPr>
          <w:ind w:left="1077" w:hanging="204"/>
        </w:pPr>
        <w:rPr>
          <w:rFonts w:ascii="Symbol" w:hAnsi="Symbol" w:hint="default"/>
          <w:b/>
          <w:i w:val="0"/>
          <w:color w:val="1F96E3"/>
        </w:rPr>
      </w:lvl>
    </w:lvlOverride>
    <w:lvlOverride w:ilvl="2">
      <w:lvl w:ilvl="2">
        <w:start w:val="1"/>
        <w:numFmt w:val="bullet"/>
        <w:lvlText w:val=""/>
        <w:lvlJc w:val="left"/>
        <w:pPr>
          <w:ind w:left="2160" w:hanging="360"/>
        </w:pPr>
        <w:rPr>
          <w:rFonts w:ascii="Symbol" w:hAnsi="Symbol" w:hint="default"/>
          <w:b/>
          <w:i w:val="0"/>
          <w:color w:val="0094E5"/>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6" w16cid:durableId="2119373716">
    <w:abstractNumId w:val="10"/>
  </w:num>
  <w:num w:numId="7" w16cid:durableId="1530756273">
    <w:abstractNumId w:val="6"/>
  </w:num>
  <w:num w:numId="8" w16cid:durableId="137916257">
    <w:abstractNumId w:val="8"/>
  </w:num>
  <w:num w:numId="9" w16cid:durableId="271981709">
    <w:abstractNumId w:val="13"/>
    <w:lvlOverride w:ilvl="0">
      <w:lvl w:ilvl="0">
        <w:start w:val="1"/>
        <w:numFmt w:val="bullet"/>
        <w:pStyle w:val="Puce1"/>
        <w:lvlText w:val=""/>
        <w:lvlJc w:val="left"/>
        <w:pPr>
          <w:ind w:left="567" w:hanging="207"/>
        </w:pPr>
        <w:rPr>
          <w:rFonts w:ascii="Symbol" w:hAnsi="Symbol" w:hint="default"/>
          <w:b/>
          <w:i w:val="0"/>
          <w:color w:val="1F96E3"/>
        </w:rPr>
      </w:lvl>
    </w:lvlOverride>
    <w:lvlOverride w:ilvl="1">
      <w:lvl w:ilvl="1">
        <w:start w:val="1"/>
        <w:numFmt w:val="bullet"/>
        <w:pStyle w:val="Puce2"/>
        <w:lvlText w:val=""/>
        <w:lvlJc w:val="left"/>
        <w:pPr>
          <w:ind w:left="1077" w:hanging="204"/>
        </w:pPr>
        <w:rPr>
          <w:rFonts w:ascii="Symbol" w:hAnsi="Symbol" w:hint="default"/>
          <w:b/>
          <w:i w:val="0"/>
          <w:color w:val="1F96E3"/>
        </w:rPr>
      </w:lvl>
    </w:lvlOverride>
    <w:lvlOverride w:ilvl="2">
      <w:lvl w:ilvl="2">
        <w:start w:val="1"/>
        <w:numFmt w:val="bullet"/>
        <w:lvlText w:val=""/>
        <w:lvlJc w:val="left"/>
        <w:pPr>
          <w:ind w:left="2160" w:hanging="360"/>
        </w:pPr>
        <w:rPr>
          <w:rFonts w:ascii="Symbol" w:hAnsi="Symbol" w:hint="default"/>
          <w:b/>
          <w:i w:val="0"/>
          <w:color w:val="0094E5"/>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10" w16cid:durableId="1284068918">
    <w:abstractNumId w:val="7"/>
  </w:num>
  <w:num w:numId="11" w16cid:durableId="1822110233">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158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NDcxt7AwszQ3MjVS0lEKTi0uzszPAykwtKwFADakTLotAAAA"/>
  </w:docVars>
  <w:rsids>
    <w:rsidRoot w:val="005D4288"/>
    <w:rsid w:val="00000F32"/>
    <w:rsid w:val="00001673"/>
    <w:rsid w:val="00002035"/>
    <w:rsid w:val="00002139"/>
    <w:rsid w:val="000025A6"/>
    <w:rsid w:val="00002602"/>
    <w:rsid w:val="0000304B"/>
    <w:rsid w:val="000033B9"/>
    <w:rsid w:val="000034CB"/>
    <w:rsid w:val="00003BB5"/>
    <w:rsid w:val="000059E5"/>
    <w:rsid w:val="00005F47"/>
    <w:rsid w:val="00006312"/>
    <w:rsid w:val="0001137E"/>
    <w:rsid w:val="00011ACF"/>
    <w:rsid w:val="00012560"/>
    <w:rsid w:val="000131F1"/>
    <w:rsid w:val="00013F26"/>
    <w:rsid w:val="000148FD"/>
    <w:rsid w:val="000166CC"/>
    <w:rsid w:val="00016F2A"/>
    <w:rsid w:val="00020C23"/>
    <w:rsid w:val="0002141F"/>
    <w:rsid w:val="00021CDE"/>
    <w:rsid w:val="00023903"/>
    <w:rsid w:val="00023DCB"/>
    <w:rsid w:val="000267FA"/>
    <w:rsid w:val="00027EA6"/>
    <w:rsid w:val="0003002C"/>
    <w:rsid w:val="0003033C"/>
    <w:rsid w:val="00031AE7"/>
    <w:rsid w:val="00035B8E"/>
    <w:rsid w:val="0003704F"/>
    <w:rsid w:val="0004055C"/>
    <w:rsid w:val="000406C0"/>
    <w:rsid w:val="00047001"/>
    <w:rsid w:val="000470B2"/>
    <w:rsid w:val="000477EB"/>
    <w:rsid w:val="00050791"/>
    <w:rsid w:val="00052A5E"/>
    <w:rsid w:val="00052E97"/>
    <w:rsid w:val="00053E2E"/>
    <w:rsid w:val="00056C31"/>
    <w:rsid w:val="000574CE"/>
    <w:rsid w:val="00057C8F"/>
    <w:rsid w:val="00060A11"/>
    <w:rsid w:val="000615B2"/>
    <w:rsid w:val="00062F22"/>
    <w:rsid w:val="000646E7"/>
    <w:rsid w:val="00065D77"/>
    <w:rsid w:val="000700B1"/>
    <w:rsid w:val="000706D8"/>
    <w:rsid w:val="000708A2"/>
    <w:rsid w:val="00073B6F"/>
    <w:rsid w:val="00073B72"/>
    <w:rsid w:val="00073E2D"/>
    <w:rsid w:val="000749D1"/>
    <w:rsid w:val="0007640C"/>
    <w:rsid w:val="000768C4"/>
    <w:rsid w:val="00076B60"/>
    <w:rsid w:val="00076DC8"/>
    <w:rsid w:val="000775B1"/>
    <w:rsid w:val="000808F2"/>
    <w:rsid w:val="0008242E"/>
    <w:rsid w:val="0008254C"/>
    <w:rsid w:val="00082BA9"/>
    <w:rsid w:val="0008496B"/>
    <w:rsid w:val="00085CB5"/>
    <w:rsid w:val="000908A4"/>
    <w:rsid w:val="00090FE8"/>
    <w:rsid w:val="0009274C"/>
    <w:rsid w:val="00092B08"/>
    <w:rsid w:val="00092DD9"/>
    <w:rsid w:val="000A0242"/>
    <w:rsid w:val="000A21AE"/>
    <w:rsid w:val="000A3B14"/>
    <w:rsid w:val="000A4804"/>
    <w:rsid w:val="000A4C89"/>
    <w:rsid w:val="000A5A6F"/>
    <w:rsid w:val="000A6CC0"/>
    <w:rsid w:val="000B0D2D"/>
    <w:rsid w:val="000B0DA1"/>
    <w:rsid w:val="000B1323"/>
    <w:rsid w:val="000B1510"/>
    <w:rsid w:val="000B553B"/>
    <w:rsid w:val="000B5E9B"/>
    <w:rsid w:val="000B61A1"/>
    <w:rsid w:val="000B6B30"/>
    <w:rsid w:val="000B72E0"/>
    <w:rsid w:val="000B776C"/>
    <w:rsid w:val="000B779B"/>
    <w:rsid w:val="000B7B27"/>
    <w:rsid w:val="000C06B4"/>
    <w:rsid w:val="000C070C"/>
    <w:rsid w:val="000C2B31"/>
    <w:rsid w:val="000C38C8"/>
    <w:rsid w:val="000C41A1"/>
    <w:rsid w:val="000C440B"/>
    <w:rsid w:val="000C45FA"/>
    <w:rsid w:val="000C4F4D"/>
    <w:rsid w:val="000C509F"/>
    <w:rsid w:val="000C51AB"/>
    <w:rsid w:val="000C6870"/>
    <w:rsid w:val="000C68B7"/>
    <w:rsid w:val="000D0660"/>
    <w:rsid w:val="000D3710"/>
    <w:rsid w:val="000D3C5A"/>
    <w:rsid w:val="000D4490"/>
    <w:rsid w:val="000D4FCD"/>
    <w:rsid w:val="000D51A4"/>
    <w:rsid w:val="000D5DB8"/>
    <w:rsid w:val="000D7592"/>
    <w:rsid w:val="000E1B0F"/>
    <w:rsid w:val="000E1E52"/>
    <w:rsid w:val="000E271B"/>
    <w:rsid w:val="000E55AC"/>
    <w:rsid w:val="000E57F5"/>
    <w:rsid w:val="000E6218"/>
    <w:rsid w:val="000E6874"/>
    <w:rsid w:val="000F06B9"/>
    <w:rsid w:val="000F1ED6"/>
    <w:rsid w:val="000F236A"/>
    <w:rsid w:val="000F23B5"/>
    <w:rsid w:val="000F2DB0"/>
    <w:rsid w:val="000F2EA5"/>
    <w:rsid w:val="000F45B9"/>
    <w:rsid w:val="000F4C79"/>
    <w:rsid w:val="000F5879"/>
    <w:rsid w:val="000F5E66"/>
    <w:rsid w:val="000F6B05"/>
    <w:rsid w:val="000F7785"/>
    <w:rsid w:val="000F7A68"/>
    <w:rsid w:val="00100D79"/>
    <w:rsid w:val="001014CA"/>
    <w:rsid w:val="00103CF3"/>
    <w:rsid w:val="00105BC5"/>
    <w:rsid w:val="00106DE1"/>
    <w:rsid w:val="001110D4"/>
    <w:rsid w:val="00111FEF"/>
    <w:rsid w:val="00114E39"/>
    <w:rsid w:val="00117F9F"/>
    <w:rsid w:val="00121B3E"/>
    <w:rsid w:val="001220EA"/>
    <w:rsid w:val="00122E4B"/>
    <w:rsid w:val="00122FAD"/>
    <w:rsid w:val="001230DE"/>
    <w:rsid w:val="00123815"/>
    <w:rsid w:val="00123CDE"/>
    <w:rsid w:val="00124353"/>
    <w:rsid w:val="00124B0D"/>
    <w:rsid w:val="001253C4"/>
    <w:rsid w:val="0012697C"/>
    <w:rsid w:val="0012780D"/>
    <w:rsid w:val="00130C4B"/>
    <w:rsid w:val="00132543"/>
    <w:rsid w:val="00133E1B"/>
    <w:rsid w:val="00134FA0"/>
    <w:rsid w:val="00140DEA"/>
    <w:rsid w:val="001421B4"/>
    <w:rsid w:val="00142B0C"/>
    <w:rsid w:val="001435C0"/>
    <w:rsid w:val="00144C49"/>
    <w:rsid w:val="001451DB"/>
    <w:rsid w:val="0014536F"/>
    <w:rsid w:val="00145ACF"/>
    <w:rsid w:val="00147949"/>
    <w:rsid w:val="001505BC"/>
    <w:rsid w:val="0015097A"/>
    <w:rsid w:val="00150C88"/>
    <w:rsid w:val="00152904"/>
    <w:rsid w:val="00152963"/>
    <w:rsid w:val="00153F62"/>
    <w:rsid w:val="0015491D"/>
    <w:rsid w:val="00154F4E"/>
    <w:rsid w:val="00156F46"/>
    <w:rsid w:val="00157E73"/>
    <w:rsid w:val="001606FD"/>
    <w:rsid w:val="0016096C"/>
    <w:rsid w:val="00162A43"/>
    <w:rsid w:val="00163C90"/>
    <w:rsid w:val="00164B13"/>
    <w:rsid w:val="0016516E"/>
    <w:rsid w:val="00165C24"/>
    <w:rsid w:val="00167081"/>
    <w:rsid w:val="00167F14"/>
    <w:rsid w:val="00170F80"/>
    <w:rsid w:val="00171BF2"/>
    <w:rsid w:val="00171CF3"/>
    <w:rsid w:val="001723F5"/>
    <w:rsid w:val="0017253F"/>
    <w:rsid w:val="00172D25"/>
    <w:rsid w:val="001748C6"/>
    <w:rsid w:val="00176A8B"/>
    <w:rsid w:val="00177D92"/>
    <w:rsid w:val="00177FDF"/>
    <w:rsid w:val="001817E3"/>
    <w:rsid w:val="00182A8F"/>
    <w:rsid w:val="001849A0"/>
    <w:rsid w:val="001916E3"/>
    <w:rsid w:val="001958BD"/>
    <w:rsid w:val="00195ED1"/>
    <w:rsid w:val="00196B3C"/>
    <w:rsid w:val="001A01FC"/>
    <w:rsid w:val="001A0814"/>
    <w:rsid w:val="001A28E6"/>
    <w:rsid w:val="001A6E71"/>
    <w:rsid w:val="001A7838"/>
    <w:rsid w:val="001B1938"/>
    <w:rsid w:val="001B34BD"/>
    <w:rsid w:val="001B3694"/>
    <w:rsid w:val="001B4D63"/>
    <w:rsid w:val="001B569D"/>
    <w:rsid w:val="001B577C"/>
    <w:rsid w:val="001B6B07"/>
    <w:rsid w:val="001B6CFC"/>
    <w:rsid w:val="001C0EEF"/>
    <w:rsid w:val="001C2501"/>
    <w:rsid w:val="001C4B30"/>
    <w:rsid w:val="001C55C0"/>
    <w:rsid w:val="001C7385"/>
    <w:rsid w:val="001C79F2"/>
    <w:rsid w:val="001D093F"/>
    <w:rsid w:val="001D3BBC"/>
    <w:rsid w:val="001D3C06"/>
    <w:rsid w:val="001D3CD5"/>
    <w:rsid w:val="001D6888"/>
    <w:rsid w:val="001D6950"/>
    <w:rsid w:val="001D69E1"/>
    <w:rsid w:val="001D6A62"/>
    <w:rsid w:val="001D72F3"/>
    <w:rsid w:val="001E1751"/>
    <w:rsid w:val="001E2262"/>
    <w:rsid w:val="001E2FF2"/>
    <w:rsid w:val="001E318F"/>
    <w:rsid w:val="001E40F8"/>
    <w:rsid w:val="001E43DC"/>
    <w:rsid w:val="001E4C5A"/>
    <w:rsid w:val="001E5E03"/>
    <w:rsid w:val="001F1018"/>
    <w:rsid w:val="001F1C9D"/>
    <w:rsid w:val="001F4706"/>
    <w:rsid w:val="001F61C0"/>
    <w:rsid w:val="002025E4"/>
    <w:rsid w:val="00202921"/>
    <w:rsid w:val="00204D86"/>
    <w:rsid w:val="00205865"/>
    <w:rsid w:val="00210A13"/>
    <w:rsid w:val="00210CA7"/>
    <w:rsid w:val="00211B01"/>
    <w:rsid w:val="00215CB8"/>
    <w:rsid w:val="002161ED"/>
    <w:rsid w:val="00217851"/>
    <w:rsid w:val="0022001F"/>
    <w:rsid w:val="002206E3"/>
    <w:rsid w:val="0022144F"/>
    <w:rsid w:val="002221A7"/>
    <w:rsid w:val="00223591"/>
    <w:rsid w:val="0022472B"/>
    <w:rsid w:val="00226BC3"/>
    <w:rsid w:val="00226F02"/>
    <w:rsid w:val="002272F9"/>
    <w:rsid w:val="002276F9"/>
    <w:rsid w:val="00232A88"/>
    <w:rsid w:val="002342F7"/>
    <w:rsid w:val="002346DB"/>
    <w:rsid w:val="002359E6"/>
    <w:rsid w:val="00236D17"/>
    <w:rsid w:val="002370D2"/>
    <w:rsid w:val="002375FD"/>
    <w:rsid w:val="00240189"/>
    <w:rsid w:val="00243FD7"/>
    <w:rsid w:val="002453D7"/>
    <w:rsid w:val="002459DB"/>
    <w:rsid w:val="00246448"/>
    <w:rsid w:val="00246451"/>
    <w:rsid w:val="00250BE5"/>
    <w:rsid w:val="002533ED"/>
    <w:rsid w:val="002533FE"/>
    <w:rsid w:val="00254BC5"/>
    <w:rsid w:val="00254C81"/>
    <w:rsid w:val="00254E85"/>
    <w:rsid w:val="00255367"/>
    <w:rsid w:val="0025567B"/>
    <w:rsid w:val="00256D04"/>
    <w:rsid w:val="002573D5"/>
    <w:rsid w:val="00257972"/>
    <w:rsid w:val="002618F7"/>
    <w:rsid w:val="00263EB0"/>
    <w:rsid w:val="00265279"/>
    <w:rsid w:val="002663C1"/>
    <w:rsid w:val="00266D64"/>
    <w:rsid w:val="0027029B"/>
    <w:rsid w:val="00270F60"/>
    <w:rsid w:val="002733CB"/>
    <w:rsid w:val="0027372A"/>
    <w:rsid w:val="00273DF3"/>
    <w:rsid w:val="00275CF0"/>
    <w:rsid w:val="00276604"/>
    <w:rsid w:val="00280C75"/>
    <w:rsid w:val="00280FC6"/>
    <w:rsid w:val="0028107D"/>
    <w:rsid w:val="0028420E"/>
    <w:rsid w:val="00285779"/>
    <w:rsid w:val="002869E4"/>
    <w:rsid w:val="00287DBA"/>
    <w:rsid w:val="00287DCB"/>
    <w:rsid w:val="00290909"/>
    <w:rsid w:val="0029154D"/>
    <w:rsid w:val="002931D2"/>
    <w:rsid w:val="002951C2"/>
    <w:rsid w:val="002953CD"/>
    <w:rsid w:val="00295C85"/>
    <w:rsid w:val="00296085"/>
    <w:rsid w:val="002969F8"/>
    <w:rsid w:val="00296CC2"/>
    <w:rsid w:val="00297A19"/>
    <w:rsid w:val="002A0844"/>
    <w:rsid w:val="002A429A"/>
    <w:rsid w:val="002A52F7"/>
    <w:rsid w:val="002B04E5"/>
    <w:rsid w:val="002B111F"/>
    <w:rsid w:val="002B112A"/>
    <w:rsid w:val="002B2B3F"/>
    <w:rsid w:val="002B2DD0"/>
    <w:rsid w:val="002B43C3"/>
    <w:rsid w:val="002B46F2"/>
    <w:rsid w:val="002B4961"/>
    <w:rsid w:val="002B4C30"/>
    <w:rsid w:val="002B5165"/>
    <w:rsid w:val="002B6A40"/>
    <w:rsid w:val="002C0631"/>
    <w:rsid w:val="002C18D8"/>
    <w:rsid w:val="002C3685"/>
    <w:rsid w:val="002C4329"/>
    <w:rsid w:val="002C51B0"/>
    <w:rsid w:val="002C5D03"/>
    <w:rsid w:val="002C7504"/>
    <w:rsid w:val="002D0090"/>
    <w:rsid w:val="002D03FD"/>
    <w:rsid w:val="002D12A1"/>
    <w:rsid w:val="002D1587"/>
    <w:rsid w:val="002D1748"/>
    <w:rsid w:val="002D1756"/>
    <w:rsid w:val="002D3069"/>
    <w:rsid w:val="002D453E"/>
    <w:rsid w:val="002D4722"/>
    <w:rsid w:val="002D6CBA"/>
    <w:rsid w:val="002D7EDF"/>
    <w:rsid w:val="002E01FE"/>
    <w:rsid w:val="002E480E"/>
    <w:rsid w:val="002E58F5"/>
    <w:rsid w:val="002E58F7"/>
    <w:rsid w:val="002E60DF"/>
    <w:rsid w:val="002E6D06"/>
    <w:rsid w:val="002E6DAD"/>
    <w:rsid w:val="002E78DE"/>
    <w:rsid w:val="002F00E0"/>
    <w:rsid w:val="002F0F4C"/>
    <w:rsid w:val="002F1E1A"/>
    <w:rsid w:val="002F3027"/>
    <w:rsid w:val="002F3638"/>
    <w:rsid w:val="002F4F72"/>
    <w:rsid w:val="002F6C52"/>
    <w:rsid w:val="003003D0"/>
    <w:rsid w:val="003010F2"/>
    <w:rsid w:val="00301B67"/>
    <w:rsid w:val="003021FA"/>
    <w:rsid w:val="0030227A"/>
    <w:rsid w:val="0030256D"/>
    <w:rsid w:val="0030308C"/>
    <w:rsid w:val="003043FF"/>
    <w:rsid w:val="00304A34"/>
    <w:rsid w:val="00305CEE"/>
    <w:rsid w:val="0030662F"/>
    <w:rsid w:val="00306E36"/>
    <w:rsid w:val="00313E5F"/>
    <w:rsid w:val="00313F01"/>
    <w:rsid w:val="003148BA"/>
    <w:rsid w:val="00315838"/>
    <w:rsid w:val="003172D8"/>
    <w:rsid w:val="00320003"/>
    <w:rsid w:val="00322734"/>
    <w:rsid w:val="003228F4"/>
    <w:rsid w:val="00324C15"/>
    <w:rsid w:val="003250B0"/>
    <w:rsid w:val="00325A5B"/>
    <w:rsid w:val="00326037"/>
    <w:rsid w:val="003270E5"/>
    <w:rsid w:val="00330CE9"/>
    <w:rsid w:val="003314CD"/>
    <w:rsid w:val="0033150D"/>
    <w:rsid w:val="00331A83"/>
    <w:rsid w:val="00333C0B"/>
    <w:rsid w:val="00334EE0"/>
    <w:rsid w:val="00335A83"/>
    <w:rsid w:val="00336A58"/>
    <w:rsid w:val="0034094D"/>
    <w:rsid w:val="00341315"/>
    <w:rsid w:val="003417F9"/>
    <w:rsid w:val="00341D98"/>
    <w:rsid w:val="003420E9"/>
    <w:rsid w:val="003424A1"/>
    <w:rsid w:val="00343ECB"/>
    <w:rsid w:val="00344E0C"/>
    <w:rsid w:val="00345B62"/>
    <w:rsid w:val="00346674"/>
    <w:rsid w:val="00346F4B"/>
    <w:rsid w:val="003477D8"/>
    <w:rsid w:val="00347B78"/>
    <w:rsid w:val="00350360"/>
    <w:rsid w:val="0035232E"/>
    <w:rsid w:val="003527FE"/>
    <w:rsid w:val="00352946"/>
    <w:rsid w:val="003559B6"/>
    <w:rsid w:val="00355E13"/>
    <w:rsid w:val="003562FB"/>
    <w:rsid w:val="00360591"/>
    <w:rsid w:val="003624DC"/>
    <w:rsid w:val="003636F6"/>
    <w:rsid w:val="003643B4"/>
    <w:rsid w:val="003655F5"/>
    <w:rsid w:val="00365D77"/>
    <w:rsid w:val="00367625"/>
    <w:rsid w:val="00370230"/>
    <w:rsid w:val="0037029A"/>
    <w:rsid w:val="003726C2"/>
    <w:rsid w:val="00373A57"/>
    <w:rsid w:val="00373A98"/>
    <w:rsid w:val="00373B99"/>
    <w:rsid w:val="00381DB1"/>
    <w:rsid w:val="0038413F"/>
    <w:rsid w:val="0038574F"/>
    <w:rsid w:val="00387A69"/>
    <w:rsid w:val="003930ED"/>
    <w:rsid w:val="00393801"/>
    <w:rsid w:val="00395972"/>
    <w:rsid w:val="00396BFA"/>
    <w:rsid w:val="003A0214"/>
    <w:rsid w:val="003A3657"/>
    <w:rsid w:val="003A3D7A"/>
    <w:rsid w:val="003A40CE"/>
    <w:rsid w:val="003A4A33"/>
    <w:rsid w:val="003A5ECA"/>
    <w:rsid w:val="003A6132"/>
    <w:rsid w:val="003A6359"/>
    <w:rsid w:val="003B264D"/>
    <w:rsid w:val="003B2A0A"/>
    <w:rsid w:val="003B2EE3"/>
    <w:rsid w:val="003B35D4"/>
    <w:rsid w:val="003B399A"/>
    <w:rsid w:val="003B45EE"/>
    <w:rsid w:val="003B4EAC"/>
    <w:rsid w:val="003B5F0C"/>
    <w:rsid w:val="003B7DC3"/>
    <w:rsid w:val="003C098B"/>
    <w:rsid w:val="003C204C"/>
    <w:rsid w:val="003C235B"/>
    <w:rsid w:val="003C27B3"/>
    <w:rsid w:val="003C33D4"/>
    <w:rsid w:val="003C4D58"/>
    <w:rsid w:val="003C4D99"/>
    <w:rsid w:val="003C5070"/>
    <w:rsid w:val="003C609A"/>
    <w:rsid w:val="003C6824"/>
    <w:rsid w:val="003C733F"/>
    <w:rsid w:val="003C73F8"/>
    <w:rsid w:val="003D2ECB"/>
    <w:rsid w:val="003D4B60"/>
    <w:rsid w:val="003D777E"/>
    <w:rsid w:val="003D7C5F"/>
    <w:rsid w:val="003E1489"/>
    <w:rsid w:val="003E1B72"/>
    <w:rsid w:val="003E34DC"/>
    <w:rsid w:val="003E3EEB"/>
    <w:rsid w:val="003E6B22"/>
    <w:rsid w:val="003E7E7F"/>
    <w:rsid w:val="003F1532"/>
    <w:rsid w:val="003F1BE1"/>
    <w:rsid w:val="003F2BBF"/>
    <w:rsid w:val="003F2F35"/>
    <w:rsid w:val="003F420E"/>
    <w:rsid w:val="003F5496"/>
    <w:rsid w:val="003F6E96"/>
    <w:rsid w:val="00400C07"/>
    <w:rsid w:val="004048F8"/>
    <w:rsid w:val="00406C3B"/>
    <w:rsid w:val="00406F7B"/>
    <w:rsid w:val="0040710F"/>
    <w:rsid w:val="00407945"/>
    <w:rsid w:val="0041151A"/>
    <w:rsid w:val="004126D4"/>
    <w:rsid w:val="00413435"/>
    <w:rsid w:val="00413B1F"/>
    <w:rsid w:val="00413D23"/>
    <w:rsid w:val="00417454"/>
    <w:rsid w:val="004241C1"/>
    <w:rsid w:val="0042456C"/>
    <w:rsid w:val="004254CA"/>
    <w:rsid w:val="00425690"/>
    <w:rsid w:val="00425E1D"/>
    <w:rsid w:val="004268A4"/>
    <w:rsid w:val="0042787C"/>
    <w:rsid w:val="00430F98"/>
    <w:rsid w:val="00431666"/>
    <w:rsid w:val="004317D2"/>
    <w:rsid w:val="004331DB"/>
    <w:rsid w:val="00436473"/>
    <w:rsid w:val="004400DE"/>
    <w:rsid w:val="004408E6"/>
    <w:rsid w:val="00440D60"/>
    <w:rsid w:val="0044282A"/>
    <w:rsid w:val="00443E93"/>
    <w:rsid w:val="00444D7E"/>
    <w:rsid w:val="004456D4"/>
    <w:rsid w:val="00445CA0"/>
    <w:rsid w:val="00446146"/>
    <w:rsid w:val="00446BAD"/>
    <w:rsid w:val="00446DAF"/>
    <w:rsid w:val="004500E5"/>
    <w:rsid w:val="00452F68"/>
    <w:rsid w:val="00452F8B"/>
    <w:rsid w:val="00453544"/>
    <w:rsid w:val="0045455A"/>
    <w:rsid w:val="00454F1D"/>
    <w:rsid w:val="004556D4"/>
    <w:rsid w:val="00462C59"/>
    <w:rsid w:val="00463FA9"/>
    <w:rsid w:val="0046704F"/>
    <w:rsid w:val="0047002B"/>
    <w:rsid w:val="00470119"/>
    <w:rsid w:val="00470359"/>
    <w:rsid w:val="00470484"/>
    <w:rsid w:val="0047099E"/>
    <w:rsid w:val="00470E87"/>
    <w:rsid w:val="004710E4"/>
    <w:rsid w:val="00471E45"/>
    <w:rsid w:val="004724DE"/>
    <w:rsid w:val="00474D70"/>
    <w:rsid w:val="0047565F"/>
    <w:rsid w:val="0047599E"/>
    <w:rsid w:val="0047616D"/>
    <w:rsid w:val="00477374"/>
    <w:rsid w:val="00480475"/>
    <w:rsid w:val="0048048C"/>
    <w:rsid w:val="004809FB"/>
    <w:rsid w:val="00481E9A"/>
    <w:rsid w:val="004842D9"/>
    <w:rsid w:val="00485A64"/>
    <w:rsid w:val="00486FCD"/>
    <w:rsid w:val="00491E10"/>
    <w:rsid w:val="004923E5"/>
    <w:rsid w:val="004924D3"/>
    <w:rsid w:val="0049333A"/>
    <w:rsid w:val="00494157"/>
    <w:rsid w:val="0049430E"/>
    <w:rsid w:val="00495934"/>
    <w:rsid w:val="00495B22"/>
    <w:rsid w:val="00495F79"/>
    <w:rsid w:val="00496325"/>
    <w:rsid w:val="00496EC4"/>
    <w:rsid w:val="00496FB5"/>
    <w:rsid w:val="004A09AE"/>
    <w:rsid w:val="004A0D45"/>
    <w:rsid w:val="004A1484"/>
    <w:rsid w:val="004A2586"/>
    <w:rsid w:val="004A32C4"/>
    <w:rsid w:val="004A3C97"/>
    <w:rsid w:val="004A4158"/>
    <w:rsid w:val="004A4512"/>
    <w:rsid w:val="004A4F57"/>
    <w:rsid w:val="004A687E"/>
    <w:rsid w:val="004A7E39"/>
    <w:rsid w:val="004B0BE5"/>
    <w:rsid w:val="004B10B0"/>
    <w:rsid w:val="004B21ED"/>
    <w:rsid w:val="004B6DBB"/>
    <w:rsid w:val="004B76D0"/>
    <w:rsid w:val="004C5DE2"/>
    <w:rsid w:val="004D0124"/>
    <w:rsid w:val="004D31AB"/>
    <w:rsid w:val="004D5C54"/>
    <w:rsid w:val="004D6AAB"/>
    <w:rsid w:val="004D7EF7"/>
    <w:rsid w:val="004D7F91"/>
    <w:rsid w:val="004E00A7"/>
    <w:rsid w:val="004E03ED"/>
    <w:rsid w:val="004E0E94"/>
    <w:rsid w:val="004E222D"/>
    <w:rsid w:val="004E282F"/>
    <w:rsid w:val="004E28D5"/>
    <w:rsid w:val="004E5584"/>
    <w:rsid w:val="004E7A24"/>
    <w:rsid w:val="004E7E48"/>
    <w:rsid w:val="004F443C"/>
    <w:rsid w:val="004F46F0"/>
    <w:rsid w:val="004F5FE0"/>
    <w:rsid w:val="004F60B6"/>
    <w:rsid w:val="004F6393"/>
    <w:rsid w:val="004F6E2B"/>
    <w:rsid w:val="004F6F31"/>
    <w:rsid w:val="00500F5F"/>
    <w:rsid w:val="005020C9"/>
    <w:rsid w:val="00502153"/>
    <w:rsid w:val="005022CD"/>
    <w:rsid w:val="00502D70"/>
    <w:rsid w:val="00503A92"/>
    <w:rsid w:val="00506487"/>
    <w:rsid w:val="00510539"/>
    <w:rsid w:val="00510666"/>
    <w:rsid w:val="005109E8"/>
    <w:rsid w:val="005119AB"/>
    <w:rsid w:val="00512F34"/>
    <w:rsid w:val="00512FD1"/>
    <w:rsid w:val="00514D3C"/>
    <w:rsid w:val="00514E94"/>
    <w:rsid w:val="00516A27"/>
    <w:rsid w:val="00516CC1"/>
    <w:rsid w:val="005205EF"/>
    <w:rsid w:val="00520E93"/>
    <w:rsid w:val="0052150B"/>
    <w:rsid w:val="005231E6"/>
    <w:rsid w:val="005240E5"/>
    <w:rsid w:val="00524212"/>
    <w:rsid w:val="005246C8"/>
    <w:rsid w:val="00524F66"/>
    <w:rsid w:val="00527498"/>
    <w:rsid w:val="00527C3C"/>
    <w:rsid w:val="00532D9D"/>
    <w:rsid w:val="00533369"/>
    <w:rsid w:val="0053383E"/>
    <w:rsid w:val="005352D2"/>
    <w:rsid w:val="005356E4"/>
    <w:rsid w:val="0053794A"/>
    <w:rsid w:val="00537AAA"/>
    <w:rsid w:val="00537BEF"/>
    <w:rsid w:val="00537FE8"/>
    <w:rsid w:val="0054017E"/>
    <w:rsid w:val="0054055C"/>
    <w:rsid w:val="00545121"/>
    <w:rsid w:val="00545194"/>
    <w:rsid w:val="00546934"/>
    <w:rsid w:val="005479AE"/>
    <w:rsid w:val="005504CF"/>
    <w:rsid w:val="00553F04"/>
    <w:rsid w:val="005545D1"/>
    <w:rsid w:val="00554632"/>
    <w:rsid w:val="00554EB4"/>
    <w:rsid w:val="00555BB5"/>
    <w:rsid w:val="005567AC"/>
    <w:rsid w:val="005573DF"/>
    <w:rsid w:val="00557B72"/>
    <w:rsid w:val="005601DC"/>
    <w:rsid w:val="00561551"/>
    <w:rsid w:val="0056272E"/>
    <w:rsid w:val="005649E8"/>
    <w:rsid w:val="00565083"/>
    <w:rsid w:val="00566936"/>
    <w:rsid w:val="0056751E"/>
    <w:rsid w:val="005705CF"/>
    <w:rsid w:val="00570FC3"/>
    <w:rsid w:val="005729A7"/>
    <w:rsid w:val="00573115"/>
    <w:rsid w:val="00575932"/>
    <w:rsid w:val="00576EC3"/>
    <w:rsid w:val="00580DA1"/>
    <w:rsid w:val="00582FC8"/>
    <w:rsid w:val="005840D1"/>
    <w:rsid w:val="00591259"/>
    <w:rsid w:val="005913C4"/>
    <w:rsid w:val="005915B0"/>
    <w:rsid w:val="00591B35"/>
    <w:rsid w:val="00595448"/>
    <w:rsid w:val="00595FBC"/>
    <w:rsid w:val="00597295"/>
    <w:rsid w:val="00597485"/>
    <w:rsid w:val="005A0009"/>
    <w:rsid w:val="005A168D"/>
    <w:rsid w:val="005A2731"/>
    <w:rsid w:val="005A3083"/>
    <w:rsid w:val="005A37F5"/>
    <w:rsid w:val="005A390C"/>
    <w:rsid w:val="005A7085"/>
    <w:rsid w:val="005A7527"/>
    <w:rsid w:val="005B0224"/>
    <w:rsid w:val="005B0BC2"/>
    <w:rsid w:val="005B0DD3"/>
    <w:rsid w:val="005B34DB"/>
    <w:rsid w:val="005B3709"/>
    <w:rsid w:val="005B3A8B"/>
    <w:rsid w:val="005B6F7A"/>
    <w:rsid w:val="005B72BA"/>
    <w:rsid w:val="005B7993"/>
    <w:rsid w:val="005C010F"/>
    <w:rsid w:val="005C10FD"/>
    <w:rsid w:val="005C15BE"/>
    <w:rsid w:val="005C15F6"/>
    <w:rsid w:val="005C2168"/>
    <w:rsid w:val="005C36CF"/>
    <w:rsid w:val="005C3AB8"/>
    <w:rsid w:val="005C3B80"/>
    <w:rsid w:val="005C3EA7"/>
    <w:rsid w:val="005C5103"/>
    <w:rsid w:val="005C513F"/>
    <w:rsid w:val="005C74B7"/>
    <w:rsid w:val="005D03E7"/>
    <w:rsid w:val="005D0785"/>
    <w:rsid w:val="005D1252"/>
    <w:rsid w:val="005D1F3E"/>
    <w:rsid w:val="005D1FD8"/>
    <w:rsid w:val="005D321E"/>
    <w:rsid w:val="005D3455"/>
    <w:rsid w:val="005D3A4D"/>
    <w:rsid w:val="005D4057"/>
    <w:rsid w:val="005D4288"/>
    <w:rsid w:val="005D4F37"/>
    <w:rsid w:val="005D564A"/>
    <w:rsid w:val="005D6E20"/>
    <w:rsid w:val="005E2777"/>
    <w:rsid w:val="005E3D88"/>
    <w:rsid w:val="005E4CB5"/>
    <w:rsid w:val="005E4CEA"/>
    <w:rsid w:val="005E5498"/>
    <w:rsid w:val="005E7204"/>
    <w:rsid w:val="005F03F8"/>
    <w:rsid w:val="005F0680"/>
    <w:rsid w:val="005F2972"/>
    <w:rsid w:val="005F61E8"/>
    <w:rsid w:val="005F7575"/>
    <w:rsid w:val="005F78B3"/>
    <w:rsid w:val="006017B5"/>
    <w:rsid w:val="0060241C"/>
    <w:rsid w:val="00602526"/>
    <w:rsid w:val="006028D5"/>
    <w:rsid w:val="00602FA3"/>
    <w:rsid w:val="00603934"/>
    <w:rsid w:val="00604052"/>
    <w:rsid w:val="0060574B"/>
    <w:rsid w:val="00607145"/>
    <w:rsid w:val="006072DB"/>
    <w:rsid w:val="006101C9"/>
    <w:rsid w:val="00610BD1"/>
    <w:rsid w:val="0061319A"/>
    <w:rsid w:val="00613DD3"/>
    <w:rsid w:val="00615B6D"/>
    <w:rsid w:val="00615D07"/>
    <w:rsid w:val="00616C2B"/>
    <w:rsid w:val="00617122"/>
    <w:rsid w:val="006178D4"/>
    <w:rsid w:val="00621DD2"/>
    <w:rsid w:val="00622A06"/>
    <w:rsid w:val="006232B9"/>
    <w:rsid w:val="00623739"/>
    <w:rsid w:val="0062744F"/>
    <w:rsid w:val="0062788C"/>
    <w:rsid w:val="006279AC"/>
    <w:rsid w:val="006315E8"/>
    <w:rsid w:val="0063197D"/>
    <w:rsid w:val="00631BCF"/>
    <w:rsid w:val="00632537"/>
    <w:rsid w:val="006350E9"/>
    <w:rsid w:val="00636C14"/>
    <w:rsid w:val="00640D20"/>
    <w:rsid w:val="00640FFC"/>
    <w:rsid w:val="006427A6"/>
    <w:rsid w:val="006434C3"/>
    <w:rsid w:val="00644B93"/>
    <w:rsid w:val="00645A65"/>
    <w:rsid w:val="0064619A"/>
    <w:rsid w:val="0064715B"/>
    <w:rsid w:val="006474AA"/>
    <w:rsid w:val="00647DA6"/>
    <w:rsid w:val="006511CD"/>
    <w:rsid w:val="00652F43"/>
    <w:rsid w:val="006538BC"/>
    <w:rsid w:val="0065593A"/>
    <w:rsid w:val="00656638"/>
    <w:rsid w:val="00656748"/>
    <w:rsid w:val="00656A2A"/>
    <w:rsid w:val="00662B7F"/>
    <w:rsid w:val="00662FAA"/>
    <w:rsid w:val="006637B8"/>
    <w:rsid w:val="0066396D"/>
    <w:rsid w:val="006639C3"/>
    <w:rsid w:val="00664FF9"/>
    <w:rsid w:val="006656FA"/>
    <w:rsid w:val="0066592A"/>
    <w:rsid w:val="00666A3C"/>
    <w:rsid w:val="00666EEF"/>
    <w:rsid w:val="006675B7"/>
    <w:rsid w:val="00667F4F"/>
    <w:rsid w:val="00667F63"/>
    <w:rsid w:val="00670E53"/>
    <w:rsid w:val="00671F21"/>
    <w:rsid w:val="00674126"/>
    <w:rsid w:val="0067463B"/>
    <w:rsid w:val="00674649"/>
    <w:rsid w:val="00676D34"/>
    <w:rsid w:val="00680D77"/>
    <w:rsid w:val="00680F2E"/>
    <w:rsid w:val="006811A1"/>
    <w:rsid w:val="006815EC"/>
    <w:rsid w:val="006839E6"/>
    <w:rsid w:val="0068459B"/>
    <w:rsid w:val="00684D6A"/>
    <w:rsid w:val="00687BE3"/>
    <w:rsid w:val="00687F5B"/>
    <w:rsid w:val="0069028B"/>
    <w:rsid w:val="00690427"/>
    <w:rsid w:val="006906A7"/>
    <w:rsid w:val="00692F0D"/>
    <w:rsid w:val="00693F7D"/>
    <w:rsid w:val="006A004B"/>
    <w:rsid w:val="006A0990"/>
    <w:rsid w:val="006A11AF"/>
    <w:rsid w:val="006A1BE8"/>
    <w:rsid w:val="006A2F32"/>
    <w:rsid w:val="006A369F"/>
    <w:rsid w:val="006A3747"/>
    <w:rsid w:val="006A41DA"/>
    <w:rsid w:val="006A57B6"/>
    <w:rsid w:val="006A5A96"/>
    <w:rsid w:val="006A770B"/>
    <w:rsid w:val="006B16B0"/>
    <w:rsid w:val="006B210B"/>
    <w:rsid w:val="006B2962"/>
    <w:rsid w:val="006B3512"/>
    <w:rsid w:val="006B3D84"/>
    <w:rsid w:val="006B4FC0"/>
    <w:rsid w:val="006B5005"/>
    <w:rsid w:val="006B5915"/>
    <w:rsid w:val="006B7830"/>
    <w:rsid w:val="006C0AB3"/>
    <w:rsid w:val="006C2BEA"/>
    <w:rsid w:val="006C397B"/>
    <w:rsid w:val="006C5364"/>
    <w:rsid w:val="006C6091"/>
    <w:rsid w:val="006C67E6"/>
    <w:rsid w:val="006C75F5"/>
    <w:rsid w:val="006D0898"/>
    <w:rsid w:val="006D0CE4"/>
    <w:rsid w:val="006D1635"/>
    <w:rsid w:val="006D229D"/>
    <w:rsid w:val="006D3190"/>
    <w:rsid w:val="006D48F6"/>
    <w:rsid w:val="006D72D7"/>
    <w:rsid w:val="006D7A7D"/>
    <w:rsid w:val="006D7D2F"/>
    <w:rsid w:val="006E038D"/>
    <w:rsid w:val="006E039D"/>
    <w:rsid w:val="006E06EB"/>
    <w:rsid w:val="006E1A19"/>
    <w:rsid w:val="006E1D8A"/>
    <w:rsid w:val="006E1E02"/>
    <w:rsid w:val="006E1E51"/>
    <w:rsid w:val="006E2394"/>
    <w:rsid w:val="006E277C"/>
    <w:rsid w:val="006E3B4D"/>
    <w:rsid w:val="006E5135"/>
    <w:rsid w:val="006E7175"/>
    <w:rsid w:val="006F0178"/>
    <w:rsid w:val="006F0218"/>
    <w:rsid w:val="006F03A4"/>
    <w:rsid w:val="006F184D"/>
    <w:rsid w:val="006F1ED5"/>
    <w:rsid w:val="006F25B4"/>
    <w:rsid w:val="006F27B8"/>
    <w:rsid w:val="006F41BC"/>
    <w:rsid w:val="006F5757"/>
    <w:rsid w:val="006F5FF2"/>
    <w:rsid w:val="006F6DE6"/>
    <w:rsid w:val="006F71EF"/>
    <w:rsid w:val="00700115"/>
    <w:rsid w:val="007007FC"/>
    <w:rsid w:val="00701177"/>
    <w:rsid w:val="007015D2"/>
    <w:rsid w:val="007030F1"/>
    <w:rsid w:val="007032AF"/>
    <w:rsid w:val="00705051"/>
    <w:rsid w:val="00710302"/>
    <w:rsid w:val="007104D1"/>
    <w:rsid w:val="007129C0"/>
    <w:rsid w:val="007130F8"/>
    <w:rsid w:val="00713F3F"/>
    <w:rsid w:val="007146E0"/>
    <w:rsid w:val="00716209"/>
    <w:rsid w:val="00716DA2"/>
    <w:rsid w:val="00717508"/>
    <w:rsid w:val="007179AA"/>
    <w:rsid w:val="0072035C"/>
    <w:rsid w:val="00720EA0"/>
    <w:rsid w:val="0072108A"/>
    <w:rsid w:val="00721C01"/>
    <w:rsid w:val="00721E51"/>
    <w:rsid w:val="00722DAE"/>
    <w:rsid w:val="007248BC"/>
    <w:rsid w:val="00724B4E"/>
    <w:rsid w:val="007253F5"/>
    <w:rsid w:val="0072660F"/>
    <w:rsid w:val="00730A35"/>
    <w:rsid w:val="00730E54"/>
    <w:rsid w:val="007321D5"/>
    <w:rsid w:val="007330C7"/>
    <w:rsid w:val="00733D29"/>
    <w:rsid w:val="00734A95"/>
    <w:rsid w:val="00734C41"/>
    <w:rsid w:val="00735E1B"/>
    <w:rsid w:val="007366C3"/>
    <w:rsid w:val="00737781"/>
    <w:rsid w:val="00740666"/>
    <w:rsid w:val="00740CEE"/>
    <w:rsid w:val="007425B3"/>
    <w:rsid w:val="007433C3"/>
    <w:rsid w:val="00746EC8"/>
    <w:rsid w:val="00747FA0"/>
    <w:rsid w:val="00750588"/>
    <w:rsid w:val="00751095"/>
    <w:rsid w:val="0075144C"/>
    <w:rsid w:val="00753B94"/>
    <w:rsid w:val="00754600"/>
    <w:rsid w:val="00755FCD"/>
    <w:rsid w:val="0075623A"/>
    <w:rsid w:val="00756D46"/>
    <w:rsid w:val="00761401"/>
    <w:rsid w:val="00761A69"/>
    <w:rsid w:val="00762BC3"/>
    <w:rsid w:val="0076445F"/>
    <w:rsid w:val="007658C8"/>
    <w:rsid w:val="00766808"/>
    <w:rsid w:val="00767F2A"/>
    <w:rsid w:val="007738F1"/>
    <w:rsid w:val="0077570B"/>
    <w:rsid w:val="00776E19"/>
    <w:rsid w:val="00777CAB"/>
    <w:rsid w:val="00780177"/>
    <w:rsid w:val="00781A62"/>
    <w:rsid w:val="00782E07"/>
    <w:rsid w:val="00783F5F"/>
    <w:rsid w:val="00785577"/>
    <w:rsid w:val="007861F0"/>
    <w:rsid w:val="00786770"/>
    <w:rsid w:val="00787B50"/>
    <w:rsid w:val="007908C0"/>
    <w:rsid w:val="0079390B"/>
    <w:rsid w:val="00793CD1"/>
    <w:rsid w:val="00797635"/>
    <w:rsid w:val="00797D79"/>
    <w:rsid w:val="00797D90"/>
    <w:rsid w:val="007A0946"/>
    <w:rsid w:val="007A155D"/>
    <w:rsid w:val="007A4349"/>
    <w:rsid w:val="007A4743"/>
    <w:rsid w:val="007A47B9"/>
    <w:rsid w:val="007A4DFC"/>
    <w:rsid w:val="007A56EE"/>
    <w:rsid w:val="007A5BA7"/>
    <w:rsid w:val="007A6EBF"/>
    <w:rsid w:val="007A72FB"/>
    <w:rsid w:val="007A7CF4"/>
    <w:rsid w:val="007B1154"/>
    <w:rsid w:val="007B17D7"/>
    <w:rsid w:val="007B25B0"/>
    <w:rsid w:val="007B3BD0"/>
    <w:rsid w:val="007B3F91"/>
    <w:rsid w:val="007B5E82"/>
    <w:rsid w:val="007B74F6"/>
    <w:rsid w:val="007B753A"/>
    <w:rsid w:val="007B7860"/>
    <w:rsid w:val="007B7C35"/>
    <w:rsid w:val="007C098A"/>
    <w:rsid w:val="007C24AB"/>
    <w:rsid w:val="007C3344"/>
    <w:rsid w:val="007C41CE"/>
    <w:rsid w:val="007C4E9C"/>
    <w:rsid w:val="007C7500"/>
    <w:rsid w:val="007D008C"/>
    <w:rsid w:val="007D0835"/>
    <w:rsid w:val="007D3D34"/>
    <w:rsid w:val="007D5079"/>
    <w:rsid w:val="007E128F"/>
    <w:rsid w:val="007E1BCA"/>
    <w:rsid w:val="007E5FE3"/>
    <w:rsid w:val="007E648A"/>
    <w:rsid w:val="007E7016"/>
    <w:rsid w:val="007E75D7"/>
    <w:rsid w:val="007E7E99"/>
    <w:rsid w:val="007F2655"/>
    <w:rsid w:val="007F418D"/>
    <w:rsid w:val="007F45CC"/>
    <w:rsid w:val="007F624C"/>
    <w:rsid w:val="007F6E1D"/>
    <w:rsid w:val="007F73ED"/>
    <w:rsid w:val="008003A1"/>
    <w:rsid w:val="008018BF"/>
    <w:rsid w:val="00803FE0"/>
    <w:rsid w:val="008044B3"/>
    <w:rsid w:val="00804590"/>
    <w:rsid w:val="00804976"/>
    <w:rsid w:val="0080613F"/>
    <w:rsid w:val="00806E9E"/>
    <w:rsid w:val="0080775E"/>
    <w:rsid w:val="00812E04"/>
    <w:rsid w:val="008166D4"/>
    <w:rsid w:val="00816CA4"/>
    <w:rsid w:val="00816D28"/>
    <w:rsid w:val="00821F2A"/>
    <w:rsid w:val="00824B61"/>
    <w:rsid w:val="0082614F"/>
    <w:rsid w:val="00826277"/>
    <w:rsid w:val="008275D1"/>
    <w:rsid w:val="00827FCB"/>
    <w:rsid w:val="0083009B"/>
    <w:rsid w:val="008309D3"/>
    <w:rsid w:val="0083199A"/>
    <w:rsid w:val="008321B5"/>
    <w:rsid w:val="0083243C"/>
    <w:rsid w:val="00833DC8"/>
    <w:rsid w:val="00834F67"/>
    <w:rsid w:val="008350DF"/>
    <w:rsid w:val="00836623"/>
    <w:rsid w:val="008417E4"/>
    <w:rsid w:val="008417FC"/>
    <w:rsid w:val="00842646"/>
    <w:rsid w:val="008434A5"/>
    <w:rsid w:val="00844742"/>
    <w:rsid w:val="00845888"/>
    <w:rsid w:val="0084709E"/>
    <w:rsid w:val="00850449"/>
    <w:rsid w:val="00852C43"/>
    <w:rsid w:val="00852FCD"/>
    <w:rsid w:val="00854566"/>
    <w:rsid w:val="00854601"/>
    <w:rsid w:val="00855E79"/>
    <w:rsid w:val="00856FDC"/>
    <w:rsid w:val="00857654"/>
    <w:rsid w:val="00861504"/>
    <w:rsid w:val="00862708"/>
    <w:rsid w:val="008656FA"/>
    <w:rsid w:val="00865CD8"/>
    <w:rsid w:val="00865F5A"/>
    <w:rsid w:val="008679EE"/>
    <w:rsid w:val="00867C7A"/>
    <w:rsid w:val="008705D3"/>
    <w:rsid w:val="00871CAA"/>
    <w:rsid w:val="00872316"/>
    <w:rsid w:val="00875A29"/>
    <w:rsid w:val="0087686E"/>
    <w:rsid w:val="00876901"/>
    <w:rsid w:val="00882896"/>
    <w:rsid w:val="00882929"/>
    <w:rsid w:val="00882942"/>
    <w:rsid w:val="00882E99"/>
    <w:rsid w:val="00883FB8"/>
    <w:rsid w:val="00886107"/>
    <w:rsid w:val="00886C95"/>
    <w:rsid w:val="00890238"/>
    <w:rsid w:val="00890771"/>
    <w:rsid w:val="008943F1"/>
    <w:rsid w:val="0089500C"/>
    <w:rsid w:val="008A0EC2"/>
    <w:rsid w:val="008A31F4"/>
    <w:rsid w:val="008A4636"/>
    <w:rsid w:val="008A4EDB"/>
    <w:rsid w:val="008A4FD1"/>
    <w:rsid w:val="008A6161"/>
    <w:rsid w:val="008A7AE9"/>
    <w:rsid w:val="008B0DF0"/>
    <w:rsid w:val="008B0E24"/>
    <w:rsid w:val="008B28F1"/>
    <w:rsid w:val="008B3257"/>
    <w:rsid w:val="008B34BF"/>
    <w:rsid w:val="008B362E"/>
    <w:rsid w:val="008B3D11"/>
    <w:rsid w:val="008B5EB5"/>
    <w:rsid w:val="008B6AA7"/>
    <w:rsid w:val="008B6ABE"/>
    <w:rsid w:val="008C1C55"/>
    <w:rsid w:val="008C3A27"/>
    <w:rsid w:val="008C6914"/>
    <w:rsid w:val="008D0AFE"/>
    <w:rsid w:val="008D11DD"/>
    <w:rsid w:val="008D1A25"/>
    <w:rsid w:val="008D459A"/>
    <w:rsid w:val="008D4768"/>
    <w:rsid w:val="008D6989"/>
    <w:rsid w:val="008D6DAB"/>
    <w:rsid w:val="008E0282"/>
    <w:rsid w:val="008E1469"/>
    <w:rsid w:val="008E1EA7"/>
    <w:rsid w:val="008E1FFD"/>
    <w:rsid w:val="008E2595"/>
    <w:rsid w:val="008E40C7"/>
    <w:rsid w:val="008E414F"/>
    <w:rsid w:val="008E6768"/>
    <w:rsid w:val="008E789D"/>
    <w:rsid w:val="008F1005"/>
    <w:rsid w:val="008F239C"/>
    <w:rsid w:val="008F3074"/>
    <w:rsid w:val="008F3AE2"/>
    <w:rsid w:val="008F3AED"/>
    <w:rsid w:val="008F3AFC"/>
    <w:rsid w:val="008F6CFC"/>
    <w:rsid w:val="008F7777"/>
    <w:rsid w:val="008F7DA1"/>
    <w:rsid w:val="008F7FD1"/>
    <w:rsid w:val="00900565"/>
    <w:rsid w:val="00900CC7"/>
    <w:rsid w:val="0090121C"/>
    <w:rsid w:val="00901EBA"/>
    <w:rsid w:val="009035CE"/>
    <w:rsid w:val="009059D7"/>
    <w:rsid w:val="00907AF9"/>
    <w:rsid w:val="00907BCC"/>
    <w:rsid w:val="00912540"/>
    <w:rsid w:val="00913608"/>
    <w:rsid w:val="009138E9"/>
    <w:rsid w:val="0091411B"/>
    <w:rsid w:val="00914865"/>
    <w:rsid w:val="00916A50"/>
    <w:rsid w:val="00917268"/>
    <w:rsid w:val="0091751D"/>
    <w:rsid w:val="009179B7"/>
    <w:rsid w:val="00917A2A"/>
    <w:rsid w:val="009223E5"/>
    <w:rsid w:val="0092313D"/>
    <w:rsid w:val="00923C4C"/>
    <w:rsid w:val="009258EA"/>
    <w:rsid w:val="00926977"/>
    <w:rsid w:val="0093131E"/>
    <w:rsid w:val="00932C41"/>
    <w:rsid w:val="00933626"/>
    <w:rsid w:val="009340DE"/>
    <w:rsid w:val="009362D4"/>
    <w:rsid w:val="0093732B"/>
    <w:rsid w:val="00937B2E"/>
    <w:rsid w:val="009406E8"/>
    <w:rsid w:val="009410A0"/>
    <w:rsid w:val="00945926"/>
    <w:rsid w:val="00947ADB"/>
    <w:rsid w:val="00947BDF"/>
    <w:rsid w:val="00947DFD"/>
    <w:rsid w:val="0095170B"/>
    <w:rsid w:val="0095242C"/>
    <w:rsid w:val="009528F5"/>
    <w:rsid w:val="00952C6F"/>
    <w:rsid w:val="00952F64"/>
    <w:rsid w:val="009557A1"/>
    <w:rsid w:val="00955F11"/>
    <w:rsid w:val="00957431"/>
    <w:rsid w:val="0096004C"/>
    <w:rsid w:val="0096016B"/>
    <w:rsid w:val="0096073A"/>
    <w:rsid w:val="009615F6"/>
    <w:rsid w:val="00962222"/>
    <w:rsid w:val="009622D6"/>
    <w:rsid w:val="00962379"/>
    <w:rsid w:val="009624AA"/>
    <w:rsid w:val="00962C5A"/>
    <w:rsid w:val="00963C78"/>
    <w:rsid w:val="00963FF1"/>
    <w:rsid w:val="009649B0"/>
    <w:rsid w:val="00964FA9"/>
    <w:rsid w:val="009674E5"/>
    <w:rsid w:val="00970A10"/>
    <w:rsid w:val="00970ADD"/>
    <w:rsid w:val="00971424"/>
    <w:rsid w:val="00971451"/>
    <w:rsid w:val="00971EDF"/>
    <w:rsid w:val="00973C71"/>
    <w:rsid w:val="00974889"/>
    <w:rsid w:val="009759F5"/>
    <w:rsid w:val="00975D9E"/>
    <w:rsid w:val="00976655"/>
    <w:rsid w:val="00976CEC"/>
    <w:rsid w:val="009801A2"/>
    <w:rsid w:val="0098232D"/>
    <w:rsid w:val="00985D5D"/>
    <w:rsid w:val="00986FC7"/>
    <w:rsid w:val="009876B7"/>
    <w:rsid w:val="009901E5"/>
    <w:rsid w:val="0099028E"/>
    <w:rsid w:val="0099155C"/>
    <w:rsid w:val="00991ACA"/>
    <w:rsid w:val="00993A11"/>
    <w:rsid w:val="00995AEB"/>
    <w:rsid w:val="00995F66"/>
    <w:rsid w:val="009965BF"/>
    <w:rsid w:val="00997018"/>
    <w:rsid w:val="00997216"/>
    <w:rsid w:val="00997A77"/>
    <w:rsid w:val="009A223A"/>
    <w:rsid w:val="009A3201"/>
    <w:rsid w:val="009A3825"/>
    <w:rsid w:val="009A4BDB"/>
    <w:rsid w:val="009A4E7A"/>
    <w:rsid w:val="009A4E9C"/>
    <w:rsid w:val="009A519B"/>
    <w:rsid w:val="009A6834"/>
    <w:rsid w:val="009B0529"/>
    <w:rsid w:val="009B0855"/>
    <w:rsid w:val="009B2D9A"/>
    <w:rsid w:val="009B4A21"/>
    <w:rsid w:val="009B5C15"/>
    <w:rsid w:val="009B67C9"/>
    <w:rsid w:val="009B74C2"/>
    <w:rsid w:val="009C199A"/>
    <w:rsid w:val="009C1CCB"/>
    <w:rsid w:val="009C3A40"/>
    <w:rsid w:val="009C40ED"/>
    <w:rsid w:val="009C445D"/>
    <w:rsid w:val="009C4D40"/>
    <w:rsid w:val="009C6A28"/>
    <w:rsid w:val="009C76F9"/>
    <w:rsid w:val="009D0AC3"/>
    <w:rsid w:val="009D150D"/>
    <w:rsid w:val="009D1EC2"/>
    <w:rsid w:val="009D2BA4"/>
    <w:rsid w:val="009D51CB"/>
    <w:rsid w:val="009D6E7A"/>
    <w:rsid w:val="009D7115"/>
    <w:rsid w:val="009E087B"/>
    <w:rsid w:val="009E1635"/>
    <w:rsid w:val="009E4D7E"/>
    <w:rsid w:val="009E5DA9"/>
    <w:rsid w:val="009E6407"/>
    <w:rsid w:val="009F1455"/>
    <w:rsid w:val="009F1A0D"/>
    <w:rsid w:val="009F38EF"/>
    <w:rsid w:val="009F56F3"/>
    <w:rsid w:val="009F6F15"/>
    <w:rsid w:val="009F789C"/>
    <w:rsid w:val="009F79EA"/>
    <w:rsid w:val="00A0108C"/>
    <w:rsid w:val="00A019BB"/>
    <w:rsid w:val="00A02FB8"/>
    <w:rsid w:val="00A035CD"/>
    <w:rsid w:val="00A0638B"/>
    <w:rsid w:val="00A10A74"/>
    <w:rsid w:val="00A1100B"/>
    <w:rsid w:val="00A11CB5"/>
    <w:rsid w:val="00A11D33"/>
    <w:rsid w:val="00A12D82"/>
    <w:rsid w:val="00A14DD6"/>
    <w:rsid w:val="00A17604"/>
    <w:rsid w:val="00A1763B"/>
    <w:rsid w:val="00A21710"/>
    <w:rsid w:val="00A22F65"/>
    <w:rsid w:val="00A248CE"/>
    <w:rsid w:val="00A25121"/>
    <w:rsid w:val="00A25F82"/>
    <w:rsid w:val="00A31AC5"/>
    <w:rsid w:val="00A31F68"/>
    <w:rsid w:val="00A32874"/>
    <w:rsid w:val="00A33854"/>
    <w:rsid w:val="00A34B64"/>
    <w:rsid w:val="00A34DDB"/>
    <w:rsid w:val="00A37545"/>
    <w:rsid w:val="00A41003"/>
    <w:rsid w:val="00A42102"/>
    <w:rsid w:val="00A43F25"/>
    <w:rsid w:val="00A45E5F"/>
    <w:rsid w:val="00A46871"/>
    <w:rsid w:val="00A46BDC"/>
    <w:rsid w:val="00A47EE6"/>
    <w:rsid w:val="00A50C7C"/>
    <w:rsid w:val="00A511AA"/>
    <w:rsid w:val="00A52EEB"/>
    <w:rsid w:val="00A533D8"/>
    <w:rsid w:val="00A55797"/>
    <w:rsid w:val="00A55A38"/>
    <w:rsid w:val="00A5640E"/>
    <w:rsid w:val="00A5736B"/>
    <w:rsid w:val="00A6055A"/>
    <w:rsid w:val="00A610F0"/>
    <w:rsid w:val="00A61276"/>
    <w:rsid w:val="00A61AF9"/>
    <w:rsid w:val="00A63172"/>
    <w:rsid w:val="00A653AD"/>
    <w:rsid w:val="00A66780"/>
    <w:rsid w:val="00A67AA3"/>
    <w:rsid w:val="00A70551"/>
    <w:rsid w:val="00A754B7"/>
    <w:rsid w:val="00A75614"/>
    <w:rsid w:val="00A854A3"/>
    <w:rsid w:val="00A86975"/>
    <w:rsid w:val="00A86B66"/>
    <w:rsid w:val="00A87E81"/>
    <w:rsid w:val="00A932B1"/>
    <w:rsid w:val="00A93C73"/>
    <w:rsid w:val="00A94765"/>
    <w:rsid w:val="00A979BE"/>
    <w:rsid w:val="00A97A61"/>
    <w:rsid w:val="00AA00AB"/>
    <w:rsid w:val="00AA0361"/>
    <w:rsid w:val="00AA0803"/>
    <w:rsid w:val="00AA2D04"/>
    <w:rsid w:val="00AA3F1A"/>
    <w:rsid w:val="00AA6519"/>
    <w:rsid w:val="00AA675B"/>
    <w:rsid w:val="00AA6836"/>
    <w:rsid w:val="00AA6D8F"/>
    <w:rsid w:val="00AA6FF0"/>
    <w:rsid w:val="00AB00DB"/>
    <w:rsid w:val="00AB0338"/>
    <w:rsid w:val="00AB060B"/>
    <w:rsid w:val="00AB1A5E"/>
    <w:rsid w:val="00AB5591"/>
    <w:rsid w:val="00AB5721"/>
    <w:rsid w:val="00AB59DF"/>
    <w:rsid w:val="00AB5F29"/>
    <w:rsid w:val="00AB6DE2"/>
    <w:rsid w:val="00AB6EE8"/>
    <w:rsid w:val="00AC0AF8"/>
    <w:rsid w:val="00AC1C5B"/>
    <w:rsid w:val="00AC37FD"/>
    <w:rsid w:val="00AC55C9"/>
    <w:rsid w:val="00AC63CC"/>
    <w:rsid w:val="00AC6C38"/>
    <w:rsid w:val="00AC7062"/>
    <w:rsid w:val="00AC7335"/>
    <w:rsid w:val="00AC76AF"/>
    <w:rsid w:val="00AD0B10"/>
    <w:rsid w:val="00AD12EB"/>
    <w:rsid w:val="00AD3389"/>
    <w:rsid w:val="00AD3537"/>
    <w:rsid w:val="00AD6660"/>
    <w:rsid w:val="00AE0A6F"/>
    <w:rsid w:val="00AE0EB1"/>
    <w:rsid w:val="00AE18E8"/>
    <w:rsid w:val="00AE2201"/>
    <w:rsid w:val="00AE3E10"/>
    <w:rsid w:val="00AE4C0B"/>
    <w:rsid w:val="00AE4EE1"/>
    <w:rsid w:val="00AE51FC"/>
    <w:rsid w:val="00AE523E"/>
    <w:rsid w:val="00AE5D9D"/>
    <w:rsid w:val="00AE667F"/>
    <w:rsid w:val="00AF0225"/>
    <w:rsid w:val="00AF2392"/>
    <w:rsid w:val="00AF36E7"/>
    <w:rsid w:val="00AF3FC6"/>
    <w:rsid w:val="00AF56DF"/>
    <w:rsid w:val="00AF6F8E"/>
    <w:rsid w:val="00B00821"/>
    <w:rsid w:val="00B0113E"/>
    <w:rsid w:val="00B0195E"/>
    <w:rsid w:val="00B02425"/>
    <w:rsid w:val="00B04587"/>
    <w:rsid w:val="00B05C89"/>
    <w:rsid w:val="00B065CC"/>
    <w:rsid w:val="00B06D18"/>
    <w:rsid w:val="00B100F5"/>
    <w:rsid w:val="00B10616"/>
    <w:rsid w:val="00B10CB4"/>
    <w:rsid w:val="00B11910"/>
    <w:rsid w:val="00B13633"/>
    <w:rsid w:val="00B156BD"/>
    <w:rsid w:val="00B15EAC"/>
    <w:rsid w:val="00B206BF"/>
    <w:rsid w:val="00B20D75"/>
    <w:rsid w:val="00B26321"/>
    <w:rsid w:val="00B31903"/>
    <w:rsid w:val="00B32481"/>
    <w:rsid w:val="00B327E3"/>
    <w:rsid w:val="00B33700"/>
    <w:rsid w:val="00B348A4"/>
    <w:rsid w:val="00B34A65"/>
    <w:rsid w:val="00B34B62"/>
    <w:rsid w:val="00B35A1D"/>
    <w:rsid w:val="00B414C8"/>
    <w:rsid w:val="00B416BB"/>
    <w:rsid w:val="00B41B4B"/>
    <w:rsid w:val="00B41BF3"/>
    <w:rsid w:val="00B43130"/>
    <w:rsid w:val="00B433BF"/>
    <w:rsid w:val="00B44CF6"/>
    <w:rsid w:val="00B458ED"/>
    <w:rsid w:val="00B52875"/>
    <w:rsid w:val="00B55F9C"/>
    <w:rsid w:val="00B57039"/>
    <w:rsid w:val="00B57058"/>
    <w:rsid w:val="00B570D9"/>
    <w:rsid w:val="00B60242"/>
    <w:rsid w:val="00B6479B"/>
    <w:rsid w:val="00B64FCD"/>
    <w:rsid w:val="00B66AFD"/>
    <w:rsid w:val="00B67CA8"/>
    <w:rsid w:val="00B67CD2"/>
    <w:rsid w:val="00B716E6"/>
    <w:rsid w:val="00B719E3"/>
    <w:rsid w:val="00B73D0B"/>
    <w:rsid w:val="00B751E0"/>
    <w:rsid w:val="00B75DC1"/>
    <w:rsid w:val="00B75EC8"/>
    <w:rsid w:val="00B7650F"/>
    <w:rsid w:val="00B77EF2"/>
    <w:rsid w:val="00B816DF"/>
    <w:rsid w:val="00B82624"/>
    <w:rsid w:val="00B826C9"/>
    <w:rsid w:val="00B84AC9"/>
    <w:rsid w:val="00B86E40"/>
    <w:rsid w:val="00B87DFB"/>
    <w:rsid w:val="00B90CF2"/>
    <w:rsid w:val="00B90E4A"/>
    <w:rsid w:val="00B91912"/>
    <w:rsid w:val="00B92657"/>
    <w:rsid w:val="00B92807"/>
    <w:rsid w:val="00B941AE"/>
    <w:rsid w:val="00B965AE"/>
    <w:rsid w:val="00B969F5"/>
    <w:rsid w:val="00BA19A7"/>
    <w:rsid w:val="00BA2D20"/>
    <w:rsid w:val="00BA6C78"/>
    <w:rsid w:val="00BA71FD"/>
    <w:rsid w:val="00BB0D32"/>
    <w:rsid w:val="00BB2E64"/>
    <w:rsid w:val="00BB3560"/>
    <w:rsid w:val="00BB492F"/>
    <w:rsid w:val="00BB49FE"/>
    <w:rsid w:val="00BB60BE"/>
    <w:rsid w:val="00BC08F4"/>
    <w:rsid w:val="00BC0C02"/>
    <w:rsid w:val="00BC1CDE"/>
    <w:rsid w:val="00BC1FEB"/>
    <w:rsid w:val="00BC2C70"/>
    <w:rsid w:val="00BC51FF"/>
    <w:rsid w:val="00BC5314"/>
    <w:rsid w:val="00BC6FD6"/>
    <w:rsid w:val="00BC7374"/>
    <w:rsid w:val="00BD14E8"/>
    <w:rsid w:val="00BD2773"/>
    <w:rsid w:val="00BD2A9D"/>
    <w:rsid w:val="00BD349F"/>
    <w:rsid w:val="00BD45D6"/>
    <w:rsid w:val="00BD4608"/>
    <w:rsid w:val="00BD714E"/>
    <w:rsid w:val="00BE0533"/>
    <w:rsid w:val="00BE1385"/>
    <w:rsid w:val="00BE257B"/>
    <w:rsid w:val="00BE2A7F"/>
    <w:rsid w:val="00BE2C24"/>
    <w:rsid w:val="00BE440F"/>
    <w:rsid w:val="00BE4DC5"/>
    <w:rsid w:val="00BE5866"/>
    <w:rsid w:val="00BE5BDE"/>
    <w:rsid w:val="00BE5D0F"/>
    <w:rsid w:val="00BF0F35"/>
    <w:rsid w:val="00BF1A2C"/>
    <w:rsid w:val="00BF2E61"/>
    <w:rsid w:val="00BF3EBE"/>
    <w:rsid w:val="00BF41CF"/>
    <w:rsid w:val="00BF44C3"/>
    <w:rsid w:val="00BF4C12"/>
    <w:rsid w:val="00BF6292"/>
    <w:rsid w:val="00C012CA"/>
    <w:rsid w:val="00C022B1"/>
    <w:rsid w:val="00C0281C"/>
    <w:rsid w:val="00C02A6C"/>
    <w:rsid w:val="00C02D32"/>
    <w:rsid w:val="00C03047"/>
    <w:rsid w:val="00C03A92"/>
    <w:rsid w:val="00C04E11"/>
    <w:rsid w:val="00C058DA"/>
    <w:rsid w:val="00C05E09"/>
    <w:rsid w:val="00C074B5"/>
    <w:rsid w:val="00C11F06"/>
    <w:rsid w:val="00C13584"/>
    <w:rsid w:val="00C14636"/>
    <w:rsid w:val="00C14F06"/>
    <w:rsid w:val="00C161E5"/>
    <w:rsid w:val="00C2297E"/>
    <w:rsid w:val="00C2309E"/>
    <w:rsid w:val="00C25518"/>
    <w:rsid w:val="00C2615F"/>
    <w:rsid w:val="00C27A2C"/>
    <w:rsid w:val="00C30553"/>
    <w:rsid w:val="00C3106F"/>
    <w:rsid w:val="00C31E84"/>
    <w:rsid w:val="00C322B1"/>
    <w:rsid w:val="00C322F4"/>
    <w:rsid w:val="00C34B67"/>
    <w:rsid w:val="00C3590D"/>
    <w:rsid w:val="00C36A63"/>
    <w:rsid w:val="00C36FC1"/>
    <w:rsid w:val="00C40832"/>
    <w:rsid w:val="00C40C52"/>
    <w:rsid w:val="00C40CE6"/>
    <w:rsid w:val="00C41BB6"/>
    <w:rsid w:val="00C46E57"/>
    <w:rsid w:val="00C47D61"/>
    <w:rsid w:val="00C50108"/>
    <w:rsid w:val="00C51C7D"/>
    <w:rsid w:val="00C531A1"/>
    <w:rsid w:val="00C53F3A"/>
    <w:rsid w:val="00C557C2"/>
    <w:rsid w:val="00C57E76"/>
    <w:rsid w:val="00C60336"/>
    <w:rsid w:val="00C6078B"/>
    <w:rsid w:val="00C6264E"/>
    <w:rsid w:val="00C63B69"/>
    <w:rsid w:val="00C641F1"/>
    <w:rsid w:val="00C64F34"/>
    <w:rsid w:val="00C658CD"/>
    <w:rsid w:val="00C65A11"/>
    <w:rsid w:val="00C665D9"/>
    <w:rsid w:val="00C66945"/>
    <w:rsid w:val="00C66A5E"/>
    <w:rsid w:val="00C66F7D"/>
    <w:rsid w:val="00C7156B"/>
    <w:rsid w:val="00C72AF1"/>
    <w:rsid w:val="00C73EAB"/>
    <w:rsid w:val="00C741C5"/>
    <w:rsid w:val="00C7468F"/>
    <w:rsid w:val="00C7592B"/>
    <w:rsid w:val="00C801CF"/>
    <w:rsid w:val="00C8122C"/>
    <w:rsid w:val="00C81DC6"/>
    <w:rsid w:val="00C829BF"/>
    <w:rsid w:val="00C838FB"/>
    <w:rsid w:val="00C83F2B"/>
    <w:rsid w:val="00C847DC"/>
    <w:rsid w:val="00C856F6"/>
    <w:rsid w:val="00C85E3D"/>
    <w:rsid w:val="00C87049"/>
    <w:rsid w:val="00C87440"/>
    <w:rsid w:val="00C906A4"/>
    <w:rsid w:val="00C924F7"/>
    <w:rsid w:val="00C9376D"/>
    <w:rsid w:val="00C95499"/>
    <w:rsid w:val="00C95B16"/>
    <w:rsid w:val="00C95FA9"/>
    <w:rsid w:val="00C97790"/>
    <w:rsid w:val="00CA093E"/>
    <w:rsid w:val="00CA0E5C"/>
    <w:rsid w:val="00CA0F1F"/>
    <w:rsid w:val="00CA384C"/>
    <w:rsid w:val="00CA4269"/>
    <w:rsid w:val="00CA59AB"/>
    <w:rsid w:val="00CA61B6"/>
    <w:rsid w:val="00CA6B92"/>
    <w:rsid w:val="00CA6D60"/>
    <w:rsid w:val="00CA77B4"/>
    <w:rsid w:val="00CA7973"/>
    <w:rsid w:val="00CA7F3B"/>
    <w:rsid w:val="00CB0BD1"/>
    <w:rsid w:val="00CB199E"/>
    <w:rsid w:val="00CB1C1E"/>
    <w:rsid w:val="00CB24A0"/>
    <w:rsid w:val="00CB52CA"/>
    <w:rsid w:val="00CB770D"/>
    <w:rsid w:val="00CB7CB2"/>
    <w:rsid w:val="00CC0D4E"/>
    <w:rsid w:val="00CC23E5"/>
    <w:rsid w:val="00CC37C7"/>
    <w:rsid w:val="00CC3AAE"/>
    <w:rsid w:val="00CC443D"/>
    <w:rsid w:val="00CD042A"/>
    <w:rsid w:val="00CD117F"/>
    <w:rsid w:val="00CD1878"/>
    <w:rsid w:val="00CD251F"/>
    <w:rsid w:val="00CD33E6"/>
    <w:rsid w:val="00CD5E8B"/>
    <w:rsid w:val="00CD5F77"/>
    <w:rsid w:val="00CD62D6"/>
    <w:rsid w:val="00CE1616"/>
    <w:rsid w:val="00CE196F"/>
    <w:rsid w:val="00CE1FDD"/>
    <w:rsid w:val="00CE2186"/>
    <w:rsid w:val="00CE25E9"/>
    <w:rsid w:val="00CE274A"/>
    <w:rsid w:val="00CE4A61"/>
    <w:rsid w:val="00CE4F3F"/>
    <w:rsid w:val="00CE5F34"/>
    <w:rsid w:val="00CE6EAF"/>
    <w:rsid w:val="00CE7E35"/>
    <w:rsid w:val="00CF0785"/>
    <w:rsid w:val="00CF1DD5"/>
    <w:rsid w:val="00CF276A"/>
    <w:rsid w:val="00CF2EA6"/>
    <w:rsid w:val="00CF4750"/>
    <w:rsid w:val="00CF4975"/>
    <w:rsid w:val="00CF57A5"/>
    <w:rsid w:val="00CF5A1E"/>
    <w:rsid w:val="00CF679D"/>
    <w:rsid w:val="00CF68D3"/>
    <w:rsid w:val="00D0040D"/>
    <w:rsid w:val="00D01B94"/>
    <w:rsid w:val="00D023CA"/>
    <w:rsid w:val="00D02B90"/>
    <w:rsid w:val="00D03768"/>
    <w:rsid w:val="00D03FD2"/>
    <w:rsid w:val="00D04AC9"/>
    <w:rsid w:val="00D04E41"/>
    <w:rsid w:val="00D0528E"/>
    <w:rsid w:val="00D0691B"/>
    <w:rsid w:val="00D0697F"/>
    <w:rsid w:val="00D06A40"/>
    <w:rsid w:val="00D06FC6"/>
    <w:rsid w:val="00D072F2"/>
    <w:rsid w:val="00D10889"/>
    <w:rsid w:val="00D119E6"/>
    <w:rsid w:val="00D132D6"/>
    <w:rsid w:val="00D149A8"/>
    <w:rsid w:val="00D1502C"/>
    <w:rsid w:val="00D177DD"/>
    <w:rsid w:val="00D2066E"/>
    <w:rsid w:val="00D20FEF"/>
    <w:rsid w:val="00D235B2"/>
    <w:rsid w:val="00D24D8F"/>
    <w:rsid w:val="00D255AB"/>
    <w:rsid w:val="00D306DA"/>
    <w:rsid w:val="00D31269"/>
    <w:rsid w:val="00D325EB"/>
    <w:rsid w:val="00D326A9"/>
    <w:rsid w:val="00D32903"/>
    <w:rsid w:val="00D343E0"/>
    <w:rsid w:val="00D35029"/>
    <w:rsid w:val="00D3578D"/>
    <w:rsid w:val="00D35798"/>
    <w:rsid w:val="00D36370"/>
    <w:rsid w:val="00D36B59"/>
    <w:rsid w:val="00D40AE3"/>
    <w:rsid w:val="00D41A3A"/>
    <w:rsid w:val="00D422D3"/>
    <w:rsid w:val="00D4714D"/>
    <w:rsid w:val="00D50734"/>
    <w:rsid w:val="00D517F5"/>
    <w:rsid w:val="00D51A03"/>
    <w:rsid w:val="00D522C3"/>
    <w:rsid w:val="00D52A58"/>
    <w:rsid w:val="00D535C4"/>
    <w:rsid w:val="00D53C91"/>
    <w:rsid w:val="00D55B58"/>
    <w:rsid w:val="00D5717E"/>
    <w:rsid w:val="00D576D0"/>
    <w:rsid w:val="00D57FD8"/>
    <w:rsid w:val="00D60161"/>
    <w:rsid w:val="00D6045D"/>
    <w:rsid w:val="00D60959"/>
    <w:rsid w:val="00D61B92"/>
    <w:rsid w:val="00D65BB3"/>
    <w:rsid w:val="00D65FD2"/>
    <w:rsid w:val="00D664C0"/>
    <w:rsid w:val="00D668B9"/>
    <w:rsid w:val="00D66A78"/>
    <w:rsid w:val="00D67A70"/>
    <w:rsid w:val="00D67CF8"/>
    <w:rsid w:val="00D70228"/>
    <w:rsid w:val="00D707DD"/>
    <w:rsid w:val="00D72ACF"/>
    <w:rsid w:val="00D72E16"/>
    <w:rsid w:val="00D741DF"/>
    <w:rsid w:val="00D74868"/>
    <w:rsid w:val="00D7535F"/>
    <w:rsid w:val="00D7553E"/>
    <w:rsid w:val="00D75B0A"/>
    <w:rsid w:val="00D77330"/>
    <w:rsid w:val="00D77C06"/>
    <w:rsid w:val="00D8001F"/>
    <w:rsid w:val="00D82308"/>
    <w:rsid w:val="00D82A9B"/>
    <w:rsid w:val="00D83F04"/>
    <w:rsid w:val="00D843A1"/>
    <w:rsid w:val="00D84D01"/>
    <w:rsid w:val="00D8512E"/>
    <w:rsid w:val="00D86C8F"/>
    <w:rsid w:val="00D8740E"/>
    <w:rsid w:val="00D87D47"/>
    <w:rsid w:val="00D91278"/>
    <w:rsid w:val="00D917E1"/>
    <w:rsid w:val="00D91B69"/>
    <w:rsid w:val="00D91FD8"/>
    <w:rsid w:val="00D92425"/>
    <w:rsid w:val="00D9318D"/>
    <w:rsid w:val="00D93BEF"/>
    <w:rsid w:val="00D95565"/>
    <w:rsid w:val="00D96BFC"/>
    <w:rsid w:val="00D97B25"/>
    <w:rsid w:val="00DA0670"/>
    <w:rsid w:val="00DA06DC"/>
    <w:rsid w:val="00DA2517"/>
    <w:rsid w:val="00DA2714"/>
    <w:rsid w:val="00DA2D18"/>
    <w:rsid w:val="00DA36ED"/>
    <w:rsid w:val="00DA4A8E"/>
    <w:rsid w:val="00DA5698"/>
    <w:rsid w:val="00DA678B"/>
    <w:rsid w:val="00DA7E8F"/>
    <w:rsid w:val="00DB0CCE"/>
    <w:rsid w:val="00DB1177"/>
    <w:rsid w:val="00DB1FE5"/>
    <w:rsid w:val="00DB512D"/>
    <w:rsid w:val="00DB5D62"/>
    <w:rsid w:val="00DB6DA3"/>
    <w:rsid w:val="00DB7D3F"/>
    <w:rsid w:val="00DC05A3"/>
    <w:rsid w:val="00DC19B3"/>
    <w:rsid w:val="00DC1E23"/>
    <w:rsid w:val="00DC2DEB"/>
    <w:rsid w:val="00DC50F3"/>
    <w:rsid w:val="00DC69A3"/>
    <w:rsid w:val="00DC6BC2"/>
    <w:rsid w:val="00DD00FB"/>
    <w:rsid w:val="00DD0419"/>
    <w:rsid w:val="00DD0A46"/>
    <w:rsid w:val="00DD3568"/>
    <w:rsid w:val="00DD3984"/>
    <w:rsid w:val="00DD55F2"/>
    <w:rsid w:val="00DD5FCE"/>
    <w:rsid w:val="00DD676D"/>
    <w:rsid w:val="00DE2692"/>
    <w:rsid w:val="00DE2BC0"/>
    <w:rsid w:val="00DE37E7"/>
    <w:rsid w:val="00DE4462"/>
    <w:rsid w:val="00DE7044"/>
    <w:rsid w:val="00DF0197"/>
    <w:rsid w:val="00DF0EFF"/>
    <w:rsid w:val="00DF183F"/>
    <w:rsid w:val="00DF20B0"/>
    <w:rsid w:val="00DF2F6E"/>
    <w:rsid w:val="00DF4655"/>
    <w:rsid w:val="00DF61B2"/>
    <w:rsid w:val="00DF6C44"/>
    <w:rsid w:val="00E00348"/>
    <w:rsid w:val="00E00B11"/>
    <w:rsid w:val="00E021ED"/>
    <w:rsid w:val="00E03E79"/>
    <w:rsid w:val="00E046ED"/>
    <w:rsid w:val="00E04BD2"/>
    <w:rsid w:val="00E05EA8"/>
    <w:rsid w:val="00E101A9"/>
    <w:rsid w:val="00E1071E"/>
    <w:rsid w:val="00E10E6C"/>
    <w:rsid w:val="00E11BBE"/>
    <w:rsid w:val="00E11D9A"/>
    <w:rsid w:val="00E1370D"/>
    <w:rsid w:val="00E13957"/>
    <w:rsid w:val="00E1576C"/>
    <w:rsid w:val="00E157D9"/>
    <w:rsid w:val="00E15A8E"/>
    <w:rsid w:val="00E1687C"/>
    <w:rsid w:val="00E16B39"/>
    <w:rsid w:val="00E16DAC"/>
    <w:rsid w:val="00E173EE"/>
    <w:rsid w:val="00E17692"/>
    <w:rsid w:val="00E17816"/>
    <w:rsid w:val="00E17F89"/>
    <w:rsid w:val="00E201CC"/>
    <w:rsid w:val="00E23811"/>
    <w:rsid w:val="00E24188"/>
    <w:rsid w:val="00E24959"/>
    <w:rsid w:val="00E26619"/>
    <w:rsid w:val="00E27341"/>
    <w:rsid w:val="00E27DEB"/>
    <w:rsid w:val="00E30D76"/>
    <w:rsid w:val="00E30E7F"/>
    <w:rsid w:val="00E3267D"/>
    <w:rsid w:val="00E335E8"/>
    <w:rsid w:val="00E347A5"/>
    <w:rsid w:val="00E34FFC"/>
    <w:rsid w:val="00E35483"/>
    <w:rsid w:val="00E36A1B"/>
    <w:rsid w:val="00E404B8"/>
    <w:rsid w:val="00E40D16"/>
    <w:rsid w:val="00E41B5C"/>
    <w:rsid w:val="00E41C68"/>
    <w:rsid w:val="00E42F7F"/>
    <w:rsid w:val="00E431E4"/>
    <w:rsid w:val="00E43763"/>
    <w:rsid w:val="00E4385D"/>
    <w:rsid w:val="00E43A1D"/>
    <w:rsid w:val="00E44768"/>
    <w:rsid w:val="00E4673A"/>
    <w:rsid w:val="00E47DFA"/>
    <w:rsid w:val="00E501BA"/>
    <w:rsid w:val="00E524C9"/>
    <w:rsid w:val="00E52B41"/>
    <w:rsid w:val="00E52F2F"/>
    <w:rsid w:val="00E5398F"/>
    <w:rsid w:val="00E54F1C"/>
    <w:rsid w:val="00E5593B"/>
    <w:rsid w:val="00E579FA"/>
    <w:rsid w:val="00E61173"/>
    <w:rsid w:val="00E61AAE"/>
    <w:rsid w:val="00E621F0"/>
    <w:rsid w:val="00E62DC7"/>
    <w:rsid w:val="00E630AB"/>
    <w:rsid w:val="00E63183"/>
    <w:rsid w:val="00E639BC"/>
    <w:rsid w:val="00E63EA9"/>
    <w:rsid w:val="00E64A64"/>
    <w:rsid w:val="00E716C9"/>
    <w:rsid w:val="00E7275E"/>
    <w:rsid w:val="00E73143"/>
    <w:rsid w:val="00E75B72"/>
    <w:rsid w:val="00E77234"/>
    <w:rsid w:val="00E8112E"/>
    <w:rsid w:val="00E824E4"/>
    <w:rsid w:val="00E83817"/>
    <w:rsid w:val="00E838C5"/>
    <w:rsid w:val="00E84157"/>
    <w:rsid w:val="00E843F8"/>
    <w:rsid w:val="00E87FBD"/>
    <w:rsid w:val="00E903C8"/>
    <w:rsid w:val="00E90A75"/>
    <w:rsid w:val="00E90FAA"/>
    <w:rsid w:val="00E91806"/>
    <w:rsid w:val="00E922A2"/>
    <w:rsid w:val="00E93784"/>
    <w:rsid w:val="00E946CC"/>
    <w:rsid w:val="00E974C4"/>
    <w:rsid w:val="00EA0AF2"/>
    <w:rsid w:val="00EA172F"/>
    <w:rsid w:val="00EA39F8"/>
    <w:rsid w:val="00EA3E56"/>
    <w:rsid w:val="00EA4E88"/>
    <w:rsid w:val="00EA5FED"/>
    <w:rsid w:val="00EA6E9B"/>
    <w:rsid w:val="00EA71BF"/>
    <w:rsid w:val="00EB043B"/>
    <w:rsid w:val="00EB063B"/>
    <w:rsid w:val="00EB2FE3"/>
    <w:rsid w:val="00EB41B9"/>
    <w:rsid w:val="00EB55A6"/>
    <w:rsid w:val="00EB6759"/>
    <w:rsid w:val="00EB6940"/>
    <w:rsid w:val="00EB6AC5"/>
    <w:rsid w:val="00EB7316"/>
    <w:rsid w:val="00EB75D8"/>
    <w:rsid w:val="00EC0731"/>
    <w:rsid w:val="00EC0901"/>
    <w:rsid w:val="00EC3680"/>
    <w:rsid w:val="00EC47A2"/>
    <w:rsid w:val="00EC56B7"/>
    <w:rsid w:val="00EC69F8"/>
    <w:rsid w:val="00EC79A7"/>
    <w:rsid w:val="00ED0044"/>
    <w:rsid w:val="00ED033F"/>
    <w:rsid w:val="00ED1934"/>
    <w:rsid w:val="00ED25CC"/>
    <w:rsid w:val="00ED26A7"/>
    <w:rsid w:val="00ED2EFD"/>
    <w:rsid w:val="00ED33A6"/>
    <w:rsid w:val="00ED432F"/>
    <w:rsid w:val="00ED443A"/>
    <w:rsid w:val="00EE1FCE"/>
    <w:rsid w:val="00EE21C4"/>
    <w:rsid w:val="00EE3241"/>
    <w:rsid w:val="00EE3D50"/>
    <w:rsid w:val="00EE47D7"/>
    <w:rsid w:val="00EE6368"/>
    <w:rsid w:val="00EE73FB"/>
    <w:rsid w:val="00EF3E25"/>
    <w:rsid w:val="00F00603"/>
    <w:rsid w:val="00F01504"/>
    <w:rsid w:val="00F04196"/>
    <w:rsid w:val="00F04AE8"/>
    <w:rsid w:val="00F04BE9"/>
    <w:rsid w:val="00F05F17"/>
    <w:rsid w:val="00F0696A"/>
    <w:rsid w:val="00F06C19"/>
    <w:rsid w:val="00F1092C"/>
    <w:rsid w:val="00F10BCE"/>
    <w:rsid w:val="00F115A9"/>
    <w:rsid w:val="00F11886"/>
    <w:rsid w:val="00F1246D"/>
    <w:rsid w:val="00F127C3"/>
    <w:rsid w:val="00F12EC0"/>
    <w:rsid w:val="00F131D3"/>
    <w:rsid w:val="00F13A6C"/>
    <w:rsid w:val="00F146CA"/>
    <w:rsid w:val="00F15551"/>
    <w:rsid w:val="00F1575F"/>
    <w:rsid w:val="00F159CA"/>
    <w:rsid w:val="00F167DF"/>
    <w:rsid w:val="00F176F7"/>
    <w:rsid w:val="00F21A8A"/>
    <w:rsid w:val="00F230EA"/>
    <w:rsid w:val="00F24ED6"/>
    <w:rsid w:val="00F2526E"/>
    <w:rsid w:val="00F257CA"/>
    <w:rsid w:val="00F259A9"/>
    <w:rsid w:val="00F314F5"/>
    <w:rsid w:val="00F318C2"/>
    <w:rsid w:val="00F31BEF"/>
    <w:rsid w:val="00F32146"/>
    <w:rsid w:val="00F32345"/>
    <w:rsid w:val="00F37B6D"/>
    <w:rsid w:val="00F42143"/>
    <w:rsid w:val="00F44C99"/>
    <w:rsid w:val="00F44E7D"/>
    <w:rsid w:val="00F461F7"/>
    <w:rsid w:val="00F51DB5"/>
    <w:rsid w:val="00F533E6"/>
    <w:rsid w:val="00F54ADA"/>
    <w:rsid w:val="00F56A91"/>
    <w:rsid w:val="00F56B4B"/>
    <w:rsid w:val="00F56B9B"/>
    <w:rsid w:val="00F60E70"/>
    <w:rsid w:val="00F638BB"/>
    <w:rsid w:val="00F64F72"/>
    <w:rsid w:val="00F66F37"/>
    <w:rsid w:val="00F67BD6"/>
    <w:rsid w:val="00F70D45"/>
    <w:rsid w:val="00F72E21"/>
    <w:rsid w:val="00F72FA5"/>
    <w:rsid w:val="00F73CBD"/>
    <w:rsid w:val="00F73E55"/>
    <w:rsid w:val="00F74588"/>
    <w:rsid w:val="00F74CB3"/>
    <w:rsid w:val="00F74DA4"/>
    <w:rsid w:val="00F74E0E"/>
    <w:rsid w:val="00F752A9"/>
    <w:rsid w:val="00F80E57"/>
    <w:rsid w:val="00F8173C"/>
    <w:rsid w:val="00F83E11"/>
    <w:rsid w:val="00F84CF0"/>
    <w:rsid w:val="00F856B8"/>
    <w:rsid w:val="00F8725F"/>
    <w:rsid w:val="00F90306"/>
    <w:rsid w:val="00F90BB9"/>
    <w:rsid w:val="00F913A5"/>
    <w:rsid w:val="00F9170E"/>
    <w:rsid w:val="00F91CE6"/>
    <w:rsid w:val="00F954B5"/>
    <w:rsid w:val="00F955CF"/>
    <w:rsid w:val="00F9693A"/>
    <w:rsid w:val="00FA1458"/>
    <w:rsid w:val="00FA254E"/>
    <w:rsid w:val="00FA2647"/>
    <w:rsid w:val="00FA26E7"/>
    <w:rsid w:val="00FA2E24"/>
    <w:rsid w:val="00FA3942"/>
    <w:rsid w:val="00FA4029"/>
    <w:rsid w:val="00FA4706"/>
    <w:rsid w:val="00FA7E89"/>
    <w:rsid w:val="00FB08B4"/>
    <w:rsid w:val="00FB1629"/>
    <w:rsid w:val="00FB2672"/>
    <w:rsid w:val="00FB424F"/>
    <w:rsid w:val="00FB4CF1"/>
    <w:rsid w:val="00FB634C"/>
    <w:rsid w:val="00FB79A3"/>
    <w:rsid w:val="00FB7E88"/>
    <w:rsid w:val="00FC0CD8"/>
    <w:rsid w:val="00FC13B9"/>
    <w:rsid w:val="00FC1555"/>
    <w:rsid w:val="00FC1A19"/>
    <w:rsid w:val="00FC1BCF"/>
    <w:rsid w:val="00FC3894"/>
    <w:rsid w:val="00FC59D8"/>
    <w:rsid w:val="00FC5ECC"/>
    <w:rsid w:val="00FD0830"/>
    <w:rsid w:val="00FD116D"/>
    <w:rsid w:val="00FD435D"/>
    <w:rsid w:val="00FD4FD0"/>
    <w:rsid w:val="00FD6166"/>
    <w:rsid w:val="00FD7F9F"/>
    <w:rsid w:val="00FE19B2"/>
    <w:rsid w:val="00FE1FE5"/>
    <w:rsid w:val="00FE2189"/>
    <w:rsid w:val="00FE25D9"/>
    <w:rsid w:val="00FE2B0E"/>
    <w:rsid w:val="00FE53FF"/>
    <w:rsid w:val="00FE59A0"/>
    <w:rsid w:val="00FE5C72"/>
    <w:rsid w:val="00FE67C9"/>
    <w:rsid w:val="00FE76B1"/>
    <w:rsid w:val="00FF3DC7"/>
    <w:rsid w:val="00FF4FD5"/>
    <w:rsid w:val="00FF5459"/>
    <w:rsid w:val="43FAA376"/>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46B22"/>
  <w15:docId w15:val="{2BC5D7DF-5CDD-40C3-A378-727116EA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E7E48"/>
    <w:rPr>
      <w:rFonts w:ascii="Calibri" w:hAnsi="Calibri" w:cs="Calibri"/>
      <w:noProof/>
      <w:lang w:val="en-US"/>
    </w:rPr>
  </w:style>
  <w:style w:type="paragraph" w:styleId="Titre1">
    <w:name w:val="heading 1"/>
    <w:basedOn w:val="Normal"/>
    <w:next w:val="Normal"/>
    <w:link w:val="Titre1Car"/>
    <w:uiPriority w:val="9"/>
    <w:rsid w:val="00E41B5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semiHidden/>
    <w:unhideWhenUsed/>
    <w:rsid w:val="00EA5FE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7A6EB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8">
    <w:name w:val="heading 8"/>
    <w:basedOn w:val="Normal"/>
    <w:next w:val="Normal"/>
    <w:link w:val="Titre8Car"/>
    <w:rsid w:val="009F56F3"/>
    <w:pPr>
      <w:keepNext/>
      <w:tabs>
        <w:tab w:val="left" w:pos="1530"/>
        <w:tab w:val="left" w:pos="1800"/>
      </w:tabs>
      <w:autoSpaceDE w:val="0"/>
      <w:autoSpaceDN w:val="0"/>
      <w:adjustRightInd w:val="0"/>
      <w:outlineLvl w:val="7"/>
    </w:pPr>
    <w:rPr>
      <w:rFonts w:ascii="Times New Roman" w:eastAsia="Times New Roman" w:hAnsi="Times New Roman" w:cs="Times New Roman"/>
      <w:bCs/>
      <w:sz w:val="28"/>
      <w:szCs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D4288"/>
    <w:pPr>
      <w:tabs>
        <w:tab w:val="center" w:pos="4320"/>
        <w:tab w:val="right" w:pos="8640"/>
      </w:tabs>
    </w:pPr>
  </w:style>
  <w:style w:type="character" w:customStyle="1" w:styleId="En-tteCar">
    <w:name w:val="En-tête Car"/>
    <w:basedOn w:val="Policepardfaut"/>
    <w:link w:val="En-tte"/>
    <w:uiPriority w:val="99"/>
    <w:rsid w:val="005D4288"/>
    <w:rPr>
      <w:rFonts w:ascii="Calibri" w:hAnsi="Calibri" w:cs="Calibri"/>
    </w:rPr>
  </w:style>
  <w:style w:type="paragraph" w:styleId="Pieddepage">
    <w:name w:val="footer"/>
    <w:basedOn w:val="Normal"/>
    <w:link w:val="PieddepageCar"/>
    <w:uiPriority w:val="99"/>
    <w:unhideWhenUsed/>
    <w:rsid w:val="005D4288"/>
    <w:pPr>
      <w:tabs>
        <w:tab w:val="center" w:pos="4320"/>
        <w:tab w:val="right" w:pos="8640"/>
      </w:tabs>
    </w:pPr>
  </w:style>
  <w:style w:type="character" w:customStyle="1" w:styleId="PieddepageCar">
    <w:name w:val="Pied de page Car"/>
    <w:basedOn w:val="Policepardfaut"/>
    <w:link w:val="Pieddepage"/>
    <w:uiPriority w:val="99"/>
    <w:rsid w:val="005D4288"/>
    <w:rPr>
      <w:rFonts w:ascii="Calibri" w:hAnsi="Calibri" w:cs="Calibri"/>
    </w:rPr>
  </w:style>
  <w:style w:type="paragraph" w:styleId="Textedebulles">
    <w:name w:val="Balloon Text"/>
    <w:basedOn w:val="Normal"/>
    <w:link w:val="TextedebullesCar"/>
    <w:uiPriority w:val="99"/>
    <w:semiHidden/>
    <w:unhideWhenUsed/>
    <w:rsid w:val="005D4288"/>
    <w:rPr>
      <w:rFonts w:ascii="Tahoma" w:hAnsi="Tahoma" w:cs="Tahoma"/>
      <w:sz w:val="16"/>
      <w:szCs w:val="16"/>
    </w:rPr>
  </w:style>
  <w:style w:type="character" w:customStyle="1" w:styleId="TextedebullesCar">
    <w:name w:val="Texte de bulles Car"/>
    <w:basedOn w:val="Policepardfaut"/>
    <w:link w:val="Textedebulles"/>
    <w:uiPriority w:val="99"/>
    <w:semiHidden/>
    <w:rsid w:val="005D4288"/>
    <w:rPr>
      <w:rFonts w:ascii="Tahoma" w:hAnsi="Tahoma" w:cs="Tahoma"/>
      <w:sz w:val="16"/>
      <w:szCs w:val="16"/>
    </w:rPr>
  </w:style>
  <w:style w:type="table" w:styleId="Grilledutableau">
    <w:name w:val="Table Grid"/>
    <w:basedOn w:val="TableauNormal"/>
    <w:uiPriority w:val="59"/>
    <w:rsid w:val="00C603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6028D5"/>
    <w:pPr>
      <w:ind w:left="720"/>
      <w:contextualSpacing/>
    </w:pPr>
  </w:style>
  <w:style w:type="character" w:styleId="Lienhypertexte">
    <w:name w:val="Hyperlink"/>
    <w:basedOn w:val="Policepardfaut"/>
    <w:uiPriority w:val="99"/>
    <w:unhideWhenUsed/>
    <w:rsid w:val="005C3AB8"/>
    <w:rPr>
      <w:color w:val="0000FF" w:themeColor="hyperlink"/>
      <w:u w:val="single"/>
    </w:rPr>
  </w:style>
  <w:style w:type="character" w:customStyle="1" w:styleId="Titre8Car">
    <w:name w:val="Titre 8 Car"/>
    <w:basedOn w:val="Policepardfaut"/>
    <w:link w:val="Titre8"/>
    <w:rsid w:val="009F56F3"/>
    <w:rPr>
      <w:rFonts w:ascii="Times New Roman" w:eastAsia="Times New Roman" w:hAnsi="Times New Roman" w:cs="Times New Roman"/>
      <w:bCs/>
      <w:sz w:val="28"/>
      <w:szCs w:val="28"/>
      <w:lang w:eastAsia="fr-FR"/>
    </w:rPr>
  </w:style>
  <w:style w:type="paragraph" w:styleId="NormalWeb">
    <w:name w:val="Normal (Web)"/>
    <w:basedOn w:val="Normal"/>
    <w:semiHidden/>
    <w:rsid w:val="009F56F3"/>
    <w:pPr>
      <w:spacing w:before="100" w:beforeAutospacing="1" w:after="100" w:afterAutospacing="1"/>
    </w:pPr>
    <w:rPr>
      <w:rFonts w:ascii="Times New Roman" w:eastAsia="Times New Roman" w:hAnsi="Times New Roman" w:cs="Times New Roman"/>
      <w:sz w:val="24"/>
      <w:szCs w:val="24"/>
    </w:rPr>
  </w:style>
  <w:style w:type="paragraph" w:customStyle="1" w:styleId="CVtitre">
    <w:name w:val="CV titre"/>
    <w:basedOn w:val="Normal"/>
    <w:next w:val="Normal"/>
    <w:link w:val="CVtitreCar"/>
    <w:uiPriority w:val="99"/>
    <w:rsid w:val="00BD714E"/>
    <w:pPr>
      <w:spacing w:before="120" w:after="120"/>
    </w:pPr>
    <w:rPr>
      <w:rFonts w:ascii="Arial Narrow" w:eastAsia="Times New Roman" w:hAnsi="Arial Narrow" w:cs="Times New Roman"/>
      <w:b/>
      <w:bCs/>
      <w:color w:val="A6CE39"/>
      <w:lang w:eastAsia="fr-FR"/>
    </w:rPr>
  </w:style>
  <w:style w:type="character" w:customStyle="1" w:styleId="CVtitreCar">
    <w:name w:val="CV titre Car"/>
    <w:basedOn w:val="Policepardfaut"/>
    <w:link w:val="CVtitre"/>
    <w:uiPriority w:val="99"/>
    <w:rsid w:val="00BD714E"/>
    <w:rPr>
      <w:rFonts w:ascii="Arial Narrow" w:eastAsia="Times New Roman" w:hAnsi="Arial Narrow" w:cs="Times New Roman"/>
      <w:b/>
      <w:bCs/>
      <w:color w:val="A6CE39"/>
      <w:lang w:eastAsia="fr-FR"/>
    </w:rPr>
  </w:style>
  <w:style w:type="character" w:styleId="Rfrencelgre">
    <w:name w:val="Subtle Reference"/>
    <w:basedOn w:val="Policepardfaut"/>
    <w:uiPriority w:val="31"/>
    <w:rsid w:val="00202921"/>
    <w:rPr>
      <w:smallCaps/>
      <w:color w:val="5A5A5A" w:themeColor="text1" w:themeTint="A5"/>
    </w:rPr>
  </w:style>
  <w:style w:type="paragraph" w:styleId="Sous-titre">
    <w:name w:val="Subtitle"/>
    <w:basedOn w:val="Normal"/>
    <w:next w:val="Normal"/>
    <w:link w:val="Sous-titreCar"/>
    <w:uiPriority w:val="11"/>
    <w:rsid w:val="0020292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202921"/>
    <w:rPr>
      <w:rFonts w:eastAsiaTheme="minorEastAsia"/>
      <w:color w:val="5A5A5A" w:themeColor="text1" w:themeTint="A5"/>
      <w:spacing w:val="15"/>
    </w:rPr>
  </w:style>
  <w:style w:type="paragraph" w:customStyle="1" w:styleId="Exprience">
    <w:name w:val="Expérience"/>
    <w:basedOn w:val="Normal"/>
    <w:link w:val="ExprienceCar"/>
    <w:autoRedefine/>
    <w:qFormat/>
    <w:rsid w:val="0047565F"/>
    <w:pPr>
      <w:spacing w:before="360" w:after="360"/>
    </w:pPr>
    <w:rPr>
      <w:rFonts w:ascii="Arial" w:hAnsi="Arial" w:cs="Arial"/>
      <w:bCs/>
      <w:color w:val="002957"/>
      <w:sz w:val="32"/>
      <w:szCs w:val="32"/>
    </w:rPr>
  </w:style>
  <w:style w:type="paragraph" w:customStyle="1" w:styleId="EMPLOYEUR">
    <w:name w:val="EMPLOYEUR"/>
    <w:basedOn w:val="Normal"/>
    <w:link w:val="EMPLOYEURChar"/>
    <w:autoRedefine/>
    <w:qFormat/>
    <w:rsid w:val="00A63172"/>
    <w:pPr>
      <w:tabs>
        <w:tab w:val="right" w:pos="9355"/>
      </w:tabs>
    </w:pPr>
    <w:rPr>
      <w:rFonts w:ascii="Arial" w:eastAsia="Calibri" w:hAnsi="Arial" w:cs="Poppins Medium"/>
      <w:caps/>
      <w:color w:val="1F96E3"/>
      <w:szCs w:val="20"/>
    </w:rPr>
  </w:style>
  <w:style w:type="paragraph" w:styleId="Corpsdetexte">
    <w:name w:val="Body Text"/>
    <w:basedOn w:val="Normal"/>
    <w:link w:val="CorpsdetexteCar"/>
    <w:uiPriority w:val="99"/>
    <w:semiHidden/>
    <w:unhideWhenUsed/>
    <w:rsid w:val="00D65BB3"/>
    <w:pPr>
      <w:spacing w:after="120"/>
    </w:pPr>
  </w:style>
  <w:style w:type="character" w:customStyle="1" w:styleId="CorpsdetexteCar">
    <w:name w:val="Corps de texte Car"/>
    <w:basedOn w:val="Policepardfaut"/>
    <w:link w:val="Corpsdetexte"/>
    <w:uiPriority w:val="99"/>
    <w:semiHidden/>
    <w:rsid w:val="00D65BB3"/>
    <w:rPr>
      <w:rFonts w:ascii="Calibri" w:hAnsi="Calibri" w:cs="Calibri"/>
    </w:rPr>
  </w:style>
  <w:style w:type="table" w:customStyle="1" w:styleId="Grilledutableau1">
    <w:name w:val="Grille du tableau1"/>
    <w:basedOn w:val="TableauNormal"/>
    <w:next w:val="Grilledutableau"/>
    <w:uiPriority w:val="59"/>
    <w:rsid w:val="00D65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traitcorpsdetexte">
    <w:name w:val="Body Text Indent"/>
    <w:basedOn w:val="Normal"/>
    <w:link w:val="RetraitcorpsdetexteCar"/>
    <w:uiPriority w:val="99"/>
    <w:semiHidden/>
    <w:unhideWhenUsed/>
    <w:rsid w:val="0052150B"/>
    <w:pPr>
      <w:spacing w:after="120"/>
      <w:ind w:left="283"/>
    </w:pPr>
  </w:style>
  <w:style w:type="character" w:customStyle="1" w:styleId="RetraitcorpsdetexteCar">
    <w:name w:val="Retrait corps de texte Car"/>
    <w:basedOn w:val="Policepardfaut"/>
    <w:link w:val="Retraitcorpsdetexte"/>
    <w:uiPriority w:val="99"/>
    <w:semiHidden/>
    <w:rsid w:val="0052150B"/>
    <w:rPr>
      <w:rFonts w:ascii="Calibri" w:hAnsi="Calibri" w:cs="Calibri"/>
    </w:rPr>
  </w:style>
  <w:style w:type="character" w:customStyle="1" w:styleId="ExprienceCar">
    <w:name w:val="Expérience Car"/>
    <w:basedOn w:val="Policepardfaut"/>
    <w:link w:val="Exprience"/>
    <w:rsid w:val="0047565F"/>
    <w:rPr>
      <w:rFonts w:ascii="Arial" w:hAnsi="Arial" w:cs="Arial"/>
      <w:bCs/>
      <w:color w:val="002957"/>
      <w:sz w:val="32"/>
      <w:szCs w:val="32"/>
    </w:rPr>
  </w:style>
  <w:style w:type="table" w:customStyle="1" w:styleId="Grilledutableau2">
    <w:name w:val="Grille du tableau2"/>
    <w:basedOn w:val="TableauNormal"/>
    <w:next w:val="Grilledutableau"/>
    <w:uiPriority w:val="59"/>
    <w:rsid w:val="003F6E96"/>
    <w:rPr>
      <w:rFonts w:ascii="Times New Roman" w:eastAsia="Times New Roman" w:hAnsi="Times New Roman" w:cs="Times New Roman"/>
      <w:sz w:val="20"/>
      <w:szCs w:val="20"/>
      <w:lang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style>
  <w:style w:type="paragraph" w:customStyle="1" w:styleId="Gras">
    <w:name w:val="Gras"/>
    <w:basedOn w:val="NormalArial"/>
    <w:link w:val="GrasCar"/>
    <w:qFormat/>
    <w:rsid w:val="00FD116D"/>
    <w:pPr>
      <w:tabs>
        <w:tab w:val="left" w:pos="567"/>
      </w:tabs>
      <w:ind w:left="567" w:hanging="567"/>
    </w:pPr>
    <w:rPr>
      <w:rFonts w:cs="Arial"/>
      <w:b/>
      <w:bCs/>
    </w:rPr>
  </w:style>
  <w:style w:type="paragraph" w:styleId="Textebrut">
    <w:name w:val="Plain Text"/>
    <w:basedOn w:val="Normal"/>
    <w:link w:val="TextebrutCar"/>
    <w:uiPriority w:val="99"/>
    <w:unhideWhenUsed/>
    <w:rsid w:val="00901EBA"/>
    <w:rPr>
      <w:rFonts w:ascii="Consolas" w:eastAsia="Calibri" w:hAnsi="Consolas" w:cs="Consolas"/>
      <w:sz w:val="21"/>
      <w:szCs w:val="21"/>
    </w:rPr>
  </w:style>
  <w:style w:type="character" w:customStyle="1" w:styleId="TextebrutCar">
    <w:name w:val="Texte brut Car"/>
    <w:basedOn w:val="Policepardfaut"/>
    <w:link w:val="Textebrut"/>
    <w:uiPriority w:val="99"/>
    <w:rsid w:val="00901EBA"/>
    <w:rPr>
      <w:rFonts w:ascii="Consolas" w:eastAsia="Calibri" w:hAnsi="Consolas" w:cs="Consolas"/>
      <w:sz w:val="21"/>
      <w:szCs w:val="21"/>
    </w:rPr>
  </w:style>
  <w:style w:type="character" w:customStyle="1" w:styleId="Titre1Car">
    <w:name w:val="Titre 1 Car"/>
    <w:basedOn w:val="Policepardfaut"/>
    <w:link w:val="Titre1"/>
    <w:uiPriority w:val="9"/>
    <w:rsid w:val="00E41B5C"/>
    <w:rPr>
      <w:rFonts w:asciiTheme="majorHAnsi" w:eastAsiaTheme="majorEastAsia" w:hAnsiTheme="majorHAnsi" w:cstheme="majorBidi"/>
      <w:color w:val="365F91" w:themeColor="accent1" w:themeShade="BF"/>
      <w:sz w:val="32"/>
      <w:szCs w:val="32"/>
    </w:rPr>
  </w:style>
  <w:style w:type="character" w:customStyle="1" w:styleId="HTMLCite2">
    <w:name w:val="HTML Cite2"/>
    <w:rsid w:val="002206E3"/>
    <w:rPr>
      <w:i/>
      <w:iCs/>
    </w:rPr>
  </w:style>
  <w:style w:type="paragraph" w:customStyle="1" w:styleId="Entreprise">
    <w:name w:val="Entreprise"/>
    <w:basedOn w:val="Normal"/>
    <w:link w:val="EntrepriseCar"/>
    <w:rsid w:val="000700B1"/>
    <w:pPr>
      <w:tabs>
        <w:tab w:val="right" w:pos="9214"/>
      </w:tabs>
    </w:pPr>
    <w:rPr>
      <w:rFonts w:ascii="Arial" w:eastAsia="Calibri" w:hAnsi="Arial" w:cs="Arial"/>
      <w:b/>
      <w:caps/>
      <w:color w:val="595959" w:themeColor="text1" w:themeTint="A6"/>
    </w:rPr>
  </w:style>
  <w:style w:type="character" w:customStyle="1" w:styleId="EntrepriseCar">
    <w:name w:val="Entreprise Car"/>
    <w:basedOn w:val="Policepardfaut"/>
    <w:link w:val="Entreprise"/>
    <w:rsid w:val="000700B1"/>
    <w:rPr>
      <w:rFonts w:ascii="Arial" w:eastAsia="Calibri" w:hAnsi="Arial" w:cs="Arial"/>
      <w:b/>
      <w:caps/>
      <w:color w:val="595959" w:themeColor="text1" w:themeTint="A6"/>
    </w:rPr>
  </w:style>
  <w:style w:type="paragraph" w:customStyle="1" w:styleId="Normalitalique">
    <w:name w:val="Normal italique"/>
    <w:basedOn w:val="Normal"/>
    <w:link w:val="NormalitaliqueCar"/>
    <w:rsid w:val="000700B1"/>
    <w:pPr>
      <w:spacing w:line="276" w:lineRule="auto"/>
    </w:pPr>
    <w:rPr>
      <w:rFonts w:ascii="Arial" w:eastAsia="Times New Roman" w:hAnsi="Arial" w:cs="Arial"/>
      <w:i/>
      <w:iCs/>
      <w:color w:val="595959" w:themeColor="text1" w:themeTint="A6"/>
      <w:lang w:eastAsia="en-CA"/>
    </w:rPr>
  </w:style>
  <w:style w:type="character" w:customStyle="1" w:styleId="NormalitaliqueCar">
    <w:name w:val="Normal italique Car"/>
    <w:basedOn w:val="Policepardfaut"/>
    <w:link w:val="Normalitalique"/>
    <w:rsid w:val="000700B1"/>
    <w:rPr>
      <w:rFonts w:ascii="Arial" w:eastAsia="Times New Roman" w:hAnsi="Arial" w:cs="Arial"/>
      <w:i/>
      <w:iCs/>
      <w:color w:val="595959" w:themeColor="text1" w:themeTint="A6"/>
      <w:lang w:eastAsia="en-CA"/>
    </w:rPr>
  </w:style>
  <w:style w:type="paragraph" w:customStyle="1" w:styleId="Puces1">
    <w:name w:val="Puces 1"/>
    <w:basedOn w:val="Paragraphedeliste"/>
    <w:link w:val="Puces1Car"/>
    <w:rsid w:val="000700B1"/>
    <w:pPr>
      <w:numPr>
        <w:numId w:val="1"/>
      </w:numPr>
      <w:tabs>
        <w:tab w:val="right" w:pos="993"/>
        <w:tab w:val="right" w:pos="9214"/>
      </w:tabs>
    </w:pPr>
    <w:rPr>
      <w:rFonts w:ascii="Arial" w:hAnsi="Arial" w:cs="Arial"/>
      <w:color w:val="595959" w:themeColor="text1" w:themeTint="A6"/>
    </w:rPr>
  </w:style>
  <w:style w:type="character" w:customStyle="1" w:styleId="Puces1Car">
    <w:name w:val="Puces 1 Car"/>
    <w:basedOn w:val="Policepardfaut"/>
    <w:link w:val="Puces1"/>
    <w:rsid w:val="000700B1"/>
    <w:rPr>
      <w:rFonts w:ascii="Arial" w:hAnsi="Arial" w:cs="Arial"/>
      <w:color w:val="595959" w:themeColor="text1" w:themeTint="A6"/>
    </w:rPr>
  </w:style>
  <w:style w:type="character" w:customStyle="1" w:styleId="EMPLOYEURChar">
    <w:name w:val="EMPLOYEUR Char"/>
    <w:basedOn w:val="Policepardfaut"/>
    <w:link w:val="EMPLOYEUR"/>
    <w:rsid w:val="00A63172"/>
    <w:rPr>
      <w:rFonts w:ascii="Arial" w:eastAsia="Calibri" w:hAnsi="Arial" w:cs="Poppins Medium"/>
      <w:caps/>
      <w:color w:val="1F96E3"/>
      <w:szCs w:val="20"/>
    </w:rPr>
  </w:style>
  <w:style w:type="paragraph" w:customStyle="1" w:styleId="NormalArial">
    <w:name w:val="Normal Arial"/>
    <w:basedOn w:val="Normal"/>
    <w:link w:val="NormalArialCar"/>
    <w:qFormat/>
    <w:rsid w:val="00852FCD"/>
    <w:pPr>
      <w:tabs>
        <w:tab w:val="right" w:pos="9354"/>
      </w:tabs>
    </w:pPr>
    <w:rPr>
      <w:rFonts w:ascii="Arial" w:hAnsi="Arial" w:cs="Poppins Light"/>
      <w:color w:val="002957"/>
      <w:szCs w:val="20"/>
    </w:rPr>
  </w:style>
  <w:style w:type="paragraph" w:customStyle="1" w:styleId="Stylegras">
    <w:name w:val="Style gras"/>
    <w:basedOn w:val="Normal"/>
    <w:link w:val="StylegrasCar"/>
    <w:rsid w:val="000700B1"/>
    <w:pPr>
      <w:tabs>
        <w:tab w:val="left" w:pos="709"/>
        <w:tab w:val="right" w:pos="9214"/>
      </w:tabs>
    </w:pPr>
    <w:rPr>
      <w:rFonts w:ascii="Arial" w:hAnsi="Arial" w:cs="Arial"/>
      <w:b/>
      <w:color w:val="595959" w:themeColor="text1" w:themeTint="A6"/>
    </w:rPr>
  </w:style>
  <w:style w:type="character" w:customStyle="1" w:styleId="StylegrasCar">
    <w:name w:val="Style gras Car"/>
    <w:basedOn w:val="Policepardfaut"/>
    <w:link w:val="Stylegras"/>
    <w:rsid w:val="000700B1"/>
    <w:rPr>
      <w:rFonts w:ascii="Arial" w:hAnsi="Arial" w:cs="Arial"/>
      <w:b/>
      <w:color w:val="595959" w:themeColor="text1" w:themeTint="A6"/>
    </w:rPr>
  </w:style>
  <w:style w:type="paragraph" w:customStyle="1" w:styleId="Stylenormal">
    <w:name w:val="Style normal"/>
    <w:basedOn w:val="Normal"/>
    <w:link w:val="StylenormalCar"/>
    <w:rsid w:val="000700B1"/>
    <w:pPr>
      <w:tabs>
        <w:tab w:val="right" w:pos="9214"/>
      </w:tabs>
    </w:pPr>
    <w:rPr>
      <w:rFonts w:ascii="Arial" w:hAnsi="Arial" w:cs="Arial"/>
      <w:color w:val="595959" w:themeColor="text1" w:themeTint="A6"/>
    </w:rPr>
  </w:style>
  <w:style w:type="character" w:customStyle="1" w:styleId="StylenormalCar">
    <w:name w:val="Style normal Car"/>
    <w:basedOn w:val="Policepardfaut"/>
    <w:link w:val="Stylenormal"/>
    <w:rsid w:val="000700B1"/>
    <w:rPr>
      <w:rFonts w:ascii="Arial" w:hAnsi="Arial" w:cs="Arial"/>
      <w:color w:val="595959" w:themeColor="text1" w:themeTint="A6"/>
    </w:rPr>
  </w:style>
  <w:style w:type="character" w:customStyle="1" w:styleId="Body-ELChar">
    <w:name w:val="Body-EL Char"/>
    <w:basedOn w:val="Policepardfaut"/>
    <w:link w:val="Body-EL"/>
    <w:rsid w:val="00CE5F34"/>
    <w:rPr>
      <w:rFonts w:ascii="Poppins Light" w:hAnsi="Poppins Light" w:cs="Poppins Light"/>
      <w:color w:val="002957"/>
      <w:sz w:val="20"/>
      <w:szCs w:val="21"/>
    </w:rPr>
  </w:style>
  <w:style w:type="character" w:customStyle="1" w:styleId="Body-BoldChar">
    <w:name w:val="Body-Bold Char"/>
    <w:basedOn w:val="Body-ELChar"/>
    <w:link w:val="Body-Bold"/>
    <w:rsid w:val="00CE5F34"/>
    <w:rPr>
      <w:rFonts w:ascii="Poppins Medium" w:hAnsi="Poppins Medium" w:cs="Poppins Light"/>
      <w:bCs/>
      <w:color w:val="001557"/>
      <w:sz w:val="20"/>
      <w:szCs w:val="20"/>
    </w:rPr>
  </w:style>
  <w:style w:type="paragraph" w:customStyle="1" w:styleId="Tiret1">
    <w:name w:val="Tiret 1"/>
    <w:basedOn w:val="Tiret2"/>
    <w:link w:val="Tiret1Car"/>
    <w:autoRedefine/>
    <w:qFormat/>
    <w:rsid w:val="00A45E5F"/>
    <w:pPr>
      <w:ind w:left="567"/>
    </w:pPr>
  </w:style>
  <w:style w:type="character" w:customStyle="1" w:styleId="Titre2Car">
    <w:name w:val="Titre 2 Car"/>
    <w:basedOn w:val="Policepardfaut"/>
    <w:link w:val="Titre2"/>
    <w:uiPriority w:val="9"/>
    <w:semiHidden/>
    <w:rsid w:val="00EA5FED"/>
    <w:rPr>
      <w:rFonts w:asciiTheme="majorHAnsi" w:eastAsiaTheme="majorEastAsia" w:hAnsiTheme="majorHAnsi" w:cstheme="majorBidi"/>
      <w:color w:val="365F91" w:themeColor="accent1" w:themeShade="BF"/>
      <w:sz w:val="26"/>
      <w:szCs w:val="26"/>
    </w:rPr>
  </w:style>
  <w:style w:type="paragraph" w:customStyle="1" w:styleId="Section-EL">
    <w:name w:val="Section-EL"/>
    <w:basedOn w:val="Normal"/>
    <w:rsid w:val="00387A69"/>
    <w:pPr>
      <w:ind w:left="227" w:hanging="227"/>
    </w:pPr>
    <w:rPr>
      <w:rFonts w:ascii="Poppins Light" w:hAnsi="Poppins Light" w:cs="Poppins Light"/>
      <w:bCs/>
      <w:color w:val="002957"/>
      <w:sz w:val="32"/>
      <w:szCs w:val="32"/>
      <w:lang w:val="en-CA"/>
    </w:rPr>
  </w:style>
  <w:style w:type="paragraph" w:customStyle="1" w:styleId="Body-EL">
    <w:name w:val="Body-EL"/>
    <w:basedOn w:val="Normal"/>
    <w:link w:val="Body-ELChar"/>
    <w:rsid w:val="00CF57A5"/>
    <w:pPr>
      <w:tabs>
        <w:tab w:val="right" w:pos="993"/>
        <w:tab w:val="right" w:pos="9214"/>
      </w:tabs>
    </w:pPr>
    <w:rPr>
      <w:rFonts w:ascii="Poppins Light" w:hAnsi="Poppins Light" w:cs="Poppins Light"/>
      <w:color w:val="002957"/>
      <w:sz w:val="20"/>
      <w:szCs w:val="21"/>
    </w:rPr>
  </w:style>
  <w:style w:type="paragraph" w:customStyle="1" w:styleId="Bullet-Dash-EL">
    <w:name w:val="Bullet-Dash-EL"/>
    <w:basedOn w:val="Puces1"/>
    <w:rsid w:val="000D5DB8"/>
    <w:pPr>
      <w:numPr>
        <w:numId w:val="2"/>
      </w:numPr>
    </w:pPr>
    <w:rPr>
      <w:rFonts w:ascii="Poppins Light" w:hAnsi="Poppins Light" w:cs="Poppins Light"/>
      <w:color w:val="001557"/>
      <w:sz w:val="20"/>
      <w:szCs w:val="20"/>
    </w:rPr>
  </w:style>
  <w:style w:type="character" w:styleId="Numrodepage">
    <w:name w:val="page number"/>
    <w:basedOn w:val="Policepardfaut"/>
    <w:uiPriority w:val="99"/>
    <w:semiHidden/>
    <w:unhideWhenUsed/>
    <w:rsid w:val="00446BAD"/>
  </w:style>
  <w:style w:type="paragraph" w:styleId="Rvision">
    <w:name w:val="Revision"/>
    <w:hidden/>
    <w:uiPriority w:val="99"/>
    <w:semiHidden/>
    <w:rsid w:val="00D91278"/>
    <w:rPr>
      <w:rFonts w:ascii="Calibri" w:hAnsi="Calibri" w:cs="Calibri"/>
    </w:rPr>
  </w:style>
  <w:style w:type="paragraph" w:customStyle="1" w:styleId="Body-Bold">
    <w:name w:val="Body-Bold"/>
    <w:basedOn w:val="Body-EL"/>
    <w:link w:val="Body-BoldChar"/>
    <w:rsid w:val="00B84AC9"/>
    <w:pPr>
      <w:tabs>
        <w:tab w:val="right" w:pos="9354"/>
      </w:tabs>
    </w:pPr>
    <w:rPr>
      <w:rFonts w:ascii="Poppins Medium" w:hAnsi="Poppins Medium"/>
      <w:bCs/>
      <w:color w:val="001557"/>
      <w:szCs w:val="20"/>
    </w:rPr>
  </w:style>
  <w:style w:type="paragraph" w:customStyle="1" w:styleId="Puce1">
    <w:name w:val="Puce 1"/>
    <w:basedOn w:val="Puces1"/>
    <w:link w:val="Puce1Char"/>
    <w:qFormat/>
    <w:rsid w:val="00852FCD"/>
    <w:pPr>
      <w:numPr>
        <w:numId w:val="5"/>
      </w:numPr>
      <w:tabs>
        <w:tab w:val="clear" w:pos="993"/>
        <w:tab w:val="clear" w:pos="9214"/>
        <w:tab w:val="right" w:pos="9354"/>
      </w:tabs>
    </w:pPr>
    <w:rPr>
      <w:rFonts w:cs="Poppins Light"/>
      <w:color w:val="002957"/>
      <w:szCs w:val="20"/>
    </w:rPr>
  </w:style>
  <w:style w:type="character" w:customStyle="1" w:styleId="Puce1Char">
    <w:name w:val="Puce 1 Char"/>
    <w:basedOn w:val="Puces1Car"/>
    <w:link w:val="Puce1"/>
    <w:rsid w:val="00852FCD"/>
    <w:rPr>
      <w:rFonts w:ascii="Arial" w:hAnsi="Arial" w:cs="Poppins Light"/>
      <w:color w:val="002957"/>
      <w:szCs w:val="20"/>
    </w:rPr>
  </w:style>
  <w:style w:type="paragraph" w:customStyle="1" w:styleId="Puce2">
    <w:name w:val="Puce 2"/>
    <w:basedOn w:val="Paragraphedeliste"/>
    <w:link w:val="Puce2Char"/>
    <w:autoRedefine/>
    <w:qFormat/>
    <w:rsid w:val="00BC51FF"/>
    <w:pPr>
      <w:numPr>
        <w:ilvl w:val="1"/>
        <w:numId w:val="5"/>
      </w:numPr>
      <w:tabs>
        <w:tab w:val="right" w:pos="9354"/>
      </w:tabs>
      <w:ind w:left="924"/>
    </w:pPr>
    <w:rPr>
      <w:rFonts w:ascii="Arial" w:hAnsi="Arial" w:cs="Poppins Light"/>
      <w:color w:val="002957"/>
      <w:szCs w:val="20"/>
    </w:rPr>
  </w:style>
  <w:style w:type="character" w:customStyle="1" w:styleId="ParagraphedelisteCar">
    <w:name w:val="Paragraphe de liste Car"/>
    <w:basedOn w:val="Policepardfaut"/>
    <w:link w:val="Paragraphedeliste"/>
    <w:uiPriority w:val="34"/>
    <w:rsid w:val="00512F34"/>
    <w:rPr>
      <w:rFonts w:ascii="Calibri" w:hAnsi="Calibri" w:cs="Calibri"/>
    </w:rPr>
  </w:style>
  <w:style w:type="character" w:customStyle="1" w:styleId="Puce2Char">
    <w:name w:val="Puce 2 Char"/>
    <w:basedOn w:val="ParagraphedelisteCar"/>
    <w:link w:val="Puce2"/>
    <w:rsid w:val="00BC51FF"/>
    <w:rPr>
      <w:rFonts w:ascii="Arial" w:hAnsi="Arial" w:cs="Poppins Light"/>
      <w:color w:val="002957"/>
      <w:szCs w:val="20"/>
    </w:rPr>
  </w:style>
  <w:style w:type="paragraph" w:customStyle="1" w:styleId="Puce3">
    <w:name w:val="Puce 3"/>
    <w:basedOn w:val="Paragraphedeliste"/>
    <w:link w:val="Puce3Char"/>
    <w:autoRedefine/>
    <w:qFormat/>
    <w:rsid w:val="00A45E5F"/>
    <w:pPr>
      <w:numPr>
        <w:ilvl w:val="2"/>
        <w:numId w:val="4"/>
      </w:numPr>
      <w:tabs>
        <w:tab w:val="right" w:pos="9355"/>
      </w:tabs>
      <w:ind w:left="1287" w:hanging="204"/>
    </w:pPr>
    <w:rPr>
      <w:rFonts w:ascii="Arial" w:hAnsi="Arial" w:cs="Poppins Light"/>
      <w:color w:val="002957"/>
      <w:szCs w:val="20"/>
    </w:rPr>
  </w:style>
  <w:style w:type="character" w:customStyle="1" w:styleId="Puce3Char">
    <w:name w:val="Puce 3 Char"/>
    <w:basedOn w:val="ParagraphedelisteCar"/>
    <w:link w:val="Puce3"/>
    <w:rsid w:val="00A45E5F"/>
    <w:rPr>
      <w:rFonts w:ascii="Arial" w:hAnsi="Arial" w:cs="Poppins Light"/>
      <w:color w:val="002957"/>
      <w:szCs w:val="20"/>
    </w:rPr>
  </w:style>
  <w:style w:type="character" w:customStyle="1" w:styleId="NormalArialCar">
    <w:name w:val="Normal Arial Car"/>
    <w:basedOn w:val="Policepardfaut"/>
    <w:link w:val="NormalArial"/>
    <w:rsid w:val="00852FCD"/>
    <w:rPr>
      <w:rFonts w:ascii="Arial" w:hAnsi="Arial" w:cs="Poppins Light"/>
      <w:color w:val="002957"/>
      <w:szCs w:val="20"/>
    </w:rPr>
  </w:style>
  <w:style w:type="character" w:customStyle="1" w:styleId="Tiret1Car">
    <w:name w:val="Tiret 1 Car"/>
    <w:basedOn w:val="ParagraphedelisteCar"/>
    <w:link w:val="Tiret1"/>
    <w:rsid w:val="00A45E5F"/>
    <w:rPr>
      <w:rFonts w:ascii="Arial" w:hAnsi="Arial" w:cs="Arial"/>
      <w:color w:val="002957"/>
    </w:rPr>
  </w:style>
  <w:style w:type="character" w:styleId="Marquedecommentaire">
    <w:name w:val="annotation reference"/>
    <w:basedOn w:val="Policepardfaut"/>
    <w:uiPriority w:val="99"/>
    <w:semiHidden/>
    <w:unhideWhenUsed/>
    <w:rsid w:val="004A4512"/>
    <w:rPr>
      <w:sz w:val="16"/>
      <w:szCs w:val="16"/>
    </w:rPr>
  </w:style>
  <w:style w:type="paragraph" w:styleId="Commentaire">
    <w:name w:val="annotation text"/>
    <w:basedOn w:val="Normal"/>
    <w:link w:val="CommentaireCar"/>
    <w:uiPriority w:val="99"/>
    <w:unhideWhenUsed/>
    <w:rsid w:val="004A4512"/>
    <w:rPr>
      <w:sz w:val="20"/>
      <w:szCs w:val="20"/>
    </w:rPr>
  </w:style>
  <w:style w:type="character" w:customStyle="1" w:styleId="CommentaireCar">
    <w:name w:val="Commentaire Car"/>
    <w:basedOn w:val="Policepardfaut"/>
    <w:link w:val="Commentaire"/>
    <w:uiPriority w:val="99"/>
    <w:rsid w:val="004A4512"/>
    <w:rPr>
      <w:rFonts w:ascii="Calibri" w:hAnsi="Calibri" w:cs="Calibri"/>
      <w:sz w:val="20"/>
      <w:szCs w:val="20"/>
    </w:rPr>
  </w:style>
  <w:style w:type="paragraph" w:styleId="Objetducommentaire">
    <w:name w:val="annotation subject"/>
    <w:basedOn w:val="Commentaire"/>
    <w:next w:val="Commentaire"/>
    <w:link w:val="ObjetducommentaireCar"/>
    <w:uiPriority w:val="99"/>
    <w:semiHidden/>
    <w:unhideWhenUsed/>
    <w:rsid w:val="004A4512"/>
    <w:rPr>
      <w:b/>
      <w:bCs/>
    </w:rPr>
  </w:style>
  <w:style w:type="character" w:customStyle="1" w:styleId="ObjetducommentaireCar">
    <w:name w:val="Objet du commentaire Car"/>
    <w:basedOn w:val="CommentaireCar"/>
    <w:link w:val="Objetducommentaire"/>
    <w:uiPriority w:val="99"/>
    <w:semiHidden/>
    <w:rsid w:val="004A4512"/>
    <w:rPr>
      <w:rFonts w:ascii="Calibri" w:hAnsi="Calibri" w:cs="Calibri"/>
      <w:b/>
      <w:bCs/>
      <w:sz w:val="20"/>
      <w:szCs w:val="20"/>
    </w:rPr>
  </w:style>
  <w:style w:type="paragraph" w:customStyle="1" w:styleId="Section">
    <w:name w:val="Section"/>
    <w:basedOn w:val="Exprience"/>
    <w:link w:val="SectionCar"/>
    <w:qFormat/>
    <w:rsid w:val="00A63172"/>
    <w:pPr>
      <w:spacing w:after="240"/>
    </w:pPr>
  </w:style>
  <w:style w:type="paragraph" w:customStyle="1" w:styleId="Profil">
    <w:name w:val="Profil"/>
    <w:basedOn w:val="NormalArial"/>
    <w:link w:val="ProfilCar"/>
    <w:rsid w:val="00A63172"/>
    <w:pPr>
      <w:spacing w:after="120" w:line="276" w:lineRule="auto"/>
    </w:pPr>
  </w:style>
  <w:style w:type="character" w:customStyle="1" w:styleId="SectionCar">
    <w:name w:val="Section Car"/>
    <w:basedOn w:val="ExprienceCar"/>
    <w:link w:val="Section"/>
    <w:rsid w:val="00A63172"/>
    <w:rPr>
      <w:rFonts w:ascii="Arial" w:hAnsi="Arial" w:cs="Arial"/>
      <w:bCs/>
      <w:color w:val="002957"/>
      <w:sz w:val="32"/>
      <w:szCs w:val="32"/>
    </w:rPr>
  </w:style>
  <w:style w:type="character" w:customStyle="1" w:styleId="ProfilCar">
    <w:name w:val="Profil Car"/>
    <w:basedOn w:val="NormalArialCar"/>
    <w:link w:val="Profil"/>
    <w:rsid w:val="00A63172"/>
    <w:rPr>
      <w:rFonts w:ascii="Arial" w:hAnsi="Arial" w:cs="Poppins Light"/>
      <w:color w:val="002957"/>
      <w:szCs w:val="20"/>
    </w:rPr>
  </w:style>
  <w:style w:type="paragraph" w:customStyle="1" w:styleId="Datedate">
    <w:name w:val="Date à date"/>
    <w:basedOn w:val="Normal"/>
    <w:link w:val="DatedateCar"/>
    <w:qFormat/>
    <w:rsid w:val="00A63172"/>
    <w:pPr>
      <w:tabs>
        <w:tab w:val="right" w:pos="9355"/>
      </w:tabs>
    </w:pPr>
    <w:rPr>
      <w:rFonts w:ascii="Arial" w:eastAsia="Calibri" w:hAnsi="Arial" w:cs="Arial"/>
      <w:color w:val="1F96E3"/>
      <w:szCs w:val="20"/>
    </w:rPr>
  </w:style>
  <w:style w:type="character" w:customStyle="1" w:styleId="DatedateCar">
    <w:name w:val="Date à date Car"/>
    <w:basedOn w:val="Policepardfaut"/>
    <w:link w:val="Datedate"/>
    <w:rsid w:val="00A63172"/>
    <w:rPr>
      <w:rFonts w:ascii="Arial" w:eastAsia="Calibri" w:hAnsi="Arial" w:cs="Arial"/>
      <w:color w:val="1F96E3"/>
      <w:szCs w:val="20"/>
    </w:rPr>
  </w:style>
  <w:style w:type="character" w:customStyle="1" w:styleId="GrasCar">
    <w:name w:val="Gras Car"/>
    <w:basedOn w:val="Policepardfaut"/>
    <w:link w:val="Gras"/>
    <w:rsid w:val="00FD116D"/>
    <w:rPr>
      <w:rFonts w:ascii="Arial" w:hAnsi="Arial" w:cs="Arial"/>
      <w:b/>
      <w:bCs/>
      <w:color w:val="002957"/>
      <w:szCs w:val="20"/>
    </w:rPr>
  </w:style>
  <w:style w:type="paragraph" w:customStyle="1" w:styleId="Tiret2">
    <w:name w:val="Tiret 2"/>
    <w:basedOn w:val="Paragraphedeliste"/>
    <w:link w:val="Tiret2Car"/>
    <w:qFormat/>
    <w:rsid w:val="00A45E5F"/>
    <w:pPr>
      <w:numPr>
        <w:numId w:val="3"/>
      </w:numPr>
      <w:tabs>
        <w:tab w:val="right" w:pos="9354"/>
      </w:tabs>
      <w:ind w:left="924" w:hanging="204"/>
      <w:contextualSpacing w:val="0"/>
    </w:pPr>
    <w:rPr>
      <w:rFonts w:ascii="Arial" w:hAnsi="Arial" w:cs="Arial"/>
      <w:color w:val="002957"/>
    </w:rPr>
  </w:style>
  <w:style w:type="character" w:customStyle="1" w:styleId="Tiret2Car">
    <w:name w:val="Tiret 2 Car"/>
    <w:basedOn w:val="ParagraphedelisteCar"/>
    <w:link w:val="Tiret2"/>
    <w:rsid w:val="00A45E5F"/>
    <w:rPr>
      <w:rFonts w:ascii="Arial" w:hAnsi="Arial" w:cs="Arial"/>
      <w:color w:val="002957"/>
    </w:rPr>
  </w:style>
  <w:style w:type="paragraph" w:customStyle="1" w:styleId="Russite">
    <w:name w:val="Réussite"/>
    <w:basedOn w:val="Corpsdetexte"/>
    <w:rsid w:val="00050791"/>
    <w:pPr>
      <w:spacing w:after="60" w:line="220" w:lineRule="atLeast"/>
      <w:ind w:right="245"/>
    </w:pPr>
    <w:rPr>
      <w:rFonts w:ascii="Arial" w:eastAsia="Batang" w:hAnsi="Arial" w:cs="Times New Roman"/>
      <w:spacing w:val="-5"/>
      <w:sz w:val="20"/>
      <w:szCs w:val="20"/>
    </w:rPr>
  </w:style>
  <w:style w:type="character" w:customStyle="1" w:styleId="Titre3Car">
    <w:name w:val="Titre 3 Car"/>
    <w:basedOn w:val="Policepardfaut"/>
    <w:link w:val="Titre3"/>
    <w:uiPriority w:val="9"/>
    <w:semiHidden/>
    <w:rsid w:val="007A6EBF"/>
    <w:rPr>
      <w:rFonts w:asciiTheme="majorHAnsi" w:eastAsiaTheme="majorEastAsia" w:hAnsiTheme="majorHAnsi" w:cstheme="majorBidi"/>
      <w:color w:val="243F60" w:themeColor="accent1" w:themeShade="7F"/>
      <w:sz w:val="24"/>
      <w:szCs w:val="24"/>
    </w:rPr>
  </w:style>
  <w:style w:type="character" w:customStyle="1" w:styleId="notion-enable-hover">
    <w:name w:val="notion-enable-hover"/>
    <w:basedOn w:val="Policepardfaut"/>
    <w:rsid w:val="00E824E4"/>
  </w:style>
  <w:style w:type="character" w:styleId="Mentionnonrsolue">
    <w:name w:val="Unresolved Mention"/>
    <w:basedOn w:val="Policepardfaut"/>
    <w:uiPriority w:val="99"/>
    <w:semiHidden/>
    <w:unhideWhenUsed/>
    <w:rsid w:val="00667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1395">
      <w:bodyDiv w:val="1"/>
      <w:marLeft w:val="0"/>
      <w:marRight w:val="0"/>
      <w:marTop w:val="0"/>
      <w:marBottom w:val="0"/>
      <w:divBdr>
        <w:top w:val="none" w:sz="0" w:space="0" w:color="auto"/>
        <w:left w:val="none" w:sz="0" w:space="0" w:color="auto"/>
        <w:bottom w:val="none" w:sz="0" w:space="0" w:color="auto"/>
        <w:right w:val="none" w:sz="0" w:space="0" w:color="auto"/>
      </w:divBdr>
    </w:div>
    <w:div w:id="183790840">
      <w:bodyDiv w:val="1"/>
      <w:marLeft w:val="0"/>
      <w:marRight w:val="0"/>
      <w:marTop w:val="0"/>
      <w:marBottom w:val="0"/>
      <w:divBdr>
        <w:top w:val="none" w:sz="0" w:space="0" w:color="auto"/>
        <w:left w:val="none" w:sz="0" w:space="0" w:color="auto"/>
        <w:bottom w:val="none" w:sz="0" w:space="0" w:color="auto"/>
        <w:right w:val="none" w:sz="0" w:space="0" w:color="auto"/>
      </w:divBdr>
    </w:div>
    <w:div w:id="261575492">
      <w:bodyDiv w:val="1"/>
      <w:marLeft w:val="0"/>
      <w:marRight w:val="0"/>
      <w:marTop w:val="0"/>
      <w:marBottom w:val="0"/>
      <w:divBdr>
        <w:top w:val="none" w:sz="0" w:space="0" w:color="auto"/>
        <w:left w:val="none" w:sz="0" w:space="0" w:color="auto"/>
        <w:bottom w:val="none" w:sz="0" w:space="0" w:color="auto"/>
        <w:right w:val="none" w:sz="0" w:space="0" w:color="auto"/>
      </w:divBdr>
    </w:div>
    <w:div w:id="275992620">
      <w:bodyDiv w:val="1"/>
      <w:marLeft w:val="0"/>
      <w:marRight w:val="0"/>
      <w:marTop w:val="0"/>
      <w:marBottom w:val="0"/>
      <w:divBdr>
        <w:top w:val="none" w:sz="0" w:space="0" w:color="auto"/>
        <w:left w:val="none" w:sz="0" w:space="0" w:color="auto"/>
        <w:bottom w:val="none" w:sz="0" w:space="0" w:color="auto"/>
        <w:right w:val="none" w:sz="0" w:space="0" w:color="auto"/>
      </w:divBdr>
      <w:divsChild>
        <w:div w:id="796874208">
          <w:marLeft w:val="0"/>
          <w:marRight w:val="0"/>
          <w:marTop w:val="100"/>
          <w:marBottom w:val="100"/>
          <w:divBdr>
            <w:top w:val="none" w:sz="0" w:space="0" w:color="auto"/>
            <w:left w:val="single" w:sz="6" w:space="0" w:color="8E8F92"/>
            <w:bottom w:val="none" w:sz="0" w:space="0" w:color="auto"/>
            <w:right w:val="single" w:sz="6" w:space="0" w:color="8E8F92"/>
          </w:divBdr>
          <w:divsChild>
            <w:div w:id="1506825473">
              <w:marLeft w:val="300"/>
              <w:marRight w:val="750"/>
              <w:marTop w:val="150"/>
              <w:marBottom w:val="150"/>
              <w:divBdr>
                <w:top w:val="dotted" w:sz="6" w:space="0" w:color="E8E5D6"/>
                <w:left w:val="dotted" w:sz="6" w:space="0" w:color="E8E5D6"/>
                <w:bottom w:val="dotted" w:sz="6" w:space="0" w:color="E8E5D6"/>
                <w:right w:val="dotted" w:sz="6" w:space="0" w:color="E8E5D6"/>
              </w:divBdr>
            </w:div>
            <w:div w:id="1514296515">
              <w:marLeft w:val="0"/>
              <w:marRight w:val="75"/>
              <w:marTop w:val="75"/>
              <w:marBottom w:val="0"/>
              <w:divBdr>
                <w:top w:val="dotted" w:sz="6" w:space="2" w:color="E8E5D6"/>
                <w:left w:val="dotted" w:sz="6" w:space="2" w:color="E8E5D6"/>
                <w:bottom w:val="dotted" w:sz="6" w:space="2" w:color="E8E5D6"/>
                <w:right w:val="dotted" w:sz="6" w:space="2" w:color="E8E5D6"/>
              </w:divBdr>
              <w:divsChild>
                <w:div w:id="58958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1272">
      <w:bodyDiv w:val="1"/>
      <w:marLeft w:val="0"/>
      <w:marRight w:val="0"/>
      <w:marTop w:val="0"/>
      <w:marBottom w:val="0"/>
      <w:divBdr>
        <w:top w:val="none" w:sz="0" w:space="0" w:color="auto"/>
        <w:left w:val="none" w:sz="0" w:space="0" w:color="auto"/>
        <w:bottom w:val="none" w:sz="0" w:space="0" w:color="auto"/>
        <w:right w:val="none" w:sz="0" w:space="0" w:color="auto"/>
      </w:divBdr>
    </w:div>
    <w:div w:id="409086364">
      <w:bodyDiv w:val="1"/>
      <w:marLeft w:val="0"/>
      <w:marRight w:val="0"/>
      <w:marTop w:val="0"/>
      <w:marBottom w:val="0"/>
      <w:divBdr>
        <w:top w:val="none" w:sz="0" w:space="0" w:color="auto"/>
        <w:left w:val="none" w:sz="0" w:space="0" w:color="auto"/>
        <w:bottom w:val="none" w:sz="0" w:space="0" w:color="auto"/>
        <w:right w:val="none" w:sz="0" w:space="0" w:color="auto"/>
      </w:divBdr>
    </w:div>
    <w:div w:id="510334774">
      <w:bodyDiv w:val="1"/>
      <w:marLeft w:val="0"/>
      <w:marRight w:val="0"/>
      <w:marTop w:val="0"/>
      <w:marBottom w:val="0"/>
      <w:divBdr>
        <w:top w:val="none" w:sz="0" w:space="0" w:color="auto"/>
        <w:left w:val="none" w:sz="0" w:space="0" w:color="auto"/>
        <w:bottom w:val="none" w:sz="0" w:space="0" w:color="auto"/>
        <w:right w:val="none" w:sz="0" w:space="0" w:color="auto"/>
      </w:divBdr>
    </w:div>
    <w:div w:id="858084785">
      <w:bodyDiv w:val="1"/>
      <w:marLeft w:val="0"/>
      <w:marRight w:val="0"/>
      <w:marTop w:val="0"/>
      <w:marBottom w:val="0"/>
      <w:divBdr>
        <w:top w:val="none" w:sz="0" w:space="0" w:color="auto"/>
        <w:left w:val="none" w:sz="0" w:space="0" w:color="auto"/>
        <w:bottom w:val="none" w:sz="0" w:space="0" w:color="auto"/>
        <w:right w:val="none" w:sz="0" w:space="0" w:color="auto"/>
      </w:divBdr>
    </w:div>
    <w:div w:id="874192843">
      <w:bodyDiv w:val="1"/>
      <w:marLeft w:val="0"/>
      <w:marRight w:val="0"/>
      <w:marTop w:val="0"/>
      <w:marBottom w:val="0"/>
      <w:divBdr>
        <w:top w:val="none" w:sz="0" w:space="0" w:color="auto"/>
        <w:left w:val="none" w:sz="0" w:space="0" w:color="auto"/>
        <w:bottom w:val="none" w:sz="0" w:space="0" w:color="auto"/>
        <w:right w:val="none" w:sz="0" w:space="0" w:color="auto"/>
      </w:divBdr>
    </w:div>
    <w:div w:id="965307869">
      <w:bodyDiv w:val="1"/>
      <w:marLeft w:val="0"/>
      <w:marRight w:val="0"/>
      <w:marTop w:val="0"/>
      <w:marBottom w:val="0"/>
      <w:divBdr>
        <w:top w:val="none" w:sz="0" w:space="0" w:color="auto"/>
        <w:left w:val="none" w:sz="0" w:space="0" w:color="auto"/>
        <w:bottom w:val="none" w:sz="0" w:space="0" w:color="auto"/>
        <w:right w:val="none" w:sz="0" w:space="0" w:color="auto"/>
      </w:divBdr>
    </w:div>
    <w:div w:id="1193684627">
      <w:bodyDiv w:val="1"/>
      <w:marLeft w:val="0"/>
      <w:marRight w:val="0"/>
      <w:marTop w:val="0"/>
      <w:marBottom w:val="0"/>
      <w:divBdr>
        <w:top w:val="none" w:sz="0" w:space="0" w:color="auto"/>
        <w:left w:val="none" w:sz="0" w:space="0" w:color="auto"/>
        <w:bottom w:val="none" w:sz="0" w:space="0" w:color="auto"/>
        <w:right w:val="none" w:sz="0" w:space="0" w:color="auto"/>
      </w:divBdr>
    </w:div>
    <w:div w:id="1332176342">
      <w:bodyDiv w:val="1"/>
      <w:marLeft w:val="0"/>
      <w:marRight w:val="0"/>
      <w:marTop w:val="0"/>
      <w:marBottom w:val="0"/>
      <w:divBdr>
        <w:top w:val="none" w:sz="0" w:space="0" w:color="auto"/>
        <w:left w:val="none" w:sz="0" w:space="0" w:color="auto"/>
        <w:bottom w:val="none" w:sz="0" w:space="0" w:color="auto"/>
        <w:right w:val="none" w:sz="0" w:space="0" w:color="auto"/>
      </w:divBdr>
    </w:div>
    <w:div w:id="1362435376">
      <w:bodyDiv w:val="1"/>
      <w:marLeft w:val="0"/>
      <w:marRight w:val="0"/>
      <w:marTop w:val="0"/>
      <w:marBottom w:val="0"/>
      <w:divBdr>
        <w:top w:val="none" w:sz="0" w:space="0" w:color="auto"/>
        <w:left w:val="none" w:sz="0" w:space="0" w:color="auto"/>
        <w:bottom w:val="none" w:sz="0" w:space="0" w:color="auto"/>
        <w:right w:val="none" w:sz="0" w:space="0" w:color="auto"/>
      </w:divBdr>
    </w:div>
    <w:div w:id="1363557871">
      <w:bodyDiv w:val="1"/>
      <w:marLeft w:val="0"/>
      <w:marRight w:val="0"/>
      <w:marTop w:val="0"/>
      <w:marBottom w:val="0"/>
      <w:divBdr>
        <w:top w:val="none" w:sz="0" w:space="0" w:color="auto"/>
        <w:left w:val="none" w:sz="0" w:space="0" w:color="auto"/>
        <w:bottom w:val="none" w:sz="0" w:space="0" w:color="auto"/>
        <w:right w:val="none" w:sz="0" w:space="0" w:color="auto"/>
      </w:divBdr>
    </w:div>
    <w:div w:id="1461803065">
      <w:bodyDiv w:val="1"/>
      <w:marLeft w:val="0"/>
      <w:marRight w:val="0"/>
      <w:marTop w:val="0"/>
      <w:marBottom w:val="0"/>
      <w:divBdr>
        <w:top w:val="none" w:sz="0" w:space="0" w:color="auto"/>
        <w:left w:val="none" w:sz="0" w:space="0" w:color="auto"/>
        <w:bottom w:val="none" w:sz="0" w:space="0" w:color="auto"/>
        <w:right w:val="none" w:sz="0" w:space="0" w:color="auto"/>
      </w:divBdr>
    </w:div>
    <w:div w:id="1468358201">
      <w:bodyDiv w:val="1"/>
      <w:marLeft w:val="0"/>
      <w:marRight w:val="0"/>
      <w:marTop w:val="0"/>
      <w:marBottom w:val="0"/>
      <w:divBdr>
        <w:top w:val="none" w:sz="0" w:space="0" w:color="auto"/>
        <w:left w:val="none" w:sz="0" w:space="0" w:color="auto"/>
        <w:bottom w:val="none" w:sz="0" w:space="0" w:color="auto"/>
        <w:right w:val="none" w:sz="0" w:space="0" w:color="auto"/>
      </w:divBdr>
    </w:div>
    <w:div w:id="1501508594">
      <w:bodyDiv w:val="1"/>
      <w:marLeft w:val="0"/>
      <w:marRight w:val="0"/>
      <w:marTop w:val="0"/>
      <w:marBottom w:val="0"/>
      <w:divBdr>
        <w:top w:val="none" w:sz="0" w:space="0" w:color="auto"/>
        <w:left w:val="none" w:sz="0" w:space="0" w:color="auto"/>
        <w:bottom w:val="none" w:sz="0" w:space="0" w:color="auto"/>
        <w:right w:val="none" w:sz="0" w:space="0" w:color="auto"/>
      </w:divBdr>
    </w:div>
    <w:div w:id="1531796336">
      <w:bodyDiv w:val="1"/>
      <w:marLeft w:val="0"/>
      <w:marRight w:val="0"/>
      <w:marTop w:val="0"/>
      <w:marBottom w:val="0"/>
      <w:divBdr>
        <w:top w:val="none" w:sz="0" w:space="0" w:color="auto"/>
        <w:left w:val="none" w:sz="0" w:space="0" w:color="auto"/>
        <w:bottom w:val="none" w:sz="0" w:space="0" w:color="auto"/>
        <w:right w:val="none" w:sz="0" w:space="0" w:color="auto"/>
      </w:divBdr>
    </w:div>
    <w:div w:id="1564027490">
      <w:bodyDiv w:val="1"/>
      <w:marLeft w:val="0"/>
      <w:marRight w:val="0"/>
      <w:marTop w:val="0"/>
      <w:marBottom w:val="0"/>
      <w:divBdr>
        <w:top w:val="none" w:sz="0" w:space="0" w:color="auto"/>
        <w:left w:val="none" w:sz="0" w:space="0" w:color="auto"/>
        <w:bottom w:val="none" w:sz="0" w:space="0" w:color="auto"/>
        <w:right w:val="none" w:sz="0" w:space="0" w:color="auto"/>
      </w:divBdr>
    </w:div>
    <w:div w:id="1587374943">
      <w:bodyDiv w:val="1"/>
      <w:marLeft w:val="0"/>
      <w:marRight w:val="0"/>
      <w:marTop w:val="0"/>
      <w:marBottom w:val="0"/>
      <w:divBdr>
        <w:top w:val="none" w:sz="0" w:space="0" w:color="auto"/>
        <w:left w:val="none" w:sz="0" w:space="0" w:color="auto"/>
        <w:bottom w:val="none" w:sz="0" w:space="0" w:color="auto"/>
        <w:right w:val="none" w:sz="0" w:space="0" w:color="auto"/>
      </w:divBdr>
    </w:div>
    <w:div w:id="1650136605">
      <w:bodyDiv w:val="1"/>
      <w:marLeft w:val="0"/>
      <w:marRight w:val="0"/>
      <w:marTop w:val="0"/>
      <w:marBottom w:val="0"/>
      <w:divBdr>
        <w:top w:val="none" w:sz="0" w:space="0" w:color="auto"/>
        <w:left w:val="none" w:sz="0" w:space="0" w:color="auto"/>
        <w:bottom w:val="none" w:sz="0" w:space="0" w:color="auto"/>
        <w:right w:val="none" w:sz="0" w:space="0" w:color="auto"/>
      </w:divBdr>
      <w:divsChild>
        <w:div w:id="1362778751">
          <w:marLeft w:val="0"/>
          <w:marRight w:val="0"/>
          <w:marTop w:val="100"/>
          <w:marBottom w:val="100"/>
          <w:divBdr>
            <w:top w:val="none" w:sz="0" w:space="0" w:color="auto"/>
            <w:left w:val="single" w:sz="6" w:space="0" w:color="8E8F92"/>
            <w:bottom w:val="none" w:sz="0" w:space="0" w:color="auto"/>
            <w:right w:val="single" w:sz="6" w:space="0" w:color="8E8F92"/>
          </w:divBdr>
          <w:divsChild>
            <w:div w:id="710423871">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655449021">
      <w:bodyDiv w:val="1"/>
      <w:marLeft w:val="0"/>
      <w:marRight w:val="0"/>
      <w:marTop w:val="0"/>
      <w:marBottom w:val="0"/>
      <w:divBdr>
        <w:top w:val="none" w:sz="0" w:space="0" w:color="auto"/>
        <w:left w:val="none" w:sz="0" w:space="0" w:color="auto"/>
        <w:bottom w:val="none" w:sz="0" w:space="0" w:color="auto"/>
        <w:right w:val="none" w:sz="0" w:space="0" w:color="auto"/>
      </w:divBdr>
    </w:div>
    <w:div w:id="1738281084">
      <w:bodyDiv w:val="1"/>
      <w:marLeft w:val="0"/>
      <w:marRight w:val="0"/>
      <w:marTop w:val="0"/>
      <w:marBottom w:val="0"/>
      <w:divBdr>
        <w:top w:val="none" w:sz="0" w:space="0" w:color="auto"/>
        <w:left w:val="none" w:sz="0" w:space="0" w:color="auto"/>
        <w:bottom w:val="none" w:sz="0" w:space="0" w:color="auto"/>
        <w:right w:val="none" w:sz="0" w:space="0" w:color="auto"/>
      </w:divBdr>
    </w:div>
    <w:div w:id="1891720209">
      <w:bodyDiv w:val="1"/>
      <w:marLeft w:val="0"/>
      <w:marRight w:val="0"/>
      <w:marTop w:val="0"/>
      <w:marBottom w:val="0"/>
      <w:divBdr>
        <w:top w:val="none" w:sz="0" w:space="0" w:color="auto"/>
        <w:left w:val="none" w:sz="0" w:space="0" w:color="auto"/>
        <w:bottom w:val="none" w:sz="0" w:space="0" w:color="auto"/>
        <w:right w:val="none" w:sz="0" w:space="0" w:color="auto"/>
      </w:divBdr>
    </w:div>
    <w:div w:id="1929196248">
      <w:bodyDiv w:val="1"/>
      <w:marLeft w:val="0"/>
      <w:marRight w:val="0"/>
      <w:marTop w:val="0"/>
      <w:marBottom w:val="0"/>
      <w:divBdr>
        <w:top w:val="none" w:sz="0" w:space="0" w:color="auto"/>
        <w:left w:val="none" w:sz="0" w:space="0" w:color="auto"/>
        <w:bottom w:val="none" w:sz="0" w:space="0" w:color="auto"/>
        <w:right w:val="none" w:sz="0" w:space="0" w:color="auto"/>
      </w:divBdr>
    </w:div>
    <w:div w:id="2100908944">
      <w:bodyDiv w:val="1"/>
      <w:marLeft w:val="0"/>
      <w:marRight w:val="0"/>
      <w:marTop w:val="0"/>
      <w:marBottom w:val="0"/>
      <w:divBdr>
        <w:top w:val="none" w:sz="0" w:space="0" w:color="auto"/>
        <w:left w:val="none" w:sz="0" w:space="0" w:color="auto"/>
        <w:bottom w:val="none" w:sz="0" w:space="0" w:color="auto"/>
        <w:right w:val="none" w:sz="0" w:space="0" w:color="auto"/>
      </w:divBdr>
    </w:div>
    <w:div w:id="2108693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ksug.ai/awstronaut/" TargetMode="External"/><Relationship Id="rId18" Type="http://schemas.openxmlformats.org/officeDocument/2006/relationships/hyperlink" Target="https://alithya.atlassian.net/wiki/spaces/GOTESTEN/overview?homepageId=154880442370" TargetMode="External"/><Relationship Id="rId3" Type="http://schemas.openxmlformats.org/officeDocument/2006/relationships/customXml" Target="../customXml/item2.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www.linkedin.com/in/nizarajroud/" TargetMode="External"/><Relationship Id="rId17" Type="http://schemas.openxmlformats.org/officeDocument/2006/relationships/hyperlink" Target="https://www.woopen.com/en" TargetMode="External"/><Relationship Id="rId2" Type="http://schemas.openxmlformats.org/officeDocument/2006/relationships/customXml" Target="../customXml/item1.xml"/><Relationship Id="rId16" Type="http://schemas.openxmlformats.org/officeDocument/2006/relationships/hyperlink" Target="file:///C:\Users\nizar\Dropbox\AAA_PRIVATE_LIFE\Job\NIZAR\CVs\Official-Strd-CV\harmonixonaws.io" TargetMode="External"/><Relationship Id="rId20"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hyperlink" Target="https://skillsprofile.skillbuilder.aws/user/nizarajroud/certification-badges"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alithya.com/en/services/enterprise-transformation/intelligent-document-processing"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linkedin.com/posts/awstronaut_awstronaut-kubestronaut-aws-activity-7331073529121042434-QCbC/?utm_source=share&amp;utm_medium=member_desktop&amp;rcm=ACoAAAFIkJABx3qWdTQYJN6muZzdIdnzxq7KjcU" TargetMode="External"/><Relationship Id="rId22"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Document" ma:contentTypeID="0x010100E1DD44A8E3D0AF48B6C61E5EE1AEBC34" ma:contentTypeVersion="15" ma:contentTypeDescription="Create a new document." ma:contentTypeScope="" ma:versionID="1a5079b7c8196a38e287e058820efda2">
  <xsd:schema xmlns:xsd="http://www.w3.org/2001/XMLSchema" xmlns:xs="http://www.w3.org/2001/XMLSchema" xmlns:p="http://schemas.microsoft.com/office/2006/metadata/properties" xmlns:ns3="10baafc3-3243-4e35-b3e0-528b85b3e1ff" xmlns:ns4="2a4e7ad1-4283-4a53-9441-74c7f4f74b82" targetNamespace="http://schemas.microsoft.com/office/2006/metadata/properties" ma:root="true" ma:fieldsID="55395ae7de7f9f65513968d0c0107c46" ns3:_="" ns4:_="">
    <xsd:import namespace="10baafc3-3243-4e35-b3e0-528b85b3e1ff"/>
    <xsd:import namespace="2a4e7ad1-4283-4a53-9441-74c7f4f74b8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SearchProperties" minOccurs="0"/>
                <xsd:element ref="ns4:SharedWithUsers" minOccurs="0"/>
                <xsd:element ref="ns4:SharedWithDetails" minOccurs="0"/>
                <xsd:element ref="ns4:SharingHintHash" minOccurs="0"/>
                <xsd:element ref="ns3:_activity" minOccurs="0"/>
                <xsd:element ref="ns3:MediaServiceDateTaken"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aafc3-3243-4e35-b3e0-528b85b3e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4e7ad1-4283-4a53-9441-74c7f4f74b8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0baafc3-3243-4e35-b3e0-528b85b3e1f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67A497-376B-47D6-B23F-A956D8B93ACA}">
  <ds:schemaRefs>
    <ds:schemaRef ds:uri="http://schemas.openxmlformats.org/officeDocument/2006/bibliography"/>
  </ds:schemaRefs>
</ds:datastoreItem>
</file>

<file path=customXml/itemProps2.xml><?xml version="1.0" encoding="utf-8"?>
<ds:datastoreItem xmlns:ds="http://schemas.openxmlformats.org/officeDocument/2006/customXml" ds:itemID="{A174F590-E3EC-45D8-AA3A-D3F2C636F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aafc3-3243-4e35-b3e0-528b85b3e1ff"/>
    <ds:schemaRef ds:uri="2a4e7ad1-4283-4a53-9441-74c7f4f74b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9E8701-BBDA-4682-8CB6-B307160F315A}">
  <ds:schemaRefs>
    <ds:schemaRef ds:uri="http://schemas.microsoft.com/office/2006/metadata/properties"/>
    <ds:schemaRef ds:uri="http://schemas.microsoft.com/office/infopath/2007/PartnerControls"/>
    <ds:schemaRef ds:uri="10baafc3-3243-4e35-b3e0-528b85b3e1ff"/>
  </ds:schemaRefs>
</ds:datastoreItem>
</file>

<file path=customXml/itemProps4.xml><?xml version="1.0" encoding="utf-8"?>
<ds:datastoreItem xmlns:ds="http://schemas.openxmlformats.org/officeDocument/2006/customXml" ds:itemID="{0934EF6E-4227-47BA-9AD2-E9D3AFC648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2569</Words>
  <Characters>14134</Characters>
  <Application>Microsoft Office Word</Application>
  <DocSecurity>0</DocSecurity>
  <Lines>117</Lines>
  <Paragraphs>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16670</CharactersWithSpaces>
  <SharedDoc>false</SharedDoc>
  <HLinks>
    <vt:vector size="6" baseType="variant">
      <vt:variant>
        <vt:i4>2359408</vt:i4>
      </vt:variant>
      <vt:variant>
        <vt:i4>0</vt:i4>
      </vt:variant>
      <vt:variant>
        <vt:i4>0</vt:i4>
      </vt:variant>
      <vt:variant>
        <vt:i4>5</vt:i4>
      </vt:variant>
      <vt:variant>
        <vt:lpwstr>http://www.alithya.com/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Yasmina Touaibia</dc:creator>
  <cp:keywords/>
  <dc:description/>
  <cp:lastModifiedBy>nizar ajroud</cp:lastModifiedBy>
  <cp:revision>3</cp:revision>
  <cp:lastPrinted>2026-01-07T23:06:00Z</cp:lastPrinted>
  <dcterms:created xsi:type="dcterms:W3CDTF">2026-02-24T16:58:00Z</dcterms:created>
  <dcterms:modified xsi:type="dcterms:W3CDTF">2026-03-08T14:33:00Z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0x010100E1DD44A8E3D0AF48B6C61E5EE1AEBC34</vt:lpwstr>
  </property>
  <property fmtid="{D5CDD505-2E9C-101B-9397-08002B2CF9AE}" pid="3" name="MediaServiceImageTags">
    <vt:lpwstr/>
  </property>
  <property fmtid="{D5CDD505-2E9C-101B-9397-08002B2CF9AE}" pid="4" name="lcf76f155ced4ddcb4097134ff3c332f">
    <vt:lpwstr/>
  </property>
  <property fmtid="{D5CDD505-2E9C-101B-9397-08002B2CF9AE}" pid="5" name="Person">
    <vt:lpwstr/>
  </property>
</Properties>
</file>